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9225EC" w14:textId="77777777" w:rsidR="008C2396" w:rsidRDefault="008C2396" w:rsidP="00081538">
      <w:pPr>
        <w:jc w:val="center"/>
        <w:rPr>
          <w:rFonts w:ascii="Arial" w:hAnsi="Arial" w:cs="Arial"/>
          <w:b/>
          <w:sz w:val="28"/>
          <w:szCs w:val="28"/>
        </w:rPr>
      </w:pPr>
    </w:p>
    <w:p w14:paraId="5EC58475" w14:textId="7DD9BE4F" w:rsidR="005455BD" w:rsidRDefault="00A461FC" w:rsidP="00081538">
      <w:pPr>
        <w:jc w:val="center"/>
        <w:rPr>
          <w:rFonts w:ascii="Arial" w:hAnsi="Arial" w:cs="Arial"/>
          <w:b/>
          <w:sz w:val="28"/>
          <w:szCs w:val="28"/>
        </w:rPr>
      </w:pPr>
      <w:r w:rsidRPr="008C2396">
        <w:rPr>
          <w:rFonts w:ascii="Arial" w:hAnsi="Arial" w:cs="Arial"/>
          <w:b/>
          <w:sz w:val="28"/>
          <w:szCs w:val="28"/>
        </w:rPr>
        <w:t>FASES REQUERIMIENTO DE SOFTWARE</w:t>
      </w:r>
      <w:r w:rsidR="00A3737E">
        <w:rPr>
          <w:rFonts w:ascii="Arial" w:hAnsi="Arial" w:cs="Arial"/>
          <w:b/>
          <w:sz w:val="28"/>
          <w:szCs w:val="28"/>
        </w:rPr>
        <w:t xml:space="preserve"> </w:t>
      </w:r>
    </w:p>
    <w:p w14:paraId="7CD476AD" w14:textId="5CE95E45" w:rsidR="00A3737E" w:rsidRDefault="00A3737E" w:rsidP="00081538">
      <w:pPr>
        <w:jc w:val="center"/>
        <w:rPr>
          <w:rFonts w:ascii="Arial" w:hAnsi="Arial" w:cs="Arial"/>
          <w:b/>
          <w:sz w:val="28"/>
          <w:szCs w:val="28"/>
        </w:rPr>
      </w:pPr>
      <w:r>
        <w:rPr>
          <w:rFonts w:ascii="Arial" w:hAnsi="Arial" w:cs="Arial"/>
          <w:b/>
          <w:sz w:val="28"/>
          <w:szCs w:val="28"/>
        </w:rPr>
        <w:t>(AGENCIA DE PUBLICIDAD</w:t>
      </w:r>
      <w:r w:rsidR="006A155B">
        <w:rPr>
          <w:rFonts w:ascii="Arial" w:hAnsi="Arial" w:cs="Arial"/>
          <w:b/>
          <w:sz w:val="28"/>
          <w:szCs w:val="28"/>
        </w:rPr>
        <w:t xml:space="preserve"> y MARKETING</w:t>
      </w:r>
      <w:r>
        <w:rPr>
          <w:rFonts w:ascii="Arial" w:hAnsi="Arial" w:cs="Arial"/>
          <w:b/>
          <w:sz w:val="28"/>
          <w:szCs w:val="28"/>
        </w:rPr>
        <w:t>)</w:t>
      </w:r>
    </w:p>
    <w:p w14:paraId="5A775F69" w14:textId="77777777" w:rsidR="008C2396" w:rsidRPr="008C2396" w:rsidRDefault="008C2396" w:rsidP="00081538">
      <w:pPr>
        <w:jc w:val="center"/>
        <w:rPr>
          <w:rFonts w:ascii="Arial" w:hAnsi="Arial" w:cs="Arial"/>
          <w:b/>
          <w:sz w:val="28"/>
          <w:szCs w:val="28"/>
        </w:rPr>
      </w:pPr>
    </w:p>
    <w:p w14:paraId="30941B75" w14:textId="77777777" w:rsidR="00A461FC" w:rsidRPr="008C2396" w:rsidRDefault="00A461FC" w:rsidP="00B7008A">
      <w:pPr>
        <w:jc w:val="center"/>
        <w:rPr>
          <w:rFonts w:ascii="Arial" w:hAnsi="Arial" w:cs="Arial"/>
          <w:b/>
          <w:sz w:val="28"/>
          <w:szCs w:val="28"/>
        </w:rPr>
      </w:pPr>
    </w:p>
    <w:p w14:paraId="3CEE28F4" w14:textId="77777777" w:rsidR="00081538" w:rsidRPr="00F53D74" w:rsidRDefault="002048DB">
      <w:pPr>
        <w:pStyle w:val="TDC1"/>
        <w:tabs>
          <w:tab w:val="left" w:pos="864"/>
        </w:tabs>
        <w:rPr>
          <w:rFonts w:ascii="Arial" w:hAnsi="Arial" w:cs="Arial"/>
          <w:b w:val="0"/>
          <w:noProof/>
          <w:sz w:val="24"/>
          <w:szCs w:val="24"/>
          <w:lang w:val="es-CO" w:eastAsia="es-CO"/>
        </w:rPr>
      </w:pPr>
      <w:r w:rsidRPr="00F53D74">
        <w:rPr>
          <w:rFonts w:ascii="Arial" w:hAnsi="Arial" w:cs="Arial"/>
          <w:b w:val="0"/>
          <w:sz w:val="24"/>
          <w:szCs w:val="24"/>
        </w:rPr>
        <w:fldChar w:fldCharType="begin"/>
      </w:r>
      <w:r w:rsidRPr="00F53D74">
        <w:rPr>
          <w:rFonts w:ascii="Arial" w:hAnsi="Arial" w:cs="Arial"/>
          <w:b w:val="0"/>
          <w:sz w:val="24"/>
          <w:szCs w:val="24"/>
        </w:rPr>
        <w:instrText xml:space="preserve"> TOC \o "1-3" \h \z \u </w:instrText>
      </w:r>
      <w:r w:rsidRPr="00F53D74">
        <w:rPr>
          <w:rFonts w:ascii="Arial" w:hAnsi="Arial" w:cs="Arial"/>
          <w:b w:val="0"/>
          <w:sz w:val="24"/>
          <w:szCs w:val="24"/>
        </w:rPr>
        <w:fldChar w:fldCharType="separate"/>
      </w:r>
      <w:hyperlink w:anchor="_Toc532221774" w:history="1">
        <w:r w:rsidR="00081538" w:rsidRPr="00F53D74">
          <w:rPr>
            <w:rStyle w:val="Hipervnculo"/>
            <w:rFonts w:ascii="Arial" w:hAnsi="Arial" w:cs="Arial"/>
            <w:b w:val="0"/>
            <w:noProof/>
            <w:sz w:val="24"/>
            <w:szCs w:val="24"/>
          </w:rPr>
          <w:t>1.</w:t>
        </w:r>
        <w:r w:rsidR="00081538" w:rsidRPr="00F53D74">
          <w:rPr>
            <w:rFonts w:ascii="Arial" w:hAnsi="Arial" w:cs="Arial"/>
            <w:b w:val="0"/>
            <w:noProof/>
            <w:sz w:val="24"/>
            <w:szCs w:val="24"/>
            <w:lang w:val="es-CO" w:eastAsia="es-CO"/>
          </w:rPr>
          <w:tab/>
        </w:r>
        <w:r w:rsidR="00081538" w:rsidRPr="00F53D74">
          <w:rPr>
            <w:rStyle w:val="Hipervnculo"/>
            <w:rFonts w:ascii="Arial" w:hAnsi="Arial" w:cs="Arial"/>
            <w:b w:val="0"/>
            <w:noProof/>
            <w:sz w:val="24"/>
            <w:szCs w:val="24"/>
          </w:rPr>
          <w:t>DESCRIPCION GENERAL DEL REQUERIMIENTO</w:t>
        </w:r>
        <w:r w:rsidR="00081538" w:rsidRPr="00F53D74">
          <w:rPr>
            <w:rFonts w:ascii="Arial" w:hAnsi="Arial" w:cs="Arial"/>
            <w:b w:val="0"/>
            <w:noProof/>
            <w:webHidden/>
            <w:sz w:val="24"/>
            <w:szCs w:val="24"/>
          </w:rPr>
          <w:tab/>
        </w:r>
        <w:r w:rsidR="00081538" w:rsidRPr="00F53D74">
          <w:rPr>
            <w:rFonts w:ascii="Arial" w:hAnsi="Arial" w:cs="Arial"/>
            <w:b w:val="0"/>
            <w:noProof/>
            <w:webHidden/>
            <w:sz w:val="24"/>
            <w:szCs w:val="24"/>
          </w:rPr>
          <w:fldChar w:fldCharType="begin"/>
        </w:r>
        <w:r w:rsidR="00081538" w:rsidRPr="00F53D74">
          <w:rPr>
            <w:rFonts w:ascii="Arial" w:hAnsi="Arial" w:cs="Arial"/>
            <w:b w:val="0"/>
            <w:noProof/>
            <w:webHidden/>
            <w:sz w:val="24"/>
            <w:szCs w:val="24"/>
          </w:rPr>
          <w:instrText xml:space="preserve"> PAGEREF _Toc532221774 \h </w:instrText>
        </w:r>
        <w:r w:rsidR="00081538" w:rsidRPr="00F53D74">
          <w:rPr>
            <w:rFonts w:ascii="Arial" w:hAnsi="Arial" w:cs="Arial"/>
            <w:b w:val="0"/>
            <w:noProof/>
            <w:webHidden/>
            <w:sz w:val="24"/>
            <w:szCs w:val="24"/>
          </w:rPr>
        </w:r>
        <w:r w:rsidR="00081538" w:rsidRPr="00F53D74">
          <w:rPr>
            <w:rFonts w:ascii="Arial" w:hAnsi="Arial" w:cs="Arial"/>
            <w:b w:val="0"/>
            <w:noProof/>
            <w:webHidden/>
            <w:sz w:val="24"/>
            <w:szCs w:val="24"/>
          </w:rPr>
          <w:fldChar w:fldCharType="separate"/>
        </w:r>
        <w:r w:rsidR="00081538" w:rsidRPr="00F53D74">
          <w:rPr>
            <w:rFonts w:ascii="Arial" w:hAnsi="Arial" w:cs="Arial"/>
            <w:b w:val="0"/>
            <w:noProof/>
            <w:webHidden/>
            <w:sz w:val="24"/>
            <w:szCs w:val="24"/>
          </w:rPr>
          <w:t>2</w:t>
        </w:r>
        <w:r w:rsidR="00081538" w:rsidRPr="00F53D74">
          <w:rPr>
            <w:rFonts w:ascii="Arial" w:hAnsi="Arial" w:cs="Arial"/>
            <w:b w:val="0"/>
            <w:noProof/>
            <w:webHidden/>
            <w:sz w:val="24"/>
            <w:szCs w:val="24"/>
          </w:rPr>
          <w:fldChar w:fldCharType="end"/>
        </w:r>
      </w:hyperlink>
    </w:p>
    <w:p w14:paraId="17A5DD21" w14:textId="77777777" w:rsidR="00081538" w:rsidRPr="00F53D74" w:rsidRDefault="00300E48">
      <w:pPr>
        <w:pStyle w:val="TDC1"/>
        <w:tabs>
          <w:tab w:val="left" w:pos="864"/>
        </w:tabs>
        <w:rPr>
          <w:rFonts w:ascii="Arial" w:hAnsi="Arial" w:cs="Arial"/>
          <w:b w:val="0"/>
          <w:noProof/>
          <w:sz w:val="24"/>
          <w:szCs w:val="24"/>
          <w:lang w:val="es-CO" w:eastAsia="es-CO"/>
        </w:rPr>
      </w:pPr>
      <w:hyperlink w:anchor="_Toc532221775" w:history="1">
        <w:r w:rsidR="00081538" w:rsidRPr="00F53D74">
          <w:rPr>
            <w:rStyle w:val="Hipervnculo"/>
            <w:rFonts w:ascii="Arial" w:hAnsi="Arial" w:cs="Arial"/>
            <w:b w:val="0"/>
            <w:noProof/>
            <w:sz w:val="24"/>
            <w:szCs w:val="24"/>
          </w:rPr>
          <w:t>2.</w:t>
        </w:r>
        <w:r w:rsidR="00081538" w:rsidRPr="00F53D74">
          <w:rPr>
            <w:rFonts w:ascii="Arial" w:hAnsi="Arial" w:cs="Arial"/>
            <w:b w:val="0"/>
            <w:noProof/>
            <w:sz w:val="24"/>
            <w:szCs w:val="24"/>
            <w:lang w:val="es-CO" w:eastAsia="es-CO"/>
          </w:rPr>
          <w:tab/>
        </w:r>
        <w:r w:rsidR="00081538" w:rsidRPr="00F53D74">
          <w:rPr>
            <w:rStyle w:val="Hipervnculo"/>
            <w:rFonts w:ascii="Arial" w:hAnsi="Arial" w:cs="Arial"/>
            <w:b w:val="0"/>
            <w:noProof/>
            <w:sz w:val="24"/>
            <w:szCs w:val="24"/>
          </w:rPr>
          <w:t>FASE DE FORMALIZACIÓN</w:t>
        </w:r>
        <w:r w:rsidR="00081538" w:rsidRPr="00F53D74">
          <w:rPr>
            <w:rFonts w:ascii="Arial" w:hAnsi="Arial" w:cs="Arial"/>
            <w:b w:val="0"/>
            <w:noProof/>
            <w:webHidden/>
            <w:sz w:val="24"/>
            <w:szCs w:val="24"/>
          </w:rPr>
          <w:tab/>
        </w:r>
        <w:r w:rsidR="00081538" w:rsidRPr="00F53D74">
          <w:rPr>
            <w:rFonts w:ascii="Arial" w:hAnsi="Arial" w:cs="Arial"/>
            <w:b w:val="0"/>
            <w:noProof/>
            <w:webHidden/>
            <w:sz w:val="24"/>
            <w:szCs w:val="24"/>
          </w:rPr>
          <w:fldChar w:fldCharType="begin"/>
        </w:r>
        <w:r w:rsidR="00081538" w:rsidRPr="00F53D74">
          <w:rPr>
            <w:rFonts w:ascii="Arial" w:hAnsi="Arial" w:cs="Arial"/>
            <w:b w:val="0"/>
            <w:noProof/>
            <w:webHidden/>
            <w:sz w:val="24"/>
            <w:szCs w:val="24"/>
          </w:rPr>
          <w:instrText xml:space="preserve"> PAGEREF _Toc532221775 \h </w:instrText>
        </w:r>
        <w:r w:rsidR="00081538" w:rsidRPr="00F53D74">
          <w:rPr>
            <w:rFonts w:ascii="Arial" w:hAnsi="Arial" w:cs="Arial"/>
            <w:b w:val="0"/>
            <w:noProof/>
            <w:webHidden/>
            <w:sz w:val="24"/>
            <w:szCs w:val="24"/>
          </w:rPr>
        </w:r>
        <w:r w:rsidR="00081538" w:rsidRPr="00F53D74">
          <w:rPr>
            <w:rFonts w:ascii="Arial" w:hAnsi="Arial" w:cs="Arial"/>
            <w:b w:val="0"/>
            <w:noProof/>
            <w:webHidden/>
            <w:sz w:val="24"/>
            <w:szCs w:val="24"/>
          </w:rPr>
          <w:fldChar w:fldCharType="separate"/>
        </w:r>
        <w:r w:rsidR="00081538" w:rsidRPr="00F53D74">
          <w:rPr>
            <w:rFonts w:ascii="Arial" w:hAnsi="Arial" w:cs="Arial"/>
            <w:b w:val="0"/>
            <w:noProof/>
            <w:webHidden/>
            <w:sz w:val="24"/>
            <w:szCs w:val="24"/>
          </w:rPr>
          <w:t>3</w:t>
        </w:r>
        <w:r w:rsidR="00081538" w:rsidRPr="00F53D74">
          <w:rPr>
            <w:rFonts w:ascii="Arial" w:hAnsi="Arial" w:cs="Arial"/>
            <w:b w:val="0"/>
            <w:noProof/>
            <w:webHidden/>
            <w:sz w:val="24"/>
            <w:szCs w:val="24"/>
          </w:rPr>
          <w:fldChar w:fldCharType="end"/>
        </w:r>
      </w:hyperlink>
    </w:p>
    <w:p w14:paraId="5120EF36" w14:textId="77777777" w:rsidR="00081538" w:rsidRPr="00F53D74" w:rsidRDefault="00300E48">
      <w:pPr>
        <w:pStyle w:val="TDC1"/>
        <w:tabs>
          <w:tab w:val="left" w:pos="864"/>
        </w:tabs>
        <w:rPr>
          <w:rFonts w:ascii="Arial" w:hAnsi="Arial" w:cs="Arial"/>
          <w:b w:val="0"/>
          <w:noProof/>
          <w:sz w:val="24"/>
          <w:szCs w:val="24"/>
          <w:lang w:val="es-CO" w:eastAsia="es-CO"/>
        </w:rPr>
      </w:pPr>
      <w:hyperlink w:anchor="_Toc532221776" w:history="1">
        <w:r w:rsidR="00081538" w:rsidRPr="00F53D74">
          <w:rPr>
            <w:rStyle w:val="Hipervnculo"/>
            <w:rFonts w:ascii="Arial" w:hAnsi="Arial" w:cs="Arial"/>
            <w:b w:val="0"/>
            <w:noProof/>
            <w:sz w:val="24"/>
            <w:szCs w:val="24"/>
          </w:rPr>
          <w:t>3.</w:t>
        </w:r>
        <w:r w:rsidR="00081538" w:rsidRPr="00F53D74">
          <w:rPr>
            <w:rFonts w:ascii="Arial" w:hAnsi="Arial" w:cs="Arial"/>
            <w:b w:val="0"/>
            <w:noProof/>
            <w:sz w:val="24"/>
            <w:szCs w:val="24"/>
            <w:lang w:val="es-CO" w:eastAsia="es-CO"/>
          </w:rPr>
          <w:tab/>
        </w:r>
        <w:r w:rsidR="00081538" w:rsidRPr="00F53D74">
          <w:rPr>
            <w:rStyle w:val="Hipervnculo"/>
            <w:rFonts w:ascii="Arial" w:hAnsi="Arial" w:cs="Arial"/>
            <w:b w:val="0"/>
            <w:noProof/>
            <w:sz w:val="24"/>
            <w:szCs w:val="24"/>
          </w:rPr>
          <w:t>ANALISIS DE REQUISITOS Y REQUERIMIENTOS</w:t>
        </w:r>
        <w:r w:rsidR="00081538" w:rsidRPr="00F53D74">
          <w:rPr>
            <w:rFonts w:ascii="Arial" w:hAnsi="Arial" w:cs="Arial"/>
            <w:b w:val="0"/>
            <w:noProof/>
            <w:webHidden/>
            <w:sz w:val="24"/>
            <w:szCs w:val="24"/>
          </w:rPr>
          <w:tab/>
        </w:r>
        <w:r w:rsidR="00081538" w:rsidRPr="00F53D74">
          <w:rPr>
            <w:rFonts w:ascii="Arial" w:hAnsi="Arial" w:cs="Arial"/>
            <w:b w:val="0"/>
            <w:noProof/>
            <w:webHidden/>
            <w:sz w:val="24"/>
            <w:szCs w:val="24"/>
          </w:rPr>
          <w:fldChar w:fldCharType="begin"/>
        </w:r>
        <w:r w:rsidR="00081538" w:rsidRPr="00F53D74">
          <w:rPr>
            <w:rFonts w:ascii="Arial" w:hAnsi="Arial" w:cs="Arial"/>
            <w:b w:val="0"/>
            <w:noProof/>
            <w:webHidden/>
            <w:sz w:val="24"/>
            <w:szCs w:val="24"/>
          </w:rPr>
          <w:instrText xml:space="preserve"> PAGEREF _Toc532221776 \h </w:instrText>
        </w:r>
        <w:r w:rsidR="00081538" w:rsidRPr="00F53D74">
          <w:rPr>
            <w:rFonts w:ascii="Arial" w:hAnsi="Arial" w:cs="Arial"/>
            <w:b w:val="0"/>
            <w:noProof/>
            <w:webHidden/>
            <w:sz w:val="24"/>
            <w:szCs w:val="24"/>
          </w:rPr>
        </w:r>
        <w:r w:rsidR="00081538" w:rsidRPr="00F53D74">
          <w:rPr>
            <w:rFonts w:ascii="Arial" w:hAnsi="Arial" w:cs="Arial"/>
            <w:b w:val="0"/>
            <w:noProof/>
            <w:webHidden/>
            <w:sz w:val="24"/>
            <w:szCs w:val="24"/>
          </w:rPr>
          <w:fldChar w:fldCharType="separate"/>
        </w:r>
        <w:r w:rsidR="00081538" w:rsidRPr="00F53D74">
          <w:rPr>
            <w:rFonts w:ascii="Arial" w:hAnsi="Arial" w:cs="Arial"/>
            <w:b w:val="0"/>
            <w:noProof/>
            <w:webHidden/>
            <w:sz w:val="24"/>
            <w:szCs w:val="24"/>
          </w:rPr>
          <w:t>4</w:t>
        </w:r>
        <w:r w:rsidR="00081538" w:rsidRPr="00F53D74">
          <w:rPr>
            <w:rFonts w:ascii="Arial" w:hAnsi="Arial" w:cs="Arial"/>
            <w:b w:val="0"/>
            <w:noProof/>
            <w:webHidden/>
            <w:sz w:val="24"/>
            <w:szCs w:val="24"/>
          </w:rPr>
          <w:fldChar w:fldCharType="end"/>
        </w:r>
      </w:hyperlink>
    </w:p>
    <w:p w14:paraId="7785DB9B" w14:textId="77777777" w:rsidR="00081538" w:rsidRPr="00F53D74" w:rsidRDefault="00300E48">
      <w:pPr>
        <w:pStyle w:val="TDC1"/>
        <w:tabs>
          <w:tab w:val="left" w:pos="864"/>
        </w:tabs>
        <w:rPr>
          <w:rFonts w:ascii="Arial" w:hAnsi="Arial" w:cs="Arial"/>
          <w:b w:val="0"/>
          <w:noProof/>
          <w:sz w:val="24"/>
          <w:szCs w:val="24"/>
          <w:lang w:val="es-CO" w:eastAsia="es-CO"/>
        </w:rPr>
      </w:pPr>
      <w:hyperlink w:anchor="_Toc532221777" w:history="1">
        <w:r w:rsidR="00081538" w:rsidRPr="00F53D74">
          <w:rPr>
            <w:rStyle w:val="Hipervnculo"/>
            <w:rFonts w:ascii="Arial" w:hAnsi="Arial" w:cs="Arial"/>
            <w:b w:val="0"/>
            <w:noProof/>
            <w:sz w:val="24"/>
            <w:szCs w:val="24"/>
          </w:rPr>
          <w:t>5.</w:t>
        </w:r>
        <w:r w:rsidR="00081538" w:rsidRPr="00F53D74">
          <w:rPr>
            <w:rFonts w:ascii="Arial" w:hAnsi="Arial" w:cs="Arial"/>
            <w:b w:val="0"/>
            <w:noProof/>
            <w:sz w:val="24"/>
            <w:szCs w:val="24"/>
            <w:lang w:val="es-CO" w:eastAsia="es-CO"/>
          </w:rPr>
          <w:tab/>
        </w:r>
        <w:r w:rsidR="00081538" w:rsidRPr="00F53D74">
          <w:rPr>
            <w:rStyle w:val="Hipervnculo"/>
            <w:rFonts w:ascii="Arial" w:hAnsi="Arial" w:cs="Arial"/>
            <w:b w:val="0"/>
            <w:noProof/>
            <w:sz w:val="24"/>
            <w:szCs w:val="24"/>
          </w:rPr>
          <w:t>LEVANTAMIENTO DEL REQUERIMIENTO DETALLADO</w:t>
        </w:r>
        <w:r w:rsidR="00081538" w:rsidRPr="00F53D74">
          <w:rPr>
            <w:rFonts w:ascii="Arial" w:hAnsi="Arial" w:cs="Arial"/>
            <w:b w:val="0"/>
            <w:noProof/>
            <w:webHidden/>
            <w:sz w:val="24"/>
            <w:szCs w:val="24"/>
          </w:rPr>
          <w:tab/>
        </w:r>
        <w:r w:rsidR="00081538" w:rsidRPr="00F53D74">
          <w:rPr>
            <w:rFonts w:ascii="Arial" w:hAnsi="Arial" w:cs="Arial"/>
            <w:b w:val="0"/>
            <w:noProof/>
            <w:webHidden/>
            <w:sz w:val="24"/>
            <w:szCs w:val="24"/>
          </w:rPr>
          <w:fldChar w:fldCharType="begin"/>
        </w:r>
        <w:r w:rsidR="00081538" w:rsidRPr="00F53D74">
          <w:rPr>
            <w:rFonts w:ascii="Arial" w:hAnsi="Arial" w:cs="Arial"/>
            <w:b w:val="0"/>
            <w:noProof/>
            <w:webHidden/>
            <w:sz w:val="24"/>
            <w:szCs w:val="24"/>
          </w:rPr>
          <w:instrText xml:space="preserve"> PAGEREF _Toc532221777 \h </w:instrText>
        </w:r>
        <w:r w:rsidR="00081538" w:rsidRPr="00F53D74">
          <w:rPr>
            <w:rFonts w:ascii="Arial" w:hAnsi="Arial" w:cs="Arial"/>
            <w:b w:val="0"/>
            <w:noProof/>
            <w:webHidden/>
            <w:sz w:val="24"/>
            <w:szCs w:val="24"/>
          </w:rPr>
        </w:r>
        <w:r w:rsidR="00081538" w:rsidRPr="00F53D74">
          <w:rPr>
            <w:rFonts w:ascii="Arial" w:hAnsi="Arial" w:cs="Arial"/>
            <w:b w:val="0"/>
            <w:noProof/>
            <w:webHidden/>
            <w:sz w:val="24"/>
            <w:szCs w:val="24"/>
          </w:rPr>
          <w:fldChar w:fldCharType="separate"/>
        </w:r>
        <w:r w:rsidR="00081538" w:rsidRPr="00F53D74">
          <w:rPr>
            <w:rFonts w:ascii="Arial" w:hAnsi="Arial" w:cs="Arial"/>
            <w:b w:val="0"/>
            <w:noProof/>
            <w:webHidden/>
            <w:sz w:val="24"/>
            <w:szCs w:val="24"/>
          </w:rPr>
          <w:t>8</w:t>
        </w:r>
        <w:r w:rsidR="00081538" w:rsidRPr="00F53D74">
          <w:rPr>
            <w:rFonts w:ascii="Arial" w:hAnsi="Arial" w:cs="Arial"/>
            <w:b w:val="0"/>
            <w:noProof/>
            <w:webHidden/>
            <w:sz w:val="24"/>
            <w:szCs w:val="24"/>
          </w:rPr>
          <w:fldChar w:fldCharType="end"/>
        </w:r>
      </w:hyperlink>
    </w:p>
    <w:p w14:paraId="6546C636" w14:textId="77777777" w:rsidR="00081538" w:rsidRPr="00F53D74" w:rsidRDefault="00300E48">
      <w:pPr>
        <w:pStyle w:val="TDC1"/>
        <w:tabs>
          <w:tab w:val="left" w:pos="864"/>
        </w:tabs>
        <w:rPr>
          <w:rFonts w:ascii="Arial" w:hAnsi="Arial" w:cs="Arial"/>
          <w:b w:val="0"/>
          <w:noProof/>
          <w:sz w:val="24"/>
          <w:szCs w:val="24"/>
        </w:rPr>
      </w:pPr>
      <w:hyperlink w:anchor="_Toc532221778" w:history="1">
        <w:r w:rsidR="00081538" w:rsidRPr="00F53D74">
          <w:rPr>
            <w:rStyle w:val="Hipervnculo"/>
            <w:rFonts w:ascii="Arial" w:hAnsi="Arial" w:cs="Arial"/>
            <w:b w:val="0"/>
            <w:noProof/>
            <w:sz w:val="24"/>
            <w:szCs w:val="24"/>
          </w:rPr>
          <w:t>6.</w:t>
        </w:r>
        <w:r w:rsidR="00081538" w:rsidRPr="00F53D74">
          <w:rPr>
            <w:rFonts w:ascii="Arial" w:hAnsi="Arial" w:cs="Arial"/>
            <w:b w:val="0"/>
            <w:noProof/>
            <w:sz w:val="24"/>
            <w:szCs w:val="24"/>
            <w:lang w:val="es-CO" w:eastAsia="es-CO"/>
          </w:rPr>
          <w:tab/>
        </w:r>
        <w:r w:rsidR="00081538" w:rsidRPr="00F53D74">
          <w:rPr>
            <w:rStyle w:val="Hipervnculo"/>
            <w:rFonts w:ascii="Arial" w:hAnsi="Arial" w:cs="Arial"/>
            <w:b w:val="0"/>
            <w:noProof/>
            <w:sz w:val="24"/>
            <w:szCs w:val="24"/>
          </w:rPr>
          <w:t>DISEÑO DE LA ARQUITECTURA DE SOLUCION</w:t>
        </w:r>
        <w:r w:rsidR="00081538" w:rsidRPr="00F53D74">
          <w:rPr>
            <w:rFonts w:ascii="Arial" w:hAnsi="Arial" w:cs="Arial"/>
            <w:b w:val="0"/>
            <w:noProof/>
            <w:webHidden/>
            <w:sz w:val="24"/>
            <w:szCs w:val="24"/>
          </w:rPr>
          <w:tab/>
        </w:r>
        <w:r w:rsidR="00081538" w:rsidRPr="00F53D74">
          <w:rPr>
            <w:rFonts w:ascii="Arial" w:hAnsi="Arial" w:cs="Arial"/>
            <w:b w:val="0"/>
            <w:noProof/>
            <w:webHidden/>
            <w:sz w:val="24"/>
            <w:szCs w:val="24"/>
          </w:rPr>
          <w:fldChar w:fldCharType="begin"/>
        </w:r>
        <w:r w:rsidR="00081538" w:rsidRPr="00F53D74">
          <w:rPr>
            <w:rFonts w:ascii="Arial" w:hAnsi="Arial" w:cs="Arial"/>
            <w:b w:val="0"/>
            <w:noProof/>
            <w:webHidden/>
            <w:sz w:val="24"/>
            <w:szCs w:val="24"/>
          </w:rPr>
          <w:instrText xml:space="preserve"> PAGEREF _Toc532221778 \h </w:instrText>
        </w:r>
        <w:r w:rsidR="00081538" w:rsidRPr="00F53D74">
          <w:rPr>
            <w:rFonts w:ascii="Arial" w:hAnsi="Arial" w:cs="Arial"/>
            <w:b w:val="0"/>
            <w:noProof/>
            <w:webHidden/>
            <w:sz w:val="24"/>
            <w:szCs w:val="24"/>
          </w:rPr>
        </w:r>
        <w:r w:rsidR="00081538" w:rsidRPr="00F53D74">
          <w:rPr>
            <w:rFonts w:ascii="Arial" w:hAnsi="Arial" w:cs="Arial"/>
            <w:b w:val="0"/>
            <w:noProof/>
            <w:webHidden/>
            <w:sz w:val="24"/>
            <w:szCs w:val="24"/>
          </w:rPr>
          <w:fldChar w:fldCharType="separate"/>
        </w:r>
        <w:r w:rsidR="00081538" w:rsidRPr="00F53D74">
          <w:rPr>
            <w:rFonts w:ascii="Arial" w:hAnsi="Arial" w:cs="Arial"/>
            <w:b w:val="0"/>
            <w:noProof/>
            <w:webHidden/>
            <w:sz w:val="24"/>
            <w:szCs w:val="24"/>
          </w:rPr>
          <w:t>10</w:t>
        </w:r>
        <w:r w:rsidR="00081538" w:rsidRPr="00F53D74">
          <w:rPr>
            <w:rFonts w:ascii="Arial" w:hAnsi="Arial" w:cs="Arial"/>
            <w:b w:val="0"/>
            <w:noProof/>
            <w:webHidden/>
            <w:sz w:val="24"/>
            <w:szCs w:val="24"/>
          </w:rPr>
          <w:fldChar w:fldCharType="end"/>
        </w:r>
      </w:hyperlink>
    </w:p>
    <w:p w14:paraId="115AC563" w14:textId="77777777" w:rsidR="00F53D74" w:rsidRPr="00F53D74" w:rsidRDefault="00F53D74" w:rsidP="00F53D74">
      <w:pPr>
        <w:rPr>
          <w:rFonts w:ascii="Arial" w:hAnsi="Arial" w:cs="Arial"/>
          <w:lang w:val="en-US" w:eastAsia="en-US"/>
        </w:rPr>
      </w:pPr>
    </w:p>
    <w:p w14:paraId="625319C4" w14:textId="2EAC687B" w:rsidR="00F53D74" w:rsidRPr="00F53D74" w:rsidRDefault="00F53D74" w:rsidP="00F53D74">
      <w:pPr>
        <w:rPr>
          <w:rFonts w:ascii="Arial" w:hAnsi="Arial" w:cs="Arial"/>
          <w:lang w:val="en-US" w:eastAsia="en-US"/>
        </w:rPr>
      </w:pPr>
      <w:r w:rsidRPr="00F53D74">
        <w:rPr>
          <w:rFonts w:ascii="Arial" w:hAnsi="Arial" w:cs="Arial"/>
          <w:lang w:val="en-US" w:eastAsia="en-US"/>
        </w:rPr>
        <w:t>7.</w:t>
      </w:r>
      <w:r w:rsidRPr="00F53D74">
        <w:rPr>
          <w:rFonts w:ascii="Arial" w:hAnsi="Arial" w:cs="Arial"/>
          <w:lang w:val="en-US" w:eastAsia="en-US"/>
        </w:rPr>
        <w:tab/>
        <w:t xml:space="preserve">   CÓDIGOS DE DISE</w:t>
      </w:r>
      <w:r>
        <w:rPr>
          <w:rFonts w:ascii="Arial" w:hAnsi="Arial" w:cs="Arial"/>
          <w:lang w:val="en-US" w:eastAsia="en-US"/>
        </w:rPr>
        <w:t>ÑO HTML5, CSS Y JavaScript</w:t>
      </w:r>
      <w:r>
        <w:rPr>
          <w:rFonts w:ascii="Arial" w:hAnsi="Arial" w:cs="Arial"/>
          <w:lang w:val="en-US" w:eastAsia="en-US"/>
        </w:rPr>
        <w:tab/>
      </w:r>
      <w:r>
        <w:rPr>
          <w:rFonts w:ascii="Arial" w:hAnsi="Arial" w:cs="Arial"/>
          <w:lang w:val="en-US" w:eastAsia="en-US"/>
        </w:rPr>
        <w:tab/>
      </w:r>
      <w:r>
        <w:rPr>
          <w:rFonts w:ascii="Arial" w:hAnsi="Arial" w:cs="Arial"/>
          <w:lang w:val="en-US" w:eastAsia="en-US"/>
        </w:rPr>
        <w:tab/>
        <w:t xml:space="preserve"> </w:t>
      </w:r>
      <w:r w:rsidRPr="00F53D74">
        <w:rPr>
          <w:rFonts w:ascii="Arial" w:hAnsi="Arial" w:cs="Arial"/>
          <w:lang w:val="en-US" w:eastAsia="en-US"/>
        </w:rPr>
        <w:t>12</w:t>
      </w:r>
    </w:p>
    <w:p w14:paraId="672EFE06" w14:textId="77777777" w:rsidR="00D2312D" w:rsidRPr="008C2396" w:rsidRDefault="002048DB" w:rsidP="00D2312D">
      <w:pPr>
        <w:pStyle w:val="Prrafodelista"/>
        <w:rPr>
          <w:rFonts w:ascii="Arial" w:hAnsi="Arial" w:cs="Arial"/>
          <w:b/>
          <w:sz w:val="28"/>
          <w:szCs w:val="28"/>
        </w:rPr>
      </w:pPr>
      <w:r w:rsidRPr="00F53D74">
        <w:rPr>
          <w:rFonts w:ascii="Arial" w:hAnsi="Arial" w:cs="Arial"/>
          <w:b/>
        </w:rPr>
        <w:fldChar w:fldCharType="end"/>
      </w:r>
    </w:p>
    <w:p w14:paraId="10D4286A" w14:textId="77777777" w:rsidR="00D2312D" w:rsidRPr="008C2396" w:rsidRDefault="00D2312D" w:rsidP="00D2312D">
      <w:pPr>
        <w:ind w:left="720"/>
        <w:rPr>
          <w:rFonts w:ascii="Arial" w:hAnsi="Arial" w:cs="Arial"/>
          <w:b/>
          <w:sz w:val="28"/>
          <w:szCs w:val="28"/>
        </w:rPr>
      </w:pPr>
    </w:p>
    <w:p w14:paraId="361F2421" w14:textId="77777777" w:rsidR="0074642D" w:rsidRPr="008C2396" w:rsidRDefault="0074642D" w:rsidP="0074642D">
      <w:pPr>
        <w:ind w:left="720"/>
        <w:rPr>
          <w:rFonts w:ascii="Arial" w:hAnsi="Arial" w:cs="Arial"/>
          <w:b/>
          <w:sz w:val="28"/>
          <w:szCs w:val="28"/>
        </w:rPr>
      </w:pPr>
    </w:p>
    <w:p w14:paraId="63B9D39D" w14:textId="77777777" w:rsidR="005455BD" w:rsidRPr="008C2396" w:rsidRDefault="005455BD" w:rsidP="00B7008A">
      <w:pPr>
        <w:jc w:val="center"/>
        <w:rPr>
          <w:rFonts w:ascii="Arial" w:hAnsi="Arial" w:cs="Arial"/>
          <w:b/>
          <w:sz w:val="28"/>
          <w:szCs w:val="28"/>
        </w:rPr>
      </w:pPr>
    </w:p>
    <w:p w14:paraId="6AF80EC4" w14:textId="77777777" w:rsidR="005455BD" w:rsidRPr="008C2396" w:rsidRDefault="005455BD" w:rsidP="00B7008A">
      <w:pPr>
        <w:jc w:val="center"/>
        <w:rPr>
          <w:rFonts w:ascii="Arial" w:hAnsi="Arial" w:cs="Arial"/>
          <w:b/>
          <w:sz w:val="28"/>
          <w:szCs w:val="28"/>
        </w:rPr>
      </w:pPr>
    </w:p>
    <w:p w14:paraId="495B6226" w14:textId="77777777" w:rsidR="005455BD" w:rsidRPr="008C2396" w:rsidRDefault="005455BD" w:rsidP="00B7008A">
      <w:pPr>
        <w:jc w:val="center"/>
        <w:rPr>
          <w:rFonts w:ascii="Arial" w:hAnsi="Arial" w:cs="Arial"/>
          <w:b/>
          <w:sz w:val="28"/>
          <w:szCs w:val="28"/>
        </w:rPr>
      </w:pPr>
    </w:p>
    <w:p w14:paraId="51D129D7" w14:textId="77777777" w:rsidR="005455BD" w:rsidRPr="008C2396" w:rsidRDefault="005455BD" w:rsidP="00B7008A">
      <w:pPr>
        <w:jc w:val="center"/>
        <w:rPr>
          <w:rFonts w:ascii="Arial" w:hAnsi="Arial" w:cs="Arial"/>
          <w:b/>
          <w:sz w:val="28"/>
          <w:szCs w:val="28"/>
        </w:rPr>
      </w:pPr>
    </w:p>
    <w:p w14:paraId="603EF55F" w14:textId="77777777" w:rsidR="005455BD" w:rsidRPr="008C2396" w:rsidRDefault="005455BD" w:rsidP="00B7008A">
      <w:pPr>
        <w:jc w:val="center"/>
        <w:rPr>
          <w:rFonts w:ascii="Arial" w:hAnsi="Arial" w:cs="Arial"/>
          <w:b/>
          <w:sz w:val="28"/>
          <w:szCs w:val="28"/>
        </w:rPr>
      </w:pPr>
    </w:p>
    <w:p w14:paraId="6A58164D" w14:textId="77777777" w:rsidR="005455BD" w:rsidRPr="008C2396" w:rsidRDefault="005455BD" w:rsidP="00B7008A">
      <w:pPr>
        <w:jc w:val="center"/>
        <w:rPr>
          <w:rFonts w:ascii="Arial" w:hAnsi="Arial" w:cs="Arial"/>
          <w:b/>
          <w:sz w:val="28"/>
          <w:szCs w:val="28"/>
        </w:rPr>
      </w:pPr>
    </w:p>
    <w:p w14:paraId="505C6B2D" w14:textId="77777777" w:rsidR="005455BD" w:rsidRPr="008C2396" w:rsidRDefault="005455BD" w:rsidP="00B7008A">
      <w:pPr>
        <w:jc w:val="center"/>
        <w:rPr>
          <w:rFonts w:ascii="Arial" w:hAnsi="Arial" w:cs="Arial"/>
          <w:b/>
          <w:sz w:val="28"/>
          <w:szCs w:val="28"/>
        </w:rPr>
      </w:pPr>
    </w:p>
    <w:p w14:paraId="04888A13" w14:textId="77777777" w:rsidR="005455BD" w:rsidRPr="008C2396" w:rsidRDefault="005455BD" w:rsidP="00B7008A">
      <w:pPr>
        <w:jc w:val="center"/>
        <w:rPr>
          <w:rFonts w:ascii="Arial" w:hAnsi="Arial" w:cs="Arial"/>
          <w:b/>
          <w:sz w:val="28"/>
          <w:szCs w:val="28"/>
        </w:rPr>
      </w:pPr>
    </w:p>
    <w:p w14:paraId="05259D86" w14:textId="77777777" w:rsidR="005455BD" w:rsidRPr="008C2396" w:rsidRDefault="005455BD" w:rsidP="00B7008A">
      <w:pPr>
        <w:jc w:val="center"/>
        <w:rPr>
          <w:rFonts w:ascii="Arial" w:hAnsi="Arial" w:cs="Arial"/>
          <w:b/>
          <w:sz w:val="28"/>
          <w:szCs w:val="28"/>
        </w:rPr>
      </w:pPr>
    </w:p>
    <w:p w14:paraId="0F18CE03" w14:textId="77777777" w:rsidR="002048DB" w:rsidRPr="008C2396" w:rsidRDefault="002048DB" w:rsidP="00B7008A">
      <w:pPr>
        <w:jc w:val="center"/>
        <w:rPr>
          <w:rFonts w:ascii="Arial" w:hAnsi="Arial" w:cs="Arial"/>
          <w:b/>
          <w:sz w:val="28"/>
          <w:szCs w:val="28"/>
        </w:rPr>
      </w:pPr>
    </w:p>
    <w:p w14:paraId="45A402A2" w14:textId="77777777" w:rsidR="002048DB" w:rsidRPr="008C2396" w:rsidRDefault="002048DB" w:rsidP="00B7008A">
      <w:pPr>
        <w:jc w:val="center"/>
        <w:rPr>
          <w:rFonts w:ascii="Arial" w:hAnsi="Arial" w:cs="Arial"/>
          <w:b/>
          <w:sz w:val="28"/>
          <w:szCs w:val="28"/>
        </w:rPr>
      </w:pPr>
    </w:p>
    <w:p w14:paraId="4005EDDF" w14:textId="77777777" w:rsidR="002048DB" w:rsidRPr="008C2396" w:rsidRDefault="002048DB" w:rsidP="00B7008A">
      <w:pPr>
        <w:jc w:val="center"/>
        <w:rPr>
          <w:rFonts w:ascii="Arial" w:hAnsi="Arial" w:cs="Arial"/>
          <w:b/>
          <w:sz w:val="28"/>
          <w:szCs w:val="28"/>
        </w:rPr>
      </w:pPr>
    </w:p>
    <w:p w14:paraId="3E8368DE" w14:textId="77777777" w:rsidR="00685EC6" w:rsidRPr="008C2396" w:rsidRDefault="00685EC6" w:rsidP="00B7008A">
      <w:pPr>
        <w:jc w:val="center"/>
        <w:rPr>
          <w:rFonts w:ascii="Arial" w:hAnsi="Arial" w:cs="Arial"/>
          <w:b/>
          <w:sz w:val="28"/>
          <w:szCs w:val="28"/>
        </w:rPr>
      </w:pPr>
    </w:p>
    <w:p w14:paraId="525AD2DB" w14:textId="77777777" w:rsidR="00685EC6" w:rsidRPr="008C2396" w:rsidRDefault="00685EC6" w:rsidP="00B7008A">
      <w:pPr>
        <w:jc w:val="center"/>
        <w:rPr>
          <w:rFonts w:ascii="Arial" w:hAnsi="Arial" w:cs="Arial"/>
          <w:b/>
          <w:sz w:val="28"/>
          <w:szCs w:val="28"/>
        </w:rPr>
      </w:pPr>
    </w:p>
    <w:p w14:paraId="0157FCF8" w14:textId="77777777" w:rsidR="005455BD" w:rsidRPr="008C2396" w:rsidRDefault="005455BD" w:rsidP="00B7008A">
      <w:pPr>
        <w:jc w:val="center"/>
        <w:rPr>
          <w:rFonts w:ascii="Arial" w:hAnsi="Arial" w:cs="Arial"/>
          <w:b/>
          <w:sz w:val="28"/>
          <w:szCs w:val="28"/>
        </w:rPr>
      </w:pPr>
    </w:p>
    <w:p w14:paraId="27906EAB" w14:textId="77777777" w:rsidR="005455BD" w:rsidRPr="008C2396" w:rsidRDefault="005455BD" w:rsidP="00B7008A">
      <w:pPr>
        <w:jc w:val="center"/>
        <w:rPr>
          <w:rFonts w:ascii="Arial" w:hAnsi="Arial" w:cs="Arial"/>
          <w:b/>
          <w:sz w:val="28"/>
          <w:szCs w:val="28"/>
        </w:rPr>
      </w:pPr>
    </w:p>
    <w:p w14:paraId="6AF24EEA" w14:textId="77777777" w:rsidR="00DD1328" w:rsidRPr="008C2396" w:rsidRDefault="00DD1328" w:rsidP="00B7008A">
      <w:pPr>
        <w:jc w:val="center"/>
        <w:rPr>
          <w:rFonts w:ascii="Arial" w:hAnsi="Arial" w:cs="Arial"/>
          <w:b/>
          <w:sz w:val="28"/>
          <w:szCs w:val="28"/>
        </w:rPr>
      </w:pPr>
    </w:p>
    <w:p w14:paraId="6CCA6692" w14:textId="77777777" w:rsidR="00DD1328" w:rsidRPr="008C2396" w:rsidRDefault="00DD1328" w:rsidP="00B7008A">
      <w:pPr>
        <w:jc w:val="center"/>
        <w:rPr>
          <w:rFonts w:ascii="Arial" w:hAnsi="Arial" w:cs="Arial"/>
          <w:b/>
          <w:sz w:val="28"/>
          <w:szCs w:val="28"/>
        </w:rPr>
      </w:pPr>
    </w:p>
    <w:p w14:paraId="2BCDE581" w14:textId="77777777" w:rsidR="005455BD" w:rsidRPr="008C2396" w:rsidRDefault="005455BD" w:rsidP="00B7008A">
      <w:pPr>
        <w:jc w:val="center"/>
        <w:rPr>
          <w:rFonts w:ascii="Arial" w:hAnsi="Arial" w:cs="Arial"/>
          <w:b/>
          <w:sz w:val="28"/>
          <w:szCs w:val="28"/>
        </w:rPr>
      </w:pPr>
    </w:p>
    <w:p w14:paraId="14EA4016" w14:textId="77777777" w:rsidR="00D2312D" w:rsidRPr="008C2396" w:rsidRDefault="00D2312D" w:rsidP="00B7008A">
      <w:pPr>
        <w:jc w:val="center"/>
        <w:rPr>
          <w:rFonts w:ascii="Arial" w:hAnsi="Arial" w:cs="Arial"/>
          <w:b/>
          <w:sz w:val="28"/>
          <w:szCs w:val="28"/>
        </w:rPr>
      </w:pPr>
    </w:p>
    <w:p w14:paraId="79A944A3" w14:textId="77777777" w:rsidR="006E33C2" w:rsidRPr="008C2396" w:rsidRDefault="006E33C2" w:rsidP="0050044E">
      <w:pPr>
        <w:pStyle w:val="Ttulo1"/>
        <w:rPr>
          <w:rFonts w:cs="Arial"/>
        </w:rPr>
      </w:pPr>
      <w:bookmarkStart w:id="0" w:name="_Toc532221774"/>
      <w:r w:rsidRPr="008C2396">
        <w:rPr>
          <w:rFonts w:cs="Arial"/>
        </w:rPr>
        <w:t xml:space="preserve">DESCRIPCION GENERAL DEL </w:t>
      </w:r>
      <w:r w:rsidR="0070100F" w:rsidRPr="008C2396">
        <w:rPr>
          <w:rFonts w:cs="Arial"/>
        </w:rPr>
        <w:t>REQUERIMIENTO</w:t>
      </w:r>
      <w:bookmarkEnd w:id="0"/>
    </w:p>
    <w:p w14:paraId="6DBB0757" w14:textId="77777777" w:rsidR="006E33C2" w:rsidRPr="008C2396" w:rsidRDefault="006E33C2" w:rsidP="006E33C2">
      <w:pPr>
        <w:ind w:left="720"/>
        <w:rPr>
          <w:rFonts w:ascii="Arial" w:hAnsi="Arial" w:cs="Arial"/>
          <w:b/>
          <w:sz w:val="28"/>
          <w:szCs w:val="28"/>
        </w:rPr>
      </w:pPr>
    </w:p>
    <w:tbl>
      <w:tblPr>
        <w:tblW w:w="1035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6"/>
        <w:gridCol w:w="6951"/>
      </w:tblGrid>
      <w:tr w:rsidR="003F51CC" w:rsidRPr="008C2396" w14:paraId="2EADBDE4" w14:textId="77777777" w:rsidTr="00DB73D5">
        <w:trPr>
          <w:trHeight w:val="522"/>
        </w:trPr>
        <w:tc>
          <w:tcPr>
            <w:tcW w:w="3406" w:type="dxa"/>
            <w:shd w:val="clear" w:color="auto" w:fill="A50021"/>
            <w:vAlign w:val="center"/>
          </w:tcPr>
          <w:p w14:paraId="3B1584A0" w14:textId="77777777" w:rsidR="003F51CC" w:rsidRPr="008C2396" w:rsidRDefault="003F51CC" w:rsidP="00DB73D5">
            <w:pPr>
              <w:pStyle w:val="Prrafodelista"/>
              <w:ind w:left="0"/>
              <w:rPr>
                <w:rFonts w:ascii="Arial" w:eastAsia="Cambria" w:hAnsi="Arial" w:cs="Arial"/>
                <w:b/>
                <w:color w:val="FFFFFF"/>
                <w:sz w:val="22"/>
                <w:szCs w:val="22"/>
                <w:lang w:val="es-ES_tradnl" w:eastAsia="en-US"/>
              </w:rPr>
            </w:pPr>
            <w:r w:rsidRPr="008C2396">
              <w:rPr>
                <w:rFonts w:ascii="Arial" w:eastAsia="Cambria" w:hAnsi="Arial" w:cs="Arial"/>
                <w:b/>
                <w:color w:val="FFFFFF"/>
                <w:sz w:val="22"/>
                <w:szCs w:val="22"/>
                <w:lang w:val="es-ES_tradnl" w:eastAsia="en-US"/>
              </w:rPr>
              <w:t>PROYECTO</w:t>
            </w:r>
          </w:p>
        </w:tc>
        <w:tc>
          <w:tcPr>
            <w:tcW w:w="6951" w:type="dxa"/>
            <w:shd w:val="clear" w:color="auto" w:fill="FFFFFF"/>
            <w:vAlign w:val="center"/>
          </w:tcPr>
          <w:p w14:paraId="438DB6E1" w14:textId="0D9A5433" w:rsidR="003F51CC" w:rsidRPr="008C2396" w:rsidRDefault="00773F34" w:rsidP="00A3737E">
            <w:pPr>
              <w:rPr>
                <w:rFonts w:ascii="Arial" w:hAnsi="Arial" w:cs="Arial"/>
                <w:color w:val="A6A6A6"/>
                <w:sz w:val="22"/>
                <w:szCs w:val="22"/>
              </w:rPr>
            </w:pPr>
            <w:r w:rsidRPr="00A80EEA">
              <w:rPr>
                <w:rFonts w:ascii="Arial" w:hAnsi="Arial" w:cs="Arial"/>
                <w:color w:val="000000" w:themeColor="text1"/>
                <w:sz w:val="22"/>
                <w:szCs w:val="22"/>
              </w:rPr>
              <w:t xml:space="preserve">Página web para </w:t>
            </w:r>
            <w:r w:rsidR="00A3737E" w:rsidRPr="00A80EEA">
              <w:rPr>
                <w:rFonts w:ascii="Arial" w:hAnsi="Arial" w:cs="Arial"/>
                <w:color w:val="000000" w:themeColor="text1"/>
                <w:sz w:val="22"/>
                <w:szCs w:val="22"/>
              </w:rPr>
              <w:t>Agencia de Publicidad</w:t>
            </w:r>
            <w:r w:rsidR="00A6783A">
              <w:rPr>
                <w:rFonts w:ascii="Arial" w:hAnsi="Arial" w:cs="Arial"/>
                <w:color w:val="000000" w:themeColor="text1"/>
                <w:sz w:val="22"/>
                <w:szCs w:val="22"/>
              </w:rPr>
              <w:t xml:space="preserve"> y Marketing</w:t>
            </w:r>
          </w:p>
        </w:tc>
      </w:tr>
      <w:tr w:rsidR="00DB73D5" w:rsidRPr="008C2396" w14:paraId="0DA92039" w14:textId="77777777" w:rsidTr="00DB73D5">
        <w:trPr>
          <w:trHeight w:val="522"/>
        </w:trPr>
        <w:tc>
          <w:tcPr>
            <w:tcW w:w="3406" w:type="dxa"/>
            <w:shd w:val="clear" w:color="auto" w:fill="A50021"/>
            <w:vAlign w:val="center"/>
          </w:tcPr>
          <w:p w14:paraId="5A5A99BC" w14:textId="77777777" w:rsidR="006E33C2" w:rsidRPr="008C2396" w:rsidRDefault="006E33C2" w:rsidP="00DB73D5">
            <w:pPr>
              <w:pStyle w:val="Prrafodelista"/>
              <w:ind w:left="0"/>
              <w:rPr>
                <w:rFonts w:ascii="Arial" w:eastAsia="Cambria" w:hAnsi="Arial" w:cs="Arial"/>
                <w:b/>
                <w:color w:val="FFFFFF"/>
                <w:sz w:val="22"/>
                <w:szCs w:val="22"/>
                <w:lang w:val="es-ES_tradnl" w:eastAsia="en-US"/>
              </w:rPr>
            </w:pPr>
            <w:r w:rsidRPr="008C2396">
              <w:rPr>
                <w:rFonts w:ascii="Arial" w:eastAsia="Cambria" w:hAnsi="Arial" w:cs="Arial"/>
                <w:b/>
                <w:color w:val="FFFFFF"/>
                <w:sz w:val="22"/>
                <w:szCs w:val="22"/>
                <w:lang w:val="es-ES_tradnl" w:eastAsia="en-US"/>
              </w:rPr>
              <w:t xml:space="preserve">Nombre </w:t>
            </w:r>
            <w:r w:rsidR="00F50C01" w:rsidRPr="008C2396">
              <w:rPr>
                <w:rFonts w:ascii="Arial" w:eastAsia="Cambria" w:hAnsi="Arial" w:cs="Arial"/>
                <w:b/>
                <w:color w:val="FFFFFF"/>
                <w:sz w:val="22"/>
                <w:szCs w:val="22"/>
                <w:lang w:val="es-ES_tradnl" w:eastAsia="en-US"/>
              </w:rPr>
              <w:t>Requerimiento</w:t>
            </w:r>
            <w:r w:rsidRPr="008C2396">
              <w:rPr>
                <w:rFonts w:ascii="Arial" w:eastAsia="Cambria" w:hAnsi="Arial" w:cs="Arial"/>
                <w:b/>
                <w:color w:val="FFFFFF"/>
                <w:sz w:val="22"/>
                <w:szCs w:val="22"/>
                <w:lang w:val="es-ES_tradnl" w:eastAsia="en-US"/>
              </w:rPr>
              <w:t>:</w:t>
            </w:r>
          </w:p>
        </w:tc>
        <w:tc>
          <w:tcPr>
            <w:tcW w:w="6951" w:type="dxa"/>
            <w:shd w:val="clear" w:color="auto" w:fill="FFFFFF"/>
            <w:vAlign w:val="center"/>
          </w:tcPr>
          <w:p w14:paraId="60C8AD31" w14:textId="30DA2106" w:rsidR="006E33C2" w:rsidRPr="008C2396" w:rsidRDefault="00B85264" w:rsidP="00F6499C">
            <w:pPr>
              <w:rPr>
                <w:rFonts w:ascii="Arial" w:hAnsi="Arial" w:cs="Arial"/>
                <w:color w:val="A6A6A6"/>
                <w:sz w:val="22"/>
                <w:szCs w:val="22"/>
              </w:rPr>
            </w:pPr>
            <w:r w:rsidRPr="00A80EEA">
              <w:rPr>
                <w:rFonts w:ascii="Arial" w:hAnsi="Arial" w:cs="Arial"/>
                <w:color w:val="000000" w:themeColor="text1"/>
                <w:sz w:val="22"/>
                <w:szCs w:val="22"/>
              </w:rPr>
              <w:t xml:space="preserve">Desarrollo </w:t>
            </w:r>
            <w:r w:rsidR="005C0798" w:rsidRPr="00A80EEA">
              <w:rPr>
                <w:rFonts w:ascii="Arial" w:hAnsi="Arial" w:cs="Arial"/>
                <w:color w:val="000000" w:themeColor="text1"/>
                <w:sz w:val="22"/>
                <w:szCs w:val="22"/>
              </w:rPr>
              <w:t xml:space="preserve">web </w:t>
            </w:r>
            <w:r w:rsidR="00F6499C">
              <w:rPr>
                <w:rFonts w:ascii="Arial" w:hAnsi="Arial" w:cs="Arial"/>
                <w:color w:val="000000" w:themeColor="text1"/>
                <w:sz w:val="22"/>
                <w:szCs w:val="22"/>
              </w:rPr>
              <w:t>adaptable</w:t>
            </w:r>
            <w:r w:rsidR="00B72CDF" w:rsidRPr="00A80EEA">
              <w:rPr>
                <w:rFonts w:ascii="Arial" w:hAnsi="Arial" w:cs="Arial"/>
                <w:color w:val="000000" w:themeColor="text1"/>
                <w:sz w:val="22"/>
                <w:szCs w:val="22"/>
              </w:rPr>
              <w:t xml:space="preserve"> </w:t>
            </w:r>
            <w:r w:rsidR="00F6499C">
              <w:rPr>
                <w:rFonts w:ascii="Arial" w:hAnsi="Arial" w:cs="Arial"/>
                <w:color w:val="000000" w:themeColor="text1"/>
                <w:sz w:val="22"/>
                <w:szCs w:val="22"/>
              </w:rPr>
              <w:t xml:space="preserve">y consulta de medios. (Media </w:t>
            </w:r>
            <w:proofErr w:type="spellStart"/>
            <w:r w:rsidR="0043523C">
              <w:rPr>
                <w:rFonts w:ascii="Arial" w:hAnsi="Arial" w:cs="Arial"/>
                <w:color w:val="000000" w:themeColor="text1"/>
                <w:sz w:val="22"/>
                <w:szCs w:val="22"/>
              </w:rPr>
              <w:t>Queries</w:t>
            </w:r>
            <w:proofErr w:type="spellEnd"/>
            <w:r w:rsidR="0043523C">
              <w:rPr>
                <w:rFonts w:ascii="Arial" w:hAnsi="Arial" w:cs="Arial"/>
                <w:color w:val="000000" w:themeColor="text1"/>
                <w:sz w:val="22"/>
                <w:szCs w:val="22"/>
              </w:rPr>
              <w:t>)</w:t>
            </w:r>
          </w:p>
        </w:tc>
      </w:tr>
      <w:tr w:rsidR="006E33C2" w:rsidRPr="008C2396" w14:paraId="55D0CB33" w14:textId="77777777" w:rsidTr="00DB73D5">
        <w:trPr>
          <w:trHeight w:val="343"/>
        </w:trPr>
        <w:tc>
          <w:tcPr>
            <w:tcW w:w="3406" w:type="dxa"/>
            <w:shd w:val="clear" w:color="auto" w:fill="A50021"/>
            <w:vAlign w:val="center"/>
          </w:tcPr>
          <w:p w14:paraId="2C45E201" w14:textId="77777777" w:rsidR="006E33C2" w:rsidRPr="008C2396" w:rsidRDefault="006E33C2" w:rsidP="00DB73D5">
            <w:pPr>
              <w:pStyle w:val="Prrafodelista"/>
              <w:ind w:left="0"/>
              <w:rPr>
                <w:rFonts w:ascii="Arial" w:eastAsia="Cambria" w:hAnsi="Arial" w:cs="Arial"/>
                <w:b/>
                <w:color w:val="FFFFFF"/>
                <w:sz w:val="22"/>
                <w:szCs w:val="22"/>
                <w:lang w:val="es-ES_tradnl" w:eastAsia="en-US"/>
              </w:rPr>
            </w:pPr>
            <w:r w:rsidRPr="008C2396">
              <w:rPr>
                <w:rFonts w:ascii="Arial" w:eastAsia="Cambria" w:hAnsi="Arial" w:cs="Arial"/>
                <w:b/>
                <w:color w:val="FFFFFF"/>
                <w:sz w:val="22"/>
                <w:szCs w:val="22"/>
                <w:lang w:val="es-ES_tradnl" w:eastAsia="en-US"/>
              </w:rPr>
              <w:t>Fecha Solicitud:</w:t>
            </w:r>
          </w:p>
        </w:tc>
        <w:tc>
          <w:tcPr>
            <w:tcW w:w="6951" w:type="dxa"/>
            <w:shd w:val="clear" w:color="auto" w:fill="auto"/>
            <w:vAlign w:val="center"/>
          </w:tcPr>
          <w:p w14:paraId="0FFC1C27" w14:textId="4AC24965" w:rsidR="006E33C2" w:rsidRPr="008C2396" w:rsidRDefault="00026A8F" w:rsidP="0031230D">
            <w:pPr>
              <w:rPr>
                <w:rFonts w:ascii="Arial" w:hAnsi="Arial" w:cs="Arial"/>
                <w:color w:val="A6A6A6"/>
                <w:sz w:val="22"/>
                <w:szCs w:val="22"/>
              </w:rPr>
            </w:pPr>
            <w:r w:rsidRPr="00A80EEA">
              <w:rPr>
                <w:rFonts w:ascii="Arial" w:hAnsi="Arial" w:cs="Arial"/>
                <w:color w:val="000000" w:themeColor="text1"/>
                <w:sz w:val="22"/>
                <w:szCs w:val="22"/>
              </w:rPr>
              <w:t>2</w:t>
            </w:r>
            <w:r w:rsidR="00B72CDF" w:rsidRPr="00A80EEA">
              <w:rPr>
                <w:rFonts w:ascii="Arial" w:hAnsi="Arial" w:cs="Arial"/>
                <w:color w:val="000000" w:themeColor="text1"/>
                <w:sz w:val="22"/>
                <w:szCs w:val="22"/>
              </w:rPr>
              <w:t>0</w:t>
            </w:r>
            <w:r w:rsidRPr="00A80EEA">
              <w:rPr>
                <w:rFonts w:ascii="Arial" w:hAnsi="Arial" w:cs="Arial"/>
                <w:color w:val="000000" w:themeColor="text1"/>
                <w:sz w:val="22"/>
                <w:szCs w:val="22"/>
              </w:rPr>
              <w:t>/</w:t>
            </w:r>
            <w:r w:rsidR="00634370" w:rsidRPr="00A80EEA">
              <w:rPr>
                <w:rFonts w:ascii="Arial" w:hAnsi="Arial" w:cs="Arial"/>
                <w:color w:val="000000" w:themeColor="text1"/>
                <w:sz w:val="22"/>
                <w:szCs w:val="22"/>
              </w:rPr>
              <w:t>1</w:t>
            </w:r>
            <w:r w:rsidR="00B72CDF" w:rsidRPr="00A80EEA">
              <w:rPr>
                <w:rFonts w:ascii="Arial" w:hAnsi="Arial" w:cs="Arial"/>
                <w:color w:val="000000" w:themeColor="text1"/>
                <w:sz w:val="22"/>
                <w:szCs w:val="22"/>
              </w:rPr>
              <w:t>2</w:t>
            </w:r>
            <w:r w:rsidRPr="00A80EEA">
              <w:rPr>
                <w:rFonts w:ascii="Arial" w:hAnsi="Arial" w:cs="Arial"/>
                <w:color w:val="000000" w:themeColor="text1"/>
                <w:sz w:val="22"/>
                <w:szCs w:val="22"/>
              </w:rPr>
              <w:t>/2022</w:t>
            </w:r>
          </w:p>
        </w:tc>
      </w:tr>
      <w:tr w:rsidR="00DB73D5" w:rsidRPr="008C2396" w14:paraId="08867EC0" w14:textId="77777777" w:rsidTr="00FB43A7">
        <w:trPr>
          <w:trHeight w:val="437"/>
        </w:trPr>
        <w:tc>
          <w:tcPr>
            <w:tcW w:w="3406" w:type="dxa"/>
            <w:shd w:val="clear" w:color="auto" w:fill="A50021"/>
            <w:vAlign w:val="center"/>
          </w:tcPr>
          <w:p w14:paraId="461044DC" w14:textId="77777777" w:rsidR="006E33C2" w:rsidRPr="008C2396" w:rsidRDefault="006E33C2" w:rsidP="00DB73D5">
            <w:pPr>
              <w:rPr>
                <w:rFonts w:ascii="Arial" w:hAnsi="Arial" w:cs="Arial"/>
                <w:b/>
                <w:sz w:val="22"/>
                <w:szCs w:val="22"/>
              </w:rPr>
            </w:pPr>
            <w:r w:rsidRPr="008C2396">
              <w:rPr>
                <w:rFonts w:ascii="Arial" w:hAnsi="Arial" w:cs="Arial"/>
                <w:b/>
                <w:sz w:val="22"/>
                <w:szCs w:val="22"/>
              </w:rPr>
              <w:t>Responsable</w:t>
            </w:r>
            <w:r w:rsidR="00F9609F" w:rsidRPr="008C2396">
              <w:rPr>
                <w:rFonts w:ascii="Arial" w:hAnsi="Arial" w:cs="Arial"/>
                <w:b/>
                <w:sz w:val="22"/>
                <w:szCs w:val="22"/>
              </w:rPr>
              <w:t xml:space="preserve">(s) </w:t>
            </w:r>
            <w:r w:rsidRPr="008C2396">
              <w:rPr>
                <w:rFonts w:ascii="Arial" w:hAnsi="Arial" w:cs="Arial"/>
                <w:b/>
                <w:sz w:val="22"/>
                <w:szCs w:val="22"/>
              </w:rPr>
              <w:t>Solicitud:</w:t>
            </w:r>
          </w:p>
        </w:tc>
        <w:tc>
          <w:tcPr>
            <w:tcW w:w="6951" w:type="dxa"/>
            <w:shd w:val="clear" w:color="auto" w:fill="auto"/>
            <w:vAlign w:val="center"/>
          </w:tcPr>
          <w:p w14:paraId="792E83E2" w14:textId="2BAC43F6" w:rsidR="006E33C2" w:rsidRPr="008C2396" w:rsidRDefault="00A3737E" w:rsidP="0031230D">
            <w:pPr>
              <w:rPr>
                <w:rFonts w:ascii="Arial" w:hAnsi="Arial" w:cs="Arial"/>
                <w:color w:val="A6A6A6"/>
                <w:sz w:val="22"/>
                <w:szCs w:val="22"/>
              </w:rPr>
            </w:pPr>
            <w:r w:rsidRPr="00A80EEA">
              <w:rPr>
                <w:rFonts w:ascii="Arial" w:hAnsi="Arial" w:cs="Arial"/>
                <w:color w:val="000000" w:themeColor="text1"/>
                <w:sz w:val="22"/>
                <w:szCs w:val="22"/>
              </w:rPr>
              <w:t>Karina Hernández y Gilberto Hernández</w:t>
            </w:r>
          </w:p>
        </w:tc>
      </w:tr>
      <w:tr w:rsidR="00DB73D5" w:rsidRPr="008C2396" w14:paraId="7192598F" w14:textId="77777777" w:rsidTr="00FB43A7">
        <w:trPr>
          <w:trHeight w:val="699"/>
        </w:trPr>
        <w:tc>
          <w:tcPr>
            <w:tcW w:w="3406" w:type="dxa"/>
            <w:shd w:val="clear" w:color="auto" w:fill="A50021"/>
            <w:vAlign w:val="center"/>
          </w:tcPr>
          <w:p w14:paraId="2AB932CA" w14:textId="77777777" w:rsidR="006E33C2" w:rsidRPr="008C2396" w:rsidRDefault="006E33C2" w:rsidP="00DB73D5">
            <w:pPr>
              <w:rPr>
                <w:rFonts w:ascii="Arial" w:hAnsi="Arial" w:cs="Arial"/>
                <w:b/>
                <w:sz w:val="22"/>
                <w:szCs w:val="22"/>
              </w:rPr>
            </w:pPr>
            <w:r w:rsidRPr="008C2396">
              <w:rPr>
                <w:rFonts w:ascii="Arial" w:hAnsi="Arial" w:cs="Arial"/>
                <w:b/>
                <w:sz w:val="22"/>
                <w:szCs w:val="22"/>
              </w:rPr>
              <w:t>Dependencia</w:t>
            </w:r>
            <w:r w:rsidR="00F9609F" w:rsidRPr="008C2396">
              <w:rPr>
                <w:rFonts w:ascii="Arial" w:hAnsi="Arial" w:cs="Arial"/>
                <w:b/>
                <w:sz w:val="22"/>
                <w:szCs w:val="22"/>
              </w:rPr>
              <w:t>(s)</w:t>
            </w:r>
            <w:r w:rsidRPr="008C2396">
              <w:rPr>
                <w:rFonts w:ascii="Arial" w:hAnsi="Arial" w:cs="Arial"/>
                <w:b/>
                <w:sz w:val="22"/>
                <w:szCs w:val="22"/>
              </w:rPr>
              <w:t xml:space="preserve"> Solicitante:</w:t>
            </w:r>
          </w:p>
        </w:tc>
        <w:tc>
          <w:tcPr>
            <w:tcW w:w="6951" w:type="dxa"/>
            <w:shd w:val="clear" w:color="auto" w:fill="auto"/>
            <w:vAlign w:val="center"/>
          </w:tcPr>
          <w:p w14:paraId="1DDE3B36" w14:textId="7FD260F1" w:rsidR="006E33C2" w:rsidRPr="008C2396" w:rsidRDefault="00A3737E" w:rsidP="0031230D">
            <w:pPr>
              <w:rPr>
                <w:rFonts w:ascii="Arial" w:hAnsi="Arial" w:cs="Arial"/>
                <w:color w:val="A6A6A6"/>
                <w:sz w:val="22"/>
                <w:szCs w:val="22"/>
              </w:rPr>
            </w:pPr>
            <w:r w:rsidRPr="00A80EEA">
              <w:rPr>
                <w:rFonts w:ascii="Arial" w:hAnsi="Arial" w:cs="Arial"/>
                <w:color w:val="000000" w:themeColor="text1"/>
                <w:sz w:val="22"/>
                <w:szCs w:val="22"/>
              </w:rPr>
              <w:t>Agencia de Publicidad</w:t>
            </w:r>
            <w:r w:rsidR="006A155B">
              <w:rPr>
                <w:rFonts w:ascii="Arial" w:hAnsi="Arial" w:cs="Arial"/>
                <w:color w:val="000000" w:themeColor="text1"/>
                <w:sz w:val="22"/>
                <w:szCs w:val="22"/>
              </w:rPr>
              <w:t xml:space="preserve"> y Marketing</w:t>
            </w:r>
          </w:p>
        </w:tc>
      </w:tr>
      <w:tr w:rsidR="006E33C2" w:rsidRPr="008C2396" w14:paraId="366C72F9" w14:textId="77777777" w:rsidTr="00FB43A7">
        <w:trPr>
          <w:trHeight w:val="837"/>
        </w:trPr>
        <w:tc>
          <w:tcPr>
            <w:tcW w:w="3406" w:type="dxa"/>
            <w:shd w:val="clear" w:color="auto" w:fill="A50021"/>
            <w:vAlign w:val="center"/>
          </w:tcPr>
          <w:p w14:paraId="1682C614" w14:textId="77777777" w:rsidR="006E33C2" w:rsidRPr="008C2396" w:rsidRDefault="006E33C2" w:rsidP="00DB73D5">
            <w:pPr>
              <w:rPr>
                <w:rFonts w:ascii="Arial" w:hAnsi="Arial" w:cs="Arial"/>
                <w:b/>
                <w:sz w:val="22"/>
                <w:szCs w:val="22"/>
                <w:lang w:val="es-CO"/>
              </w:rPr>
            </w:pPr>
            <w:r w:rsidRPr="008C2396">
              <w:rPr>
                <w:rFonts w:ascii="Arial" w:hAnsi="Arial" w:cs="Arial"/>
                <w:b/>
                <w:sz w:val="22"/>
                <w:szCs w:val="22"/>
              </w:rPr>
              <w:t xml:space="preserve">Responsable </w:t>
            </w:r>
            <w:r w:rsidRPr="008C2396">
              <w:rPr>
                <w:rFonts w:ascii="Arial" w:hAnsi="Arial" w:cs="Arial"/>
                <w:b/>
                <w:sz w:val="22"/>
                <w:szCs w:val="22"/>
                <w:lang w:val="es-CO"/>
              </w:rPr>
              <w:t xml:space="preserve">Funcional </w:t>
            </w:r>
            <w:r w:rsidR="00CD780B" w:rsidRPr="008C2396">
              <w:rPr>
                <w:rFonts w:ascii="Arial" w:hAnsi="Arial" w:cs="Arial"/>
                <w:b/>
                <w:sz w:val="22"/>
                <w:szCs w:val="22"/>
                <w:lang w:val="es-CO"/>
              </w:rPr>
              <w:t>designado por el equipo de desarrollo de software</w:t>
            </w:r>
            <w:r w:rsidRPr="008C2396">
              <w:rPr>
                <w:rFonts w:ascii="Arial" w:hAnsi="Arial" w:cs="Arial"/>
                <w:b/>
                <w:sz w:val="22"/>
                <w:szCs w:val="22"/>
                <w:lang w:val="es-CO"/>
              </w:rPr>
              <w:t>:</w:t>
            </w:r>
          </w:p>
        </w:tc>
        <w:tc>
          <w:tcPr>
            <w:tcW w:w="6951" w:type="dxa"/>
            <w:shd w:val="clear" w:color="auto" w:fill="auto"/>
            <w:vAlign w:val="center"/>
          </w:tcPr>
          <w:p w14:paraId="31F59BF2" w14:textId="6E7B1BBB" w:rsidR="006E33C2" w:rsidRPr="008C2396" w:rsidRDefault="00B72CDF" w:rsidP="0031230D">
            <w:pPr>
              <w:rPr>
                <w:rFonts w:ascii="Arial" w:hAnsi="Arial" w:cs="Arial"/>
                <w:color w:val="A6A6A6"/>
                <w:sz w:val="22"/>
                <w:szCs w:val="22"/>
              </w:rPr>
            </w:pPr>
            <w:r w:rsidRPr="00A80EEA">
              <w:rPr>
                <w:rFonts w:ascii="Arial" w:hAnsi="Arial" w:cs="Arial"/>
                <w:color w:val="000000" w:themeColor="text1"/>
                <w:sz w:val="22"/>
                <w:szCs w:val="22"/>
              </w:rPr>
              <w:t>Karina Hernández y Gilberto Hernández</w:t>
            </w:r>
          </w:p>
        </w:tc>
      </w:tr>
    </w:tbl>
    <w:p w14:paraId="79838F0C" w14:textId="77777777" w:rsidR="00CD780B" w:rsidRPr="008C2396" w:rsidRDefault="00CD780B" w:rsidP="00CD780B">
      <w:pPr>
        <w:rPr>
          <w:rFonts w:ascii="Arial" w:hAnsi="Arial" w:cs="Arial"/>
          <w:lang w:val="es-ES_tradnl" w:eastAsia="en-US"/>
        </w:rPr>
      </w:pPr>
      <w:bookmarkStart w:id="1" w:name="_Toc532221775"/>
    </w:p>
    <w:p w14:paraId="4713C255" w14:textId="77777777" w:rsidR="0057111E" w:rsidRPr="008C2396" w:rsidRDefault="00AC1665" w:rsidP="0050044E">
      <w:pPr>
        <w:pStyle w:val="Ttulo1"/>
        <w:rPr>
          <w:rFonts w:cs="Arial"/>
          <w:szCs w:val="28"/>
        </w:rPr>
      </w:pPr>
      <w:r w:rsidRPr="008C2396">
        <w:rPr>
          <w:rFonts w:cs="Arial"/>
        </w:rPr>
        <w:t>FASE DE FORMALIZACIÓ</w:t>
      </w:r>
      <w:r w:rsidR="00A461FC" w:rsidRPr="008C2396">
        <w:rPr>
          <w:rFonts w:cs="Arial"/>
        </w:rPr>
        <w:t>N</w:t>
      </w:r>
      <w:bookmarkEnd w:id="1"/>
    </w:p>
    <w:p w14:paraId="5C132433" w14:textId="77777777" w:rsidR="0057111E" w:rsidRPr="008C2396" w:rsidRDefault="0057111E" w:rsidP="00B7008A">
      <w:pPr>
        <w:jc w:val="center"/>
        <w:rPr>
          <w:rFonts w:ascii="Arial" w:hAnsi="Arial" w:cs="Arial"/>
          <w:b/>
          <w:sz w:val="28"/>
          <w:szCs w:val="28"/>
        </w:rPr>
      </w:pPr>
    </w:p>
    <w:tbl>
      <w:tblPr>
        <w:tblW w:w="10348"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48"/>
      </w:tblGrid>
      <w:tr w:rsidR="00554294" w:rsidRPr="008C2396" w14:paraId="44F010EA" w14:textId="77777777" w:rsidTr="002F0FDB">
        <w:trPr>
          <w:trHeight w:val="294"/>
        </w:trPr>
        <w:tc>
          <w:tcPr>
            <w:tcW w:w="10348" w:type="dxa"/>
            <w:shd w:val="clear" w:color="auto" w:fill="A50021"/>
          </w:tcPr>
          <w:p w14:paraId="656092E4" w14:textId="77777777" w:rsidR="00554294" w:rsidRPr="008C2396" w:rsidRDefault="00554294" w:rsidP="00554294">
            <w:pPr>
              <w:jc w:val="center"/>
              <w:rPr>
                <w:rFonts w:ascii="Arial" w:hAnsi="Arial" w:cs="Arial"/>
                <w:b/>
                <w:sz w:val="22"/>
                <w:szCs w:val="22"/>
              </w:rPr>
            </w:pPr>
            <w:r w:rsidRPr="008C2396">
              <w:rPr>
                <w:rFonts w:ascii="Arial" w:hAnsi="Arial" w:cs="Arial"/>
                <w:b/>
                <w:sz w:val="22"/>
                <w:szCs w:val="22"/>
              </w:rPr>
              <w:t xml:space="preserve">Descripción </w:t>
            </w:r>
            <w:r w:rsidR="00A3566A" w:rsidRPr="008C2396">
              <w:rPr>
                <w:rFonts w:ascii="Arial" w:hAnsi="Arial" w:cs="Arial"/>
                <w:b/>
                <w:sz w:val="22"/>
                <w:szCs w:val="22"/>
              </w:rPr>
              <w:t xml:space="preserve">de la </w:t>
            </w:r>
            <w:r w:rsidRPr="008C2396">
              <w:rPr>
                <w:rFonts w:ascii="Arial" w:hAnsi="Arial" w:cs="Arial"/>
                <w:b/>
                <w:sz w:val="22"/>
                <w:szCs w:val="22"/>
              </w:rPr>
              <w:t>Solicitud</w:t>
            </w:r>
          </w:p>
        </w:tc>
      </w:tr>
      <w:tr w:rsidR="00554294" w:rsidRPr="008C2396" w14:paraId="65F9B8DA" w14:textId="77777777" w:rsidTr="0031230D">
        <w:trPr>
          <w:trHeight w:val="284"/>
        </w:trPr>
        <w:tc>
          <w:tcPr>
            <w:tcW w:w="10348" w:type="dxa"/>
            <w:shd w:val="clear" w:color="auto" w:fill="808080"/>
          </w:tcPr>
          <w:p w14:paraId="48C5C3EA" w14:textId="77777777" w:rsidR="00554294" w:rsidRPr="008C2396" w:rsidRDefault="00554294" w:rsidP="00554294">
            <w:pPr>
              <w:rPr>
                <w:rFonts w:ascii="Arial" w:hAnsi="Arial" w:cs="Arial"/>
                <w:b/>
                <w:color w:val="A6A6A6"/>
                <w:sz w:val="22"/>
                <w:szCs w:val="22"/>
              </w:rPr>
            </w:pPr>
            <w:r w:rsidRPr="008C2396">
              <w:rPr>
                <w:rFonts w:ascii="Arial" w:hAnsi="Arial" w:cs="Arial"/>
                <w:b/>
                <w:sz w:val="22"/>
                <w:szCs w:val="22"/>
              </w:rPr>
              <w:t>Usuario Solicitante</w:t>
            </w:r>
          </w:p>
        </w:tc>
      </w:tr>
      <w:tr w:rsidR="00554294" w:rsidRPr="008C2396" w14:paraId="77F0525F" w14:textId="77777777" w:rsidTr="00FB43A7">
        <w:trPr>
          <w:trHeight w:val="933"/>
        </w:trPr>
        <w:tc>
          <w:tcPr>
            <w:tcW w:w="10348" w:type="dxa"/>
            <w:shd w:val="clear" w:color="auto" w:fill="auto"/>
          </w:tcPr>
          <w:p w14:paraId="38358306" w14:textId="25B664E9" w:rsidR="000D458D" w:rsidRPr="006A155B" w:rsidRDefault="005D73FD" w:rsidP="00A90A15">
            <w:pPr>
              <w:jc w:val="both"/>
              <w:rPr>
                <w:rFonts w:ascii="Arial" w:hAnsi="Arial" w:cs="Arial"/>
                <w:color w:val="A6A6A6"/>
                <w:sz w:val="18"/>
                <w:szCs w:val="18"/>
              </w:rPr>
            </w:pPr>
            <w:r w:rsidRPr="006A155B">
              <w:rPr>
                <w:rFonts w:ascii="Arial" w:hAnsi="Arial" w:cs="Arial"/>
                <w:color w:val="000000" w:themeColor="text1"/>
                <w:sz w:val="18"/>
                <w:szCs w:val="18"/>
              </w:rPr>
              <w:t xml:space="preserve">Página </w:t>
            </w:r>
            <w:r w:rsidR="00DC405E" w:rsidRPr="006A155B">
              <w:rPr>
                <w:rFonts w:ascii="Arial" w:hAnsi="Arial" w:cs="Arial"/>
                <w:color w:val="000000" w:themeColor="text1"/>
                <w:sz w:val="18"/>
                <w:szCs w:val="18"/>
              </w:rPr>
              <w:t xml:space="preserve">que </w:t>
            </w:r>
            <w:r w:rsidR="00842C3C" w:rsidRPr="006A155B">
              <w:rPr>
                <w:rFonts w:ascii="Arial" w:hAnsi="Arial" w:cs="Arial"/>
                <w:color w:val="000000" w:themeColor="text1"/>
                <w:sz w:val="18"/>
                <w:szCs w:val="18"/>
              </w:rPr>
              <w:t xml:space="preserve">se </w:t>
            </w:r>
            <w:r w:rsidR="00DC405E" w:rsidRPr="006A155B">
              <w:rPr>
                <w:rFonts w:ascii="Arial" w:hAnsi="Arial" w:cs="Arial"/>
                <w:color w:val="000000" w:themeColor="text1"/>
                <w:sz w:val="18"/>
                <w:szCs w:val="18"/>
              </w:rPr>
              <w:t>pueda visualizar adecuadamente en diferentes dispositivos</w:t>
            </w:r>
            <w:r w:rsidR="00842C3C" w:rsidRPr="006A155B">
              <w:rPr>
                <w:rFonts w:ascii="Arial" w:hAnsi="Arial" w:cs="Arial"/>
                <w:color w:val="000000" w:themeColor="text1"/>
                <w:sz w:val="18"/>
                <w:szCs w:val="18"/>
              </w:rPr>
              <w:t>,</w:t>
            </w:r>
            <w:r w:rsidR="00DC405E" w:rsidRPr="006A155B">
              <w:rPr>
                <w:rFonts w:ascii="Arial" w:hAnsi="Arial" w:cs="Arial"/>
                <w:color w:val="000000" w:themeColor="text1"/>
                <w:sz w:val="18"/>
                <w:szCs w:val="18"/>
              </w:rPr>
              <w:t xml:space="preserve"> </w:t>
            </w:r>
            <w:r w:rsidR="00A80EEA" w:rsidRPr="006A155B">
              <w:rPr>
                <w:rFonts w:ascii="Arial" w:hAnsi="Arial" w:cs="Arial"/>
                <w:color w:val="000000" w:themeColor="text1"/>
                <w:sz w:val="18"/>
                <w:szCs w:val="18"/>
              </w:rPr>
              <w:t>móviles,</w:t>
            </w:r>
            <w:r w:rsidR="00DC405E" w:rsidRPr="006A155B">
              <w:rPr>
                <w:rFonts w:ascii="Arial" w:hAnsi="Arial" w:cs="Arial"/>
                <w:color w:val="000000" w:themeColor="text1"/>
                <w:sz w:val="18"/>
                <w:szCs w:val="18"/>
              </w:rPr>
              <w:t xml:space="preserve"> computadoras</w:t>
            </w:r>
            <w:r w:rsidR="00A80EEA" w:rsidRPr="006A155B">
              <w:rPr>
                <w:rFonts w:ascii="Arial" w:hAnsi="Arial" w:cs="Arial"/>
                <w:color w:val="000000" w:themeColor="text1"/>
                <w:sz w:val="18"/>
                <w:szCs w:val="18"/>
              </w:rPr>
              <w:t xml:space="preserve">, </w:t>
            </w:r>
            <w:proofErr w:type="spellStart"/>
            <w:r w:rsidR="00A80EEA" w:rsidRPr="006A155B">
              <w:rPr>
                <w:rFonts w:ascii="Arial" w:hAnsi="Arial" w:cs="Arial"/>
                <w:color w:val="000000" w:themeColor="text1"/>
                <w:sz w:val="18"/>
                <w:szCs w:val="18"/>
              </w:rPr>
              <w:t>tablets</w:t>
            </w:r>
            <w:proofErr w:type="spellEnd"/>
            <w:r w:rsidR="00A80EEA" w:rsidRPr="006A155B">
              <w:rPr>
                <w:rFonts w:ascii="Arial" w:hAnsi="Arial" w:cs="Arial"/>
                <w:color w:val="000000" w:themeColor="text1"/>
                <w:sz w:val="18"/>
                <w:szCs w:val="18"/>
              </w:rPr>
              <w:t xml:space="preserve"> </w:t>
            </w:r>
            <w:r w:rsidR="003430B7" w:rsidRPr="006A155B">
              <w:rPr>
                <w:rFonts w:ascii="Arial" w:hAnsi="Arial" w:cs="Arial"/>
                <w:color w:val="000000" w:themeColor="text1"/>
                <w:sz w:val="18"/>
                <w:szCs w:val="18"/>
              </w:rPr>
              <w:t>y sin importar el navegador que usen</w:t>
            </w:r>
            <w:r w:rsidR="00842C3C" w:rsidRPr="006A155B">
              <w:rPr>
                <w:rFonts w:ascii="Arial" w:hAnsi="Arial" w:cs="Arial"/>
                <w:color w:val="000000" w:themeColor="text1"/>
                <w:sz w:val="18"/>
                <w:szCs w:val="18"/>
              </w:rPr>
              <w:t>. L</w:t>
            </w:r>
            <w:r w:rsidR="0035470E" w:rsidRPr="006A155B">
              <w:rPr>
                <w:rFonts w:ascii="Arial" w:hAnsi="Arial" w:cs="Arial"/>
                <w:color w:val="000000" w:themeColor="text1"/>
                <w:sz w:val="18"/>
                <w:szCs w:val="18"/>
              </w:rPr>
              <w:t>a página principal deberá ofrecer al usuario información</w:t>
            </w:r>
            <w:r w:rsidR="00A80EEA" w:rsidRPr="006A155B">
              <w:rPr>
                <w:rFonts w:ascii="Arial" w:hAnsi="Arial" w:cs="Arial"/>
                <w:color w:val="000000" w:themeColor="text1"/>
                <w:sz w:val="18"/>
                <w:szCs w:val="18"/>
              </w:rPr>
              <w:t xml:space="preserve"> de la Agencia de Publicidad y</w:t>
            </w:r>
            <w:r w:rsidR="0035470E" w:rsidRPr="006A155B">
              <w:rPr>
                <w:rFonts w:ascii="Arial" w:hAnsi="Arial" w:cs="Arial"/>
                <w:color w:val="000000" w:themeColor="text1"/>
                <w:sz w:val="18"/>
                <w:szCs w:val="18"/>
              </w:rPr>
              <w:t xml:space="preserve"> sobre </w:t>
            </w:r>
            <w:r w:rsidR="00A90A15" w:rsidRPr="006A155B">
              <w:rPr>
                <w:rFonts w:ascii="Arial" w:hAnsi="Arial" w:cs="Arial"/>
                <w:color w:val="000000" w:themeColor="text1"/>
                <w:sz w:val="18"/>
                <w:szCs w:val="18"/>
              </w:rPr>
              <w:t>quién es el equipo que lo conforma</w:t>
            </w:r>
            <w:r w:rsidR="0035470E" w:rsidRPr="006A155B">
              <w:rPr>
                <w:rFonts w:ascii="Arial" w:hAnsi="Arial" w:cs="Arial"/>
                <w:color w:val="000000" w:themeColor="text1"/>
                <w:sz w:val="18"/>
                <w:szCs w:val="18"/>
              </w:rPr>
              <w:t xml:space="preserve"> y </w:t>
            </w:r>
            <w:r w:rsidR="00A80EEA" w:rsidRPr="006A155B">
              <w:rPr>
                <w:rFonts w:ascii="Arial" w:hAnsi="Arial" w:cs="Arial"/>
                <w:color w:val="000000" w:themeColor="text1"/>
                <w:sz w:val="18"/>
                <w:szCs w:val="18"/>
              </w:rPr>
              <w:t xml:space="preserve">que </w:t>
            </w:r>
            <w:r w:rsidR="0035470E" w:rsidRPr="006A155B">
              <w:rPr>
                <w:rFonts w:ascii="Arial" w:hAnsi="Arial" w:cs="Arial"/>
                <w:color w:val="000000" w:themeColor="text1"/>
                <w:sz w:val="18"/>
                <w:szCs w:val="18"/>
              </w:rPr>
              <w:t>brinda</w:t>
            </w:r>
            <w:r w:rsidR="00842C3C" w:rsidRPr="006A155B">
              <w:rPr>
                <w:rFonts w:ascii="Arial" w:hAnsi="Arial" w:cs="Arial"/>
                <w:color w:val="000000" w:themeColor="text1"/>
                <w:sz w:val="18"/>
                <w:szCs w:val="18"/>
              </w:rPr>
              <w:t>rá</w:t>
            </w:r>
            <w:r w:rsidR="0035470E" w:rsidRPr="006A155B">
              <w:rPr>
                <w:rFonts w:ascii="Arial" w:hAnsi="Arial" w:cs="Arial"/>
                <w:color w:val="000000" w:themeColor="text1"/>
                <w:sz w:val="18"/>
                <w:szCs w:val="18"/>
              </w:rPr>
              <w:t xml:space="preserve"> información mediante banner que </w:t>
            </w:r>
            <w:r w:rsidR="003430B7" w:rsidRPr="006A155B">
              <w:rPr>
                <w:rFonts w:ascii="Arial" w:hAnsi="Arial" w:cs="Arial"/>
                <w:color w:val="000000" w:themeColor="text1"/>
                <w:sz w:val="18"/>
                <w:szCs w:val="18"/>
              </w:rPr>
              <w:t>transiten de un lado a otro</w:t>
            </w:r>
            <w:r w:rsidR="00A80EEA" w:rsidRPr="006A155B">
              <w:rPr>
                <w:rFonts w:ascii="Arial" w:hAnsi="Arial" w:cs="Arial"/>
                <w:color w:val="000000" w:themeColor="text1"/>
                <w:sz w:val="18"/>
                <w:szCs w:val="18"/>
              </w:rPr>
              <w:t>, fotos, videos y archivo descargable en PDF (catálogo de productos) para dar información adicional al cliente</w:t>
            </w:r>
            <w:r w:rsidR="0035470E" w:rsidRPr="006A155B">
              <w:rPr>
                <w:rFonts w:ascii="Arial" w:hAnsi="Arial" w:cs="Arial"/>
                <w:color w:val="000000" w:themeColor="text1"/>
                <w:sz w:val="18"/>
                <w:szCs w:val="18"/>
              </w:rPr>
              <w:t xml:space="preserve">. </w:t>
            </w:r>
            <w:r w:rsidR="003430B7" w:rsidRPr="006A155B">
              <w:rPr>
                <w:rFonts w:ascii="Arial" w:hAnsi="Arial" w:cs="Arial"/>
                <w:color w:val="000000" w:themeColor="text1"/>
                <w:sz w:val="18"/>
                <w:szCs w:val="18"/>
              </w:rPr>
              <w:t>También</w:t>
            </w:r>
            <w:r w:rsidR="0035470E" w:rsidRPr="006A155B">
              <w:rPr>
                <w:rFonts w:ascii="Arial" w:hAnsi="Arial" w:cs="Arial"/>
                <w:color w:val="000000" w:themeColor="text1"/>
                <w:sz w:val="18"/>
                <w:szCs w:val="18"/>
              </w:rPr>
              <w:t xml:space="preserve"> deberá estar visible la opción de </w:t>
            </w:r>
            <w:r w:rsidR="003430B7" w:rsidRPr="006A155B">
              <w:rPr>
                <w:rFonts w:ascii="Arial" w:hAnsi="Arial" w:cs="Arial"/>
                <w:color w:val="000000" w:themeColor="text1"/>
                <w:sz w:val="18"/>
                <w:szCs w:val="18"/>
              </w:rPr>
              <w:t>hacer un acceso a una cuenta si este ya se había registro previamente</w:t>
            </w:r>
            <w:r w:rsidR="0035470E" w:rsidRPr="006A155B">
              <w:rPr>
                <w:rFonts w:ascii="Arial" w:hAnsi="Arial" w:cs="Arial"/>
                <w:color w:val="000000" w:themeColor="text1"/>
                <w:sz w:val="18"/>
                <w:szCs w:val="18"/>
              </w:rPr>
              <w:t xml:space="preserve"> </w:t>
            </w:r>
            <w:r w:rsidR="00842C3C" w:rsidRPr="006A155B">
              <w:rPr>
                <w:rFonts w:ascii="Arial" w:hAnsi="Arial" w:cs="Arial"/>
                <w:color w:val="000000" w:themeColor="text1"/>
                <w:sz w:val="18"/>
                <w:szCs w:val="18"/>
              </w:rPr>
              <w:t xml:space="preserve">o </w:t>
            </w:r>
            <w:r w:rsidR="0035470E" w:rsidRPr="006A155B">
              <w:rPr>
                <w:rFonts w:ascii="Arial" w:hAnsi="Arial" w:cs="Arial"/>
                <w:color w:val="000000" w:themeColor="text1"/>
                <w:sz w:val="18"/>
                <w:szCs w:val="18"/>
              </w:rPr>
              <w:t xml:space="preserve">la </w:t>
            </w:r>
            <w:r w:rsidR="003430B7" w:rsidRPr="006A155B">
              <w:rPr>
                <w:rFonts w:ascii="Arial" w:hAnsi="Arial" w:cs="Arial"/>
                <w:color w:val="000000" w:themeColor="text1"/>
                <w:sz w:val="18"/>
                <w:szCs w:val="18"/>
              </w:rPr>
              <w:t xml:space="preserve">alternativa </w:t>
            </w:r>
            <w:r w:rsidR="0035470E" w:rsidRPr="006A155B">
              <w:rPr>
                <w:rFonts w:ascii="Arial" w:hAnsi="Arial" w:cs="Arial"/>
                <w:color w:val="000000" w:themeColor="text1"/>
                <w:sz w:val="18"/>
                <w:szCs w:val="18"/>
              </w:rPr>
              <w:t>de registrar</w:t>
            </w:r>
            <w:r w:rsidR="003430B7" w:rsidRPr="006A155B">
              <w:rPr>
                <w:rFonts w:ascii="Arial" w:hAnsi="Arial" w:cs="Arial"/>
                <w:color w:val="000000" w:themeColor="text1"/>
                <w:sz w:val="18"/>
                <w:szCs w:val="18"/>
              </w:rPr>
              <w:t>se</w:t>
            </w:r>
            <w:r w:rsidR="0035470E" w:rsidRPr="006A155B">
              <w:rPr>
                <w:rFonts w:ascii="Arial" w:hAnsi="Arial" w:cs="Arial"/>
                <w:color w:val="000000" w:themeColor="text1"/>
                <w:sz w:val="18"/>
                <w:szCs w:val="18"/>
              </w:rPr>
              <w:t xml:space="preserve"> si es</w:t>
            </w:r>
            <w:r w:rsidR="003430B7" w:rsidRPr="006A155B">
              <w:rPr>
                <w:rFonts w:ascii="Arial" w:hAnsi="Arial" w:cs="Arial"/>
                <w:color w:val="000000" w:themeColor="text1"/>
                <w:sz w:val="18"/>
                <w:szCs w:val="18"/>
              </w:rPr>
              <w:t xml:space="preserve"> una nueva persona</w:t>
            </w:r>
            <w:r w:rsidR="0035470E" w:rsidRPr="006A155B">
              <w:rPr>
                <w:rFonts w:ascii="Arial" w:hAnsi="Arial" w:cs="Arial"/>
                <w:color w:val="000000" w:themeColor="text1"/>
                <w:sz w:val="18"/>
                <w:szCs w:val="18"/>
              </w:rPr>
              <w:t xml:space="preserve">. </w:t>
            </w:r>
            <w:r w:rsidR="00842C3C" w:rsidRPr="006A155B">
              <w:rPr>
                <w:rFonts w:ascii="Arial" w:hAnsi="Arial" w:cs="Arial"/>
                <w:color w:val="000000" w:themeColor="text1"/>
                <w:sz w:val="18"/>
                <w:szCs w:val="18"/>
              </w:rPr>
              <w:t>Se busca que l</w:t>
            </w:r>
            <w:r w:rsidR="00F95BF4" w:rsidRPr="006A155B">
              <w:rPr>
                <w:rFonts w:ascii="Arial" w:hAnsi="Arial" w:cs="Arial"/>
                <w:color w:val="000000" w:themeColor="text1"/>
                <w:sz w:val="18"/>
                <w:szCs w:val="18"/>
              </w:rPr>
              <w:t>os colores predominantes se</w:t>
            </w:r>
            <w:r w:rsidR="00842C3C" w:rsidRPr="006A155B">
              <w:rPr>
                <w:rFonts w:ascii="Arial" w:hAnsi="Arial" w:cs="Arial"/>
                <w:color w:val="000000" w:themeColor="text1"/>
                <w:sz w:val="18"/>
                <w:szCs w:val="18"/>
              </w:rPr>
              <w:t>a</w:t>
            </w:r>
            <w:r w:rsidR="00F95BF4" w:rsidRPr="006A155B">
              <w:rPr>
                <w:rFonts w:ascii="Arial" w:hAnsi="Arial" w:cs="Arial"/>
                <w:color w:val="000000" w:themeColor="text1"/>
                <w:sz w:val="18"/>
                <w:szCs w:val="18"/>
              </w:rPr>
              <w:t xml:space="preserve">n </w:t>
            </w:r>
            <w:r w:rsidR="00A90A15" w:rsidRPr="006A155B">
              <w:rPr>
                <w:rFonts w:ascii="Arial" w:hAnsi="Arial" w:cs="Arial"/>
                <w:color w:val="000000" w:themeColor="text1"/>
                <w:sz w:val="18"/>
                <w:szCs w:val="18"/>
              </w:rPr>
              <w:t xml:space="preserve">coloridos y que llamen la atención en base a la psicología del color, como blanco, rojo, </w:t>
            </w:r>
            <w:r w:rsidR="00F95BF4" w:rsidRPr="006A155B">
              <w:rPr>
                <w:rFonts w:ascii="Arial" w:hAnsi="Arial" w:cs="Arial"/>
                <w:color w:val="000000" w:themeColor="text1"/>
                <w:sz w:val="18"/>
                <w:szCs w:val="18"/>
              </w:rPr>
              <w:t xml:space="preserve">azul </w:t>
            </w:r>
            <w:r w:rsidR="00A90A15" w:rsidRPr="006A155B">
              <w:rPr>
                <w:rFonts w:ascii="Arial" w:hAnsi="Arial" w:cs="Arial"/>
                <w:color w:val="000000" w:themeColor="text1"/>
                <w:sz w:val="18"/>
                <w:szCs w:val="18"/>
              </w:rPr>
              <w:t xml:space="preserve">marino y amarillo, </w:t>
            </w:r>
            <w:r w:rsidR="00F95BF4" w:rsidRPr="006A155B">
              <w:rPr>
                <w:rFonts w:ascii="Arial" w:hAnsi="Arial" w:cs="Arial"/>
                <w:color w:val="000000" w:themeColor="text1"/>
                <w:sz w:val="18"/>
                <w:szCs w:val="18"/>
              </w:rPr>
              <w:t>pero</w:t>
            </w:r>
            <w:r w:rsidR="00842C3C" w:rsidRPr="006A155B">
              <w:rPr>
                <w:rFonts w:ascii="Arial" w:hAnsi="Arial" w:cs="Arial"/>
                <w:color w:val="000000" w:themeColor="text1"/>
                <w:sz w:val="18"/>
                <w:szCs w:val="18"/>
              </w:rPr>
              <w:t>,</w:t>
            </w:r>
            <w:r w:rsidR="00F95BF4" w:rsidRPr="006A155B">
              <w:rPr>
                <w:rFonts w:ascii="Arial" w:hAnsi="Arial" w:cs="Arial"/>
                <w:color w:val="000000" w:themeColor="text1"/>
                <w:sz w:val="18"/>
                <w:szCs w:val="18"/>
              </w:rPr>
              <w:t xml:space="preserve"> se está abierto a propuestas</w:t>
            </w:r>
            <w:r w:rsidR="0035470E" w:rsidRPr="006A155B">
              <w:rPr>
                <w:rFonts w:ascii="Arial" w:hAnsi="Arial" w:cs="Arial"/>
                <w:color w:val="000000" w:themeColor="text1"/>
                <w:sz w:val="18"/>
                <w:szCs w:val="18"/>
              </w:rPr>
              <w:t>.</w:t>
            </w:r>
          </w:p>
        </w:tc>
      </w:tr>
      <w:tr w:rsidR="00554294" w:rsidRPr="008C2396" w14:paraId="4274EB94" w14:textId="77777777" w:rsidTr="0031230D">
        <w:trPr>
          <w:trHeight w:val="278"/>
        </w:trPr>
        <w:tc>
          <w:tcPr>
            <w:tcW w:w="10348" w:type="dxa"/>
            <w:shd w:val="clear" w:color="auto" w:fill="808080"/>
          </w:tcPr>
          <w:p w14:paraId="5994F481" w14:textId="77777777" w:rsidR="00554294" w:rsidRPr="008C2396" w:rsidRDefault="00554294" w:rsidP="00554294">
            <w:pPr>
              <w:rPr>
                <w:rFonts w:ascii="Arial" w:hAnsi="Arial" w:cs="Arial"/>
                <w:b/>
                <w:sz w:val="22"/>
                <w:szCs w:val="22"/>
              </w:rPr>
            </w:pPr>
            <w:r w:rsidRPr="008C2396">
              <w:rPr>
                <w:rFonts w:ascii="Arial" w:hAnsi="Arial" w:cs="Arial"/>
                <w:b/>
                <w:sz w:val="22"/>
                <w:szCs w:val="22"/>
              </w:rPr>
              <w:t>Líder Funcional</w:t>
            </w:r>
          </w:p>
        </w:tc>
      </w:tr>
      <w:tr w:rsidR="00554294" w:rsidRPr="008C2396" w14:paraId="7EBA33E6" w14:textId="77777777" w:rsidTr="00FB43A7">
        <w:trPr>
          <w:trHeight w:val="1189"/>
        </w:trPr>
        <w:tc>
          <w:tcPr>
            <w:tcW w:w="10348" w:type="dxa"/>
            <w:shd w:val="clear" w:color="auto" w:fill="auto"/>
          </w:tcPr>
          <w:p w14:paraId="1A7E6A21" w14:textId="4E207684" w:rsidR="0035548B" w:rsidRPr="0035548B" w:rsidRDefault="0035470E" w:rsidP="0035548B">
            <w:pPr>
              <w:jc w:val="both"/>
              <w:rPr>
                <w:rFonts w:ascii="Arial" w:hAnsi="Arial" w:cs="Arial"/>
                <w:color w:val="000000" w:themeColor="text1"/>
                <w:sz w:val="18"/>
                <w:szCs w:val="18"/>
              </w:rPr>
            </w:pPr>
            <w:r w:rsidRPr="006A155B">
              <w:rPr>
                <w:rFonts w:ascii="Arial" w:hAnsi="Arial" w:cs="Arial"/>
                <w:color w:val="000000" w:themeColor="text1"/>
                <w:sz w:val="18"/>
                <w:szCs w:val="18"/>
              </w:rPr>
              <w:t xml:space="preserve">Página web </w:t>
            </w:r>
            <w:proofErr w:type="spellStart"/>
            <w:r w:rsidRPr="006A155B">
              <w:rPr>
                <w:rFonts w:ascii="Arial" w:hAnsi="Arial" w:cs="Arial"/>
                <w:color w:val="000000" w:themeColor="text1"/>
                <w:sz w:val="18"/>
                <w:szCs w:val="18"/>
              </w:rPr>
              <w:t>responsive</w:t>
            </w:r>
            <w:proofErr w:type="spellEnd"/>
            <w:r w:rsidRPr="006A155B">
              <w:rPr>
                <w:rFonts w:ascii="Arial" w:hAnsi="Arial" w:cs="Arial"/>
                <w:color w:val="000000" w:themeColor="text1"/>
                <w:sz w:val="18"/>
                <w:szCs w:val="18"/>
              </w:rPr>
              <w:t xml:space="preserve"> y compatible con diferentes navegadores, la página principal deberá ofrecer al usuario información sobre </w:t>
            </w:r>
            <w:r w:rsidR="003430B7" w:rsidRPr="006A155B">
              <w:rPr>
                <w:rFonts w:ascii="Arial" w:hAnsi="Arial" w:cs="Arial"/>
                <w:color w:val="000000" w:themeColor="text1"/>
                <w:sz w:val="18"/>
                <w:szCs w:val="18"/>
              </w:rPr>
              <w:t>“</w:t>
            </w:r>
            <w:r w:rsidRPr="006A155B">
              <w:rPr>
                <w:rFonts w:ascii="Arial" w:hAnsi="Arial" w:cs="Arial"/>
                <w:color w:val="000000" w:themeColor="text1"/>
                <w:sz w:val="18"/>
                <w:szCs w:val="18"/>
              </w:rPr>
              <w:t>quienes somos</w:t>
            </w:r>
            <w:r w:rsidR="003430B7" w:rsidRPr="006A155B">
              <w:rPr>
                <w:rFonts w:ascii="Arial" w:hAnsi="Arial" w:cs="Arial"/>
                <w:color w:val="000000" w:themeColor="text1"/>
                <w:sz w:val="18"/>
                <w:szCs w:val="18"/>
              </w:rPr>
              <w:t>”</w:t>
            </w:r>
            <w:r w:rsidR="0035548B">
              <w:rPr>
                <w:rFonts w:ascii="Arial" w:hAnsi="Arial" w:cs="Arial"/>
                <w:color w:val="000000" w:themeColor="text1"/>
                <w:sz w:val="18"/>
                <w:szCs w:val="18"/>
              </w:rPr>
              <w:t xml:space="preserve"> (Agencia de Publicidad y Marketing)</w:t>
            </w:r>
            <w:r w:rsidRPr="006A155B">
              <w:rPr>
                <w:rFonts w:ascii="Arial" w:hAnsi="Arial" w:cs="Arial"/>
                <w:color w:val="000000" w:themeColor="text1"/>
                <w:sz w:val="18"/>
                <w:szCs w:val="18"/>
              </w:rPr>
              <w:t xml:space="preserve"> y brinda</w:t>
            </w:r>
            <w:r w:rsidR="003430B7" w:rsidRPr="006A155B">
              <w:rPr>
                <w:rFonts w:ascii="Arial" w:hAnsi="Arial" w:cs="Arial"/>
                <w:color w:val="000000" w:themeColor="text1"/>
                <w:sz w:val="18"/>
                <w:szCs w:val="18"/>
              </w:rPr>
              <w:t>r</w:t>
            </w:r>
            <w:r w:rsidRPr="006A155B">
              <w:rPr>
                <w:rFonts w:ascii="Arial" w:hAnsi="Arial" w:cs="Arial"/>
                <w:color w:val="000000" w:themeColor="text1"/>
                <w:sz w:val="18"/>
                <w:szCs w:val="18"/>
              </w:rPr>
              <w:t xml:space="preserve"> información mediante banner</w:t>
            </w:r>
            <w:r w:rsidR="00842C3C" w:rsidRPr="006A155B">
              <w:rPr>
                <w:rFonts w:ascii="Arial" w:hAnsi="Arial" w:cs="Arial"/>
                <w:color w:val="000000" w:themeColor="text1"/>
                <w:sz w:val="18"/>
                <w:szCs w:val="18"/>
              </w:rPr>
              <w:t>s</w:t>
            </w:r>
            <w:r w:rsidRPr="006A155B">
              <w:rPr>
                <w:rFonts w:ascii="Arial" w:hAnsi="Arial" w:cs="Arial"/>
                <w:color w:val="000000" w:themeColor="text1"/>
                <w:sz w:val="18"/>
                <w:szCs w:val="18"/>
              </w:rPr>
              <w:t xml:space="preserve"> que se deslicen de derecha a izquierda</w:t>
            </w:r>
            <w:r w:rsidR="006A155B" w:rsidRPr="006A155B">
              <w:rPr>
                <w:rFonts w:ascii="Arial" w:hAnsi="Arial" w:cs="Arial"/>
                <w:color w:val="000000" w:themeColor="text1"/>
                <w:sz w:val="18"/>
                <w:szCs w:val="18"/>
              </w:rPr>
              <w:t xml:space="preserve"> y viceversa</w:t>
            </w:r>
            <w:r w:rsidR="0035548B">
              <w:rPr>
                <w:rFonts w:ascii="Arial" w:hAnsi="Arial" w:cs="Arial"/>
                <w:color w:val="000000" w:themeColor="text1"/>
                <w:sz w:val="18"/>
                <w:szCs w:val="18"/>
              </w:rPr>
              <w:t xml:space="preserve"> </w:t>
            </w:r>
            <w:r w:rsidR="006A155B" w:rsidRPr="006A155B">
              <w:rPr>
                <w:rFonts w:ascii="Arial" w:hAnsi="Arial" w:cs="Arial"/>
                <w:color w:val="000000" w:themeColor="text1"/>
                <w:sz w:val="18"/>
                <w:szCs w:val="18"/>
              </w:rPr>
              <w:t>(tipo carrusel).</w:t>
            </w:r>
            <w:r w:rsidRPr="006A155B">
              <w:rPr>
                <w:rFonts w:ascii="Arial" w:hAnsi="Arial" w:cs="Arial"/>
                <w:color w:val="000000" w:themeColor="text1"/>
                <w:sz w:val="18"/>
                <w:szCs w:val="18"/>
              </w:rPr>
              <w:t xml:space="preserve"> </w:t>
            </w:r>
            <w:r w:rsidR="0035548B">
              <w:rPr>
                <w:rFonts w:ascii="Arial" w:hAnsi="Arial" w:cs="Arial"/>
                <w:color w:val="000000" w:themeColor="text1"/>
                <w:sz w:val="18"/>
                <w:szCs w:val="18"/>
              </w:rPr>
              <w:t>D</w:t>
            </w:r>
            <w:r w:rsidRPr="006A155B">
              <w:rPr>
                <w:rFonts w:ascii="Arial" w:hAnsi="Arial" w:cs="Arial"/>
                <w:color w:val="000000" w:themeColor="text1"/>
                <w:sz w:val="18"/>
                <w:szCs w:val="18"/>
              </w:rPr>
              <w:t xml:space="preserve">eberá estar visible la opción de </w:t>
            </w:r>
            <w:r w:rsidR="006A155B" w:rsidRPr="006A155B">
              <w:rPr>
                <w:rFonts w:ascii="Arial" w:hAnsi="Arial" w:cs="Arial"/>
                <w:color w:val="000000" w:themeColor="text1"/>
                <w:sz w:val="18"/>
                <w:szCs w:val="18"/>
              </w:rPr>
              <w:t xml:space="preserve">botones para poder </w:t>
            </w:r>
            <w:r w:rsidRPr="006A155B">
              <w:rPr>
                <w:rFonts w:ascii="Arial" w:hAnsi="Arial" w:cs="Arial"/>
                <w:color w:val="000000" w:themeColor="text1"/>
                <w:sz w:val="18"/>
                <w:szCs w:val="18"/>
              </w:rPr>
              <w:t xml:space="preserve">acceder </w:t>
            </w:r>
            <w:r w:rsidR="0035548B">
              <w:rPr>
                <w:rFonts w:ascii="Arial" w:hAnsi="Arial" w:cs="Arial"/>
                <w:color w:val="000000" w:themeColor="text1"/>
                <w:sz w:val="18"/>
                <w:szCs w:val="18"/>
              </w:rPr>
              <w:t xml:space="preserve">a </w:t>
            </w:r>
            <w:proofErr w:type="spellStart"/>
            <w:r w:rsidR="0035548B">
              <w:rPr>
                <w:rFonts w:ascii="Arial" w:hAnsi="Arial" w:cs="Arial"/>
                <w:color w:val="000000" w:themeColor="text1"/>
                <w:sz w:val="18"/>
                <w:szCs w:val="18"/>
              </w:rPr>
              <w:t>menus</w:t>
            </w:r>
            <w:proofErr w:type="spellEnd"/>
            <w:r w:rsidR="0035548B">
              <w:rPr>
                <w:rFonts w:ascii="Arial" w:hAnsi="Arial" w:cs="Arial"/>
                <w:color w:val="000000" w:themeColor="text1"/>
                <w:sz w:val="18"/>
                <w:szCs w:val="18"/>
              </w:rPr>
              <w:t xml:space="preserve"> </w:t>
            </w:r>
            <w:r w:rsidRPr="006A155B">
              <w:rPr>
                <w:rFonts w:ascii="Arial" w:hAnsi="Arial" w:cs="Arial"/>
                <w:color w:val="000000" w:themeColor="text1"/>
                <w:sz w:val="18"/>
                <w:szCs w:val="18"/>
              </w:rPr>
              <w:t>si es un us</w:t>
            </w:r>
            <w:r w:rsidR="0035548B">
              <w:rPr>
                <w:rFonts w:ascii="Arial" w:hAnsi="Arial" w:cs="Arial"/>
                <w:color w:val="000000" w:themeColor="text1"/>
                <w:sz w:val="18"/>
                <w:szCs w:val="18"/>
              </w:rPr>
              <w:t xml:space="preserve">uario ya registrado previamente. </w:t>
            </w:r>
            <w:r w:rsidRPr="006A155B">
              <w:rPr>
                <w:rFonts w:ascii="Arial" w:hAnsi="Arial" w:cs="Arial"/>
                <w:color w:val="000000" w:themeColor="text1"/>
                <w:sz w:val="18"/>
                <w:szCs w:val="18"/>
              </w:rPr>
              <w:t>Se desea que los colores predominantes sean azul marino y blanco no sin cerrar la opción a propuestas</w:t>
            </w:r>
            <w:r w:rsidR="0035548B">
              <w:rPr>
                <w:rFonts w:ascii="Arial" w:hAnsi="Arial" w:cs="Arial"/>
                <w:color w:val="000000" w:themeColor="text1"/>
                <w:sz w:val="18"/>
                <w:szCs w:val="18"/>
              </w:rPr>
              <w:t xml:space="preserve"> en base a la psicología del color. (</w:t>
            </w:r>
            <w:proofErr w:type="gramStart"/>
            <w:r w:rsidR="0035548B">
              <w:rPr>
                <w:rFonts w:ascii="Arial" w:hAnsi="Arial" w:cs="Arial"/>
                <w:color w:val="000000" w:themeColor="text1"/>
                <w:sz w:val="18"/>
                <w:szCs w:val="18"/>
              </w:rPr>
              <w:t>los</w:t>
            </w:r>
            <w:proofErr w:type="gramEnd"/>
            <w:r w:rsidR="0035548B">
              <w:rPr>
                <w:rFonts w:ascii="Arial" w:hAnsi="Arial" w:cs="Arial"/>
                <w:color w:val="000000" w:themeColor="text1"/>
                <w:sz w:val="18"/>
                <w:szCs w:val="18"/>
              </w:rPr>
              <w:t xml:space="preserve"> colores está en forma abierta).</w:t>
            </w:r>
          </w:p>
        </w:tc>
      </w:tr>
    </w:tbl>
    <w:p w14:paraId="0B920E29" w14:textId="77777777" w:rsidR="008C2396" w:rsidRDefault="008C2396" w:rsidP="007650F9">
      <w:pPr>
        <w:pStyle w:val="Piedepgina"/>
        <w:tabs>
          <w:tab w:val="clear" w:pos="4252"/>
          <w:tab w:val="clear" w:pos="8504"/>
        </w:tabs>
        <w:spacing w:line="360" w:lineRule="auto"/>
        <w:jc w:val="both"/>
        <w:rPr>
          <w:rFonts w:ascii="Arial" w:hAnsi="Arial" w:cs="Arial"/>
          <w:b/>
          <w:sz w:val="28"/>
          <w:szCs w:val="28"/>
        </w:rPr>
      </w:pPr>
    </w:p>
    <w:p w14:paraId="7D35FA95" w14:textId="77777777" w:rsidR="007650F9" w:rsidRPr="008C2396" w:rsidRDefault="007650F9" w:rsidP="007650F9">
      <w:pPr>
        <w:pStyle w:val="Piedepgina"/>
        <w:tabs>
          <w:tab w:val="clear" w:pos="4252"/>
          <w:tab w:val="clear" w:pos="8504"/>
        </w:tabs>
        <w:spacing w:line="360" w:lineRule="auto"/>
        <w:jc w:val="both"/>
        <w:rPr>
          <w:rFonts w:ascii="Arial" w:hAnsi="Arial" w:cs="Arial"/>
          <w:b/>
          <w:bCs/>
          <w:sz w:val="22"/>
          <w:szCs w:val="22"/>
        </w:rPr>
      </w:pPr>
      <w:r w:rsidRPr="008C2396">
        <w:rPr>
          <w:rFonts w:ascii="Arial" w:hAnsi="Arial" w:cs="Arial"/>
          <w:b/>
          <w:bCs/>
          <w:sz w:val="22"/>
          <w:szCs w:val="22"/>
        </w:rPr>
        <w:t>FIRMAS DE ACEPTACI</w:t>
      </w:r>
      <w:r w:rsidR="00EC5492" w:rsidRPr="008C2396">
        <w:rPr>
          <w:rFonts w:ascii="Arial" w:hAnsi="Arial" w:cs="Arial"/>
          <w:b/>
          <w:bCs/>
          <w:sz w:val="22"/>
          <w:szCs w:val="22"/>
        </w:rPr>
        <w:t>Ó</w:t>
      </w:r>
      <w:r w:rsidRPr="008C2396">
        <w:rPr>
          <w:rFonts w:ascii="Arial" w:hAnsi="Arial" w:cs="Arial"/>
          <w:b/>
          <w:bCs/>
          <w:sz w:val="22"/>
          <w:szCs w:val="22"/>
        </w:rPr>
        <w:t>N:</w:t>
      </w:r>
    </w:p>
    <w:p w14:paraId="1ADB0F1B" w14:textId="77777777" w:rsidR="007650F9" w:rsidRPr="008C2396" w:rsidRDefault="007650F9" w:rsidP="007650F9">
      <w:pPr>
        <w:pStyle w:val="Piedepgina"/>
        <w:tabs>
          <w:tab w:val="clear" w:pos="4252"/>
          <w:tab w:val="clear" w:pos="8504"/>
        </w:tabs>
        <w:spacing w:line="360" w:lineRule="auto"/>
        <w:jc w:val="both"/>
        <w:rPr>
          <w:rFonts w:ascii="Arial" w:hAnsi="Arial" w:cs="Arial"/>
          <w:b/>
          <w:bCs/>
          <w:sz w:val="22"/>
          <w:szCs w:val="22"/>
        </w:rPr>
      </w:pPr>
    </w:p>
    <w:p w14:paraId="60DF44B7" w14:textId="7E81FF34" w:rsidR="007650F9" w:rsidRPr="008C2396" w:rsidRDefault="00B72CDF" w:rsidP="00B72CDF">
      <w:pPr>
        <w:pStyle w:val="Piedepgina"/>
        <w:tabs>
          <w:tab w:val="clear" w:pos="4252"/>
          <w:tab w:val="clear" w:pos="8504"/>
        </w:tabs>
        <w:spacing w:line="360" w:lineRule="auto"/>
        <w:ind w:left="709"/>
        <w:jc w:val="both"/>
        <w:rPr>
          <w:rFonts w:ascii="Arial" w:hAnsi="Arial" w:cs="Arial"/>
          <w:b/>
          <w:bCs/>
          <w:sz w:val="22"/>
          <w:szCs w:val="22"/>
        </w:rPr>
      </w:pPr>
      <w:r>
        <w:rPr>
          <w:rFonts w:ascii="Arial" w:hAnsi="Arial" w:cs="Arial"/>
          <w:b/>
          <w:bCs/>
          <w:sz w:val="22"/>
          <w:szCs w:val="22"/>
        </w:rPr>
        <w:t>Karina Hernández</w:t>
      </w:r>
      <w:r w:rsidR="00CB768A">
        <w:rPr>
          <w:rFonts w:ascii="Arial" w:hAnsi="Arial" w:cs="Arial"/>
          <w:b/>
          <w:bCs/>
          <w:sz w:val="22"/>
          <w:szCs w:val="22"/>
        </w:rPr>
        <w:tab/>
      </w:r>
      <w:r w:rsidR="00CB768A">
        <w:rPr>
          <w:rFonts w:ascii="Arial" w:hAnsi="Arial" w:cs="Arial"/>
          <w:b/>
          <w:bCs/>
          <w:sz w:val="22"/>
          <w:szCs w:val="22"/>
        </w:rPr>
        <w:tab/>
      </w:r>
      <w:r w:rsidR="00DC405E">
        <w:rPr>
          <w:rFonts w:ascii="Arial" w:hAnsi="Arial" w:cs="Arial"/>
          <w:b/>
          <w:bCs/>
          <w:sz w:val="22"/>
          <w:szCs w:val="22"/>
        </w:rPr>
        <w:tab/>
      </w:r>
      <w:r w:rsidR="00DC405E">
        <w:rPr>
          <w:rFonts w:ascii="Arial" w:hAnsi="Arial" w:cs="Arial"/>
          <w:b/>
          <w:bCs/>
          <w:sz w:val="22"/>
          <w:szCs w:val="22"/>
        </w:rPr>
        <w:tab/>
      </w:r>
      <w:r>
        <w:rPr>
          <w:rFonts w:ascii="Arial" w:hAnsi="Arial" w:cs="Arial"/>
          <w:b/>
          <w:bCs/>
          <w:sz w:val="22"/>
          <w:szCs w:val="22"/>
        </w:rPr>
        <w:t xml:space="preserve"> </w:t>
      </w:r>
      <w:r>
        <w:rPr>
          <w:rFonts w:ascii="Arial" w:hAnsi="Arial" w:cs="Arial"/>
          <w:b/>
          <w:bCs/>
          <w:sz w:val="22"/>
          <w:szCs w:val="22"/>
        </w:rPr>
        <w:tab/>
        <w:t>Gilberto Hernández</w:t>
      </w:r>
    </w:p>
    <w:p w14:paraId="705C0C60" w14:textId="77777777" w:rsidR="007650F9" w:rsidRPr="008C2396" w:rsidRDefault="007650F9" w:rsidP="007650F9">
      <w:pPr>
        <w:pStyle w:val="Piedepgina"/>
        <w:tabs>
          <w:tab w:val="clear" w:pos="4252"/>
          <w:tab w:val="clear" w:pos="8504"/>
        </w:tabs>
        <w:spacing w:line="360" w:lineRule="auto"/>
        <w:jc w:val="both"/>
        <w:rPr>
          <w:rFonts w:ascii="Arial" w:hAnsi="Arial" w:cs="Arial"/>
          <w:b/>
          <w:bCs/>
          <w:sz w:val="22"/>
          <w:szCs w:val="22"/>
        </w:rPr>
      </w:pPr>
      <w:r w:rsidRPr="008C2396">
        <w:rPr>
          <w:rFonts w:ascii="Arial" w:hAnsi="Arial" w:cs="Arial"/>
          <w:b/>
          <w:bCs/>
          <w:sz w:val="22"/>
          <w:szCs w:val="22"/>
        </w:rPr>
        <w:t>_______________________________</w:t>
      </w:r>
      <w:r w:rsidR="00E45C7F" w:rsidRPr="008C2396">
        <w:rPr>
          <w:rFonts w:ascii="Arial" w:hAnsi="Arial" w:cs="Arial"/>
          <w:b/>
          <w:bCs/>
          <w:sz w:val="22"/>
          <w:szCs w:val="22"/>
        </w:rPr>
        <w:t>_</w:t>
      </w:r>
      <w:r w:rsidR="00E45C7F" w:rsidRPr="008C2396">
        <w:rPr>
          <w:rFonts w:ascii="Arial" w:hAnsi="Arial" w:cs="Arial"/>
          <w:b/>
          <w:bCs/>
          <w:sz w:val="22"/>
          <w:szCs w:val="22"/>
        </w:rPr>
        <w:tab/>
        <w:t xml:space="preserve">         </w:t>
      </w:r>
      <w:r w:rsidRPr="008C2396">
        <w:rPr>
          <w:rFonts w:ascii="Arial" w:hAnsi="Arial" w:cs="Arial"/>
          <w:b/>
          <w:bCs/>
          <w:sz w:val="22"/>
          <w:szCs w:val="22"/>
        </w:rPr>
        <w:t>_____________________________</w:t>
      </w:r>
      <w:r w:rsidR="00E45C7F" w:rsidRPr="008C2396">
        <w:rPr>
          <w:rFonts w:ascii="Arial" w:hAnsi="Arial" w:cs="Arial"/>
          <w:b/>
          <w:bCs/>
          <w:sz w:val="22"/>
          <w:szCs w:val="22"/>
        </w:rPr>
        <w:t>__</w:t>
      </w:r>
    </w:p>
    <w:p w14:paraId="1653AE4C" w14:textId="77777777" w:rsidR="007650F9" w:rsidRPr="008C2396" w:rsidRDefault="00E45C7F" w:rsidP="007650F9">
      <w:pPr>
        <w:pStyle w:val="Piedepgina"/>
        <w:tabs>
          <w:tab w:val="clear" w:pos="4252"/>
          <w:tab w:val="clear" w:pos="8504"/>
        </w:tabs>
        <w:spacing w:line="360" w:lineRule="auto"/>
        <w:jc w:val="both"/>
        <w:rPr>
          <w:rFonts w:ascii="Arial" w:hAnsi="Arial" w:cs="Arial"/>
          <w:b/>
          <w:bCs/>
          <w:sz w:val="22"/>
          <w:szCs w:val="22"/>
        </w:rPr>
      </w:pPr>
      <w:r w:rsidRPr="008C2396">
        <w:rPr>
          <w:rFonts w:ascii="Arial" w:hAnsi="Arial" w:cs="Arial"/>
          <w:b/>
          <w:bCs/>
          <w:sz w:val="22"/>
          <w:szCs w:val="22"/>
        </w:rPr>
        <w:t>Nombre Responsable Solicitud</w:t>
      </w:r>
      <w:r w:rsidR="007650F9" w:rsidRPr="008C2396">
        <w:rPr>
          <w:rFonts w:ascii="Arial" w:hAnsi="Arial" w:cs="Arial"/>
          <w:b/>
          <w:bCs/>
          <w:sz w:val="22"/>
          <w:szCs w:val="22"/>
        </w:rPr>
        <w:tab/>
      </w:r>
      <w:r w:rsidRPr="008C2396">
        <w:rPr>
          <w:rFonts w:ascii="Arial" w:hAnsi="Arial" w:cs="Arial"/>
          <w:b/>
          <w:bCs/>
          <w:sz w:val="22"/>
          <w:szCs w:val="22"/>
        </w:rPr>
        <w:tab/>
        <w:t xml:space="preserve">         Nombre Líder OTI</w:t>
      </w:r>
    </w:p>
    <w:p w14:paraId="235250FC" w14:textId="77777777" w:rsidR="00CF1DBE" w:rsidRPr="008C2396" w:rsidRDefault="00115130" w:rsidP="002C1CC6">
      <w:pPr>
        <w:pStyle w:val="Piedepgina"/>
        <w:tabs>
          <w:tab w:val="clear" w:pos="4252"/>
          <w:tab w:val="clear" w:pos="8504"/>
        </w:tabs>
        <w:spacing w:line="360" w:lineRule="auto"/>
        <w:jc w:val="both"/>
        <w:rPr>
          <w:rFonts w:ascii="Arial" w:hAnsi="Arial" w:cs="Arial"/>
          <w:b/>
          <w:bCs/>
          <w:sz w:val="22"/>
          <w:szCs w:val="22"/>
        </w:rPr>
      </w:pPr>
      <w:r w:rsidRPr="008C2396">
        <w:rPr>
          <w:rFonts w:ascii="Arial" w:hAnsi="Arial" w:cs="Arial"/>
          <w:b/>
          <w:bCs/>
          <w:sz w:val="22"/>
          <w:szCs w:val="22"/>
        </w:rPr>
        <w:t>Dependencia Solicitante</w:t>
      </w:r>
      <w:r w:rsidRPr="008C2396">
        <w:rPr>
          <w:rFonts w:ascii="Arial" w:hAnsi="Arial" w:cs="Arial"/>
          <w:b/>
          <w:bCs/>
          <w:sz w:val="22"/>
          <w:szCs w:val="22"/>
        </w:rPr>
        <w:tab/>
      </w:r>
      <w:r w:rsidRPr="008C2396">
        <w:rPr>
          <w:rFonts w:ascii="Arial" w:hAnsi="Arial" w:cs="Arial"/>
          <w:b/>
          <w:bCs/>
          <w:sz w:val="22"/>
          <w:szCs w:val="22"/>
        </w:rPr>
        <w:tab/>
      </w:r>
      <w:r w:rsidRPr="008C2396">
        <w:rPr>
          <w:rFonts w:ascii="Arial" w:hAnsi="Arial" w:cs="Arial"/>
          <w:b/>
          <w:bCs/>
          <w:sz w:val="22"/>
          <w:szCs w:val="22"/>
        </w:rPr>
        <w:tab/>
        <w:t xml:space="preserve">         </w:t>
      </w:r>
      <w:r w:rsidR="00C16587" w:rsidRPr="008C2396">
        <w:rPr>
          <w:rFonts w:ascii="Arial" w:hAnsi="Arial" w:cs="Arial"/>
          <w:b/>
          <w:bCs/>
          <w:sz w:val="22"/>
          <w:szCs w:val="22"/>
        </w:rPr>
        <w:t xml:space="preserve">Oficina </w:t>
      </w:r>
      <w:r w:rsidR="0008714F" w:rsidRPr="008C2396">
        <w:rPr>
          <w:rFonts w:ascii="Arial" w:hAnsi="Arial" w:cs="Arial"/>
          <w:b/>
          <w:bCs/>
          <w:sz w:val="22"/>
          <w:szCs w:val="22"/>
        </w:rPr>
        <w:t>Tecnología</w:t>
      </w:r>
      <w:r w:rsidRPr="008C2396">
        <w:rPr>
          <w:rFonts w:ascii="Arial" w:hAnsi="Arial" w:cs="Arial"/>
          <w:b/>
          <w:bCs/>
          <w:sz w:val="22"/>
          <w:szCs w:val="22"/>
        </w:rPr>
        <w:t>s</w:t>
      </w:r>
      <w:r w:rsidR="0008714F" w:rsidRPr="008C2396">
        <w:rPr>
          <w:rFonts w:ascii="Arial" w:hAnsi="Arial" w:cs="Arial"/>
          <w:b/>
          <w:bCs/>
          <w:sz w:val="22"/>
          <w:szCs w:val="22"/>
        </w:rPr>
        <w:t xml:space="preserve"> de la Información</w:t>
      </w:r>
    </w:p>
    <w:p w14:paraId="27F98FF1" w14:textId="77777777" w:rsidR="00775673" w:rsidRPr="008C2396" w:rsidRDefault="00775673" w:rsidP="002C1CC6">
      <w:pPr>
        <w:pStyle w:val="Piedepgina"/>
        <w:tabs>
          <w:tab w:val="clear" w:pos="4252"/>
          <w:tab w:val="clear" w:pos="8504"/>
        </w:tabs>
        <w:spacing w:line="360" w:lineRule="auto"/>
        <w:jc w:val="both"/>
        <w:rPr>
          <w:rFonts w:ascii="Arial" w:hAnsi="Arial" w:cs="Arial"/>
          <w:b/>
          <w:bCs/>
          <w:sz w:val="22"/>
          <w:szCs w:val="22"/>
        </w:rPr>
      </w:pPr>
    </w:p>
    <w:p w14:paraId="2C13D377" w14:textId="77777777" w:rsidR="00933F02" w:rsidRPr="008C2396" w:rsidRDefault="00C758C6" w:rsidP="0050044E">
      <w:pPr>
        <w:pStyle w:val="Ttulo1"/>
        <w:rPr>
          <w:rFonts w:cs="Arial"/>
        </w:rPr>
      </w:pPr>
      <w:bookmarkStart w:id="2" w:name="_Toc532221776"/>
      <w:r w:rsidRPr="008C2396">
        <w:rPr>
          <w:rFonts w:cs="Arial"/>
        </w:rPr>
        <w:t>ANALISIS</w:t>
      </w:r>
      <w:r w:rsidR="00933F02" w:rsidRPr="008C2396">
        <w:rPr>
          <w:rFonts w:cs="Arial"/>
        </w:rPr>
        <w:t xml:space="preserve"> DE </w:t>
      </w:r>
      <w:r w:rsidR="00033CDA" w:rsidRPr="008C2396">
        <w:rPr>
          <w:rFonts w:cs="Arial"/>
        </w:rPr>
        <w:t>REQUISITOS</w:t>
      </w:r>
      <w:r w:rsidR="001E6230" w:rsidRPr="008C2396">
        <w:rPr>
          <w:rFonts w:cs="Arial"/>
        </w:rPr>
        <w:t xml:space="preserve"> Y REQUERIMIENTOS</w:t>
      </w:r>
      <w:bookmarkEnd w:id="2"/>
      <w:r w:rsidR="00950088" w:rsidRPr="008C2396">
        <w:rPr>
          <w:rFonts w:cs="Arial"/>
        </w:rPr>
        <w:t xml:space="preserve"> </w:t>
      </w:r>
    </w:p>
    <w:p w14:paraId="0FA43794" w14:textId="77777777" w:rsidR="0008714F" w:rsidRPr="008C2396" w:rsidRDefault="0008714F" w:rsidP="0008714F">
      <w:pPr>
        <w:jc w:val="center"/>
        <w:rPr>
          <w:rFonts w:ascii="Arial" w:hAnsi="Arial" w:cs="Arial"/>
          <w:b/>
          <w:sz w:val="28"/>
          <w:szCs w:val="28"/>
        </w:rPr>
      </w:pPr>
    </w:p>
    <w:tbl>
      <w:tblPr>
        <w:tblW w:w="10519"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6"/>
        <w:gridCol w:w="1755"/>
        <w:gridCol w:w="1402"/>
        <w:gridCol w:w="1662"/>
        <w:gridCol w:w="1717"/>
        <w:gridCol w:w="1147"/>
      </w:tblGrid>
      <w:tr w:rsidR="00752596" w:rsidRPr="008C2396" w14:paraId="7F5C7CBE" w14:textId="77777777" w:rsidTr="00287554">
        <w:trPr>
          <w:trHeight w:val="182"/>
        </w:trPr>
        <w:tc>
          <w:tcPr>
            <w:tcW w:w="2836" w:type="dxa"/>
            <w:shd w:val="clear" w:color="auto" w:fill="A50021"/>
            <w:vAlign w:val="center"/>
          </w:tcPr>
          <w:p w14:paraId="29F4D6D9" w14:textId="77777777" w:rsidR="00752596" w:rsidRPr="008C2396" w:rsidRDefault="00752596" w:rsidP="00C7124A">
            <w:pPr>
              <w:rPr>
                <w:rFonts w:ascii="Arial" w:hAnsi="Arial" w:cs="Arial"/>
                <w:b/>
                <w:sz w:val="22"/>
                <w:szCs w:val="22"/>
              </w:rPr>
            </w:pPr>
            <w:r w:rsidRPr="008C2396">
              <w:rPr>
                <w:rFonts w:ascii="Arial" w:hAnsi="Arial" w:cs="Arial"/>
                <w:b/>
                <w:sz w:val="22"/>
                <w:szCs w:val="22"/>
              </w:rPr>
              <w:t>Fecha Inicio</w:t>
            </w:r>
          </w:p>
        </w:tc>
        <w:tc>
          <w:tcPr>
            <w:tcW w:w="3157" w:type="dxa"/>
            <w:gridSpan w:val="2"/>
            <w:shd w:val="clear" w:color="auto" w:fill="FFFFFF"/>
          </w:tcPr>
          <w:p w14:paraId="30E31182" w14:textId="77777777" w:rsidR="00752596" w:rsidRPr="008C2396" w:rsidRDefault="002C63AF" w:rsidP="00CF1DBE">
            <w:pPr>
              <w:jc w:val="center"/>
              <w:rPr>
                <w:rFonts w:ascii="Arial" w:hAnsi="Arial" w:cs="Arial"/>
                <w:b/>
                <w:color w:val="D9D9D9"/>
                <w:sz w:val="22"/>
                <w:szCs w:val="22"/>
              </w:rPr>
            </w:pPr>
            <w:r>
              <w:rPr>
                <w:rFonts w:ascii="Arial" w:hAnsi="Arial" w:cs="Arial"/>
                <w:b/>
                <w:color w:val="D9D9D9"/>
                <w:sz w:val="22"/>
                <w:szCs w:val="22"/>
              </w:rPr>
              <w:t>01/03</w:t>
            </w:r>
            <w:r w:rsidR="00752596" w:rsidRPr="008C2396">
              <w:rPr>
                <w:rFonts w:ascii="Arial" w:hAnsi="Arial" w:cs="Arial"/>
                <w:b/>
                <w:color w:val="D9D9D9"/>
                <w:sz w:val="22"/>
                <w:szCs w:val="22"/>
              </w:rPr>
              <w:t>/</w:t>
            </w:r>
            <w:r>
              <w:rPr>
                <w:rFonts w:ascii="Arial" w:hAnsi="Arial" w:cs="Arial"/>
                <w:b/>
                <w:color w:val="D9D9D9"/>
                <w:sz w:val="22"/>
                <w:szCs w:val="22"/>
              </w:rPr>
              <w:t>2022</w:t>
            </w:r>
          </w:p>
        </w:tc>
        <w:tc>
          <w:tcPr>
            <w:tcW w:w="1662" w:type="dxa"/>
            <w:shd w:val="clear" w:color="auto" w:fill="A50021"/>
          </w:tcPr>
          <w:p w14:paraId="1223776E" w14:textId="77777777" w:rsidR="00752596" w:rsidRPr="008C2396" w:rsidRDefault="00752596" w:rsidP="00C7124A">
            <w:pPr>
              <w:rPr>
                <w:rFonts w:ascii="Arial" w:hAnsi="Arial" w:cs="Arial"/>
                <w:b/>
                <w:sz w:val="22"/>
                <w:szCs w:val="22"/>
              </w:rPr>
            </w:pPr>
            <w:r w:rsidRPr="008C2396">
              <w:rPr>
                <w:rFonts w:ascii="Arial" w:hAnsi="Arial" w:cs="Arial"/>
                <w:b/>
                <w:sz w:val="22"/>
                <w:szCs w:val="22"/>
              </w:rPr>
              <w:t>Fecha Final</w:t>
            </w:r>
          </w:p>
        </w:tc>
        <w:tc>
          <w:tcPr>
            <w:tcW w:w="2864" w:type="dxa"/>
            <w:gridSpan w:val="2"/>
            <w:shd w:val="clear" w:color="auto" w:fill="FFFFFF"/>
          </w:tcPr>
          <w:p w14:paraId="75A96A35" w14:textId="77777777" w:rsidR="00752596" w:rsidRPr="008C2396" w:rsidRDefault="002C63AF" w:rsidP="00CF1DBE">
            <w:pPr>
              <w:jc w:val="center"/>
              <w:rPr>
                <w:rFonts w:ascii="Arial" w:hAnsi="Arial" w:cs="Arial"/>
                <w:b/>
                <w:color w:val="D9D9D9"/>
                <w:sz w:val="22"/>
                <w:szCs w:val="22"/>
              </w:rPr>
            </w:pPr>
            <w:r>
              <w:rPr>
                <w:rFonts w:ascii="Arial" w:hAnsi="Arial" w:cs="Arial"/>
                <w:b/>
                <w:color w:val="D9D9D9"/>
                <w:sz w:val="22"/>
                <w:szCs w:val="22"/>
              </w:rPr>
              <w:t>25</w:t>
            </w:r>
            <w:r w:rsidR="00752596" w:rsidRPr="008C2396">
              <w:rPr>
                <w:rFonts w:ascii="Arial" w:hAnsi="Arial" w:cs="Arial"/>
                <w:b/>
                <w:color w:val="D9D9D9"/>
                <w:sz w:val="22"/>
                <w:szCs w:val="22"/>
              </w:rPr>
              <w:t>/</w:t>
            </w:r>
            <w:r>
              <w:rPr>
                <w:rFonts w:ascii="Arial" w:hAnsi="Arial" w:cs="Arial"/>
                <w:b/>
                <w:color w:val="D9D9D9"/>
                <w:sz w:val="22"/>
                <w:szCs w:val="22"/>
              </w:rPr>
              <w:t>05</w:t>
            </w:r>
            <w:r w:rsidR="00752596" w:rsidRPr="008C2396">
              <w:rPr>
                <w:rFonts w:ascii="Arial" w:hAnsi="Arial" w:cs="Arial"/>
                <w:b/>
                <w:color w:val="D9D9D9"/>
                <w:sz w:val="22"/>
                <w:szCs w:val="22"/>
              </w:rPr>
              <w:t>/</w:t>
            </w:r>
            <w:r>
              <w:rPr>
                <w:rFonts w:ascii="Arial" w:hAnsi="Arial" w:cs="Arial"/>
                <w:b/>
                <w:color w:val="D9D9D9"/>
                <w:sz w:val="22"/>
                <w:szCs w:val="22"/>
              </w:rPr>
              <w:t>2022</w:t>
            </w:r>
          </w:p>
        </w:tc>
      </w:tr>
      <w:tr w:rsidR="00C5127D" w:rsidRPr="008C2396" w14:paraId="6E11BF1F" w14:textId="77777777" w:rsidTr="00287554">
        <w:trPr>
          <w:trHeight w:val="230"/>
        </w:trPr>
        <w:tc>
          <w:tcPr>
            <w:tcW w:w="10519" w:type="dxa"/>
            <w:gridSpan w:val="6"/>
            <w:shd w:val="clear" w:color="auto" w:fill="A50021"/>
            <w:vAlign w:val="center"/>
          </w:tcPr>
          <w:p w14:paraId="1A2A9138" w14:textId="77777777" w:rsidR="00C5127D" w:rsidRPr="008C2396" w:rsidRDefault="00C5127D" w:rsidP="0031230D">
            <w:pPr>
              <w:jc w:val="center"/>
              <w:rPr>
                <w:rFonts w:ascii="Arial" w:hAnsi="Arial" w:cs="Arial"/>
                <w:b/>
                <w:color w:val="A6A6A6"/>
                <w:sz w:val="22"/>
                <w:szCs w:val="22"/>
              </w:rPr>
            </w:pPr>
            <w:r w:rsidRPr="008C2396">
              <w:rPr>
                <w:rFonts w:ascii="Arial" w:hAnsi="Arial" w:cs="Arial"/>
                <w:b/>
                <w:sz w:val="22"/>
                <w:szCs w:val="22"/>
              </w:rPr>
              <w:t>Modelamiento de Negocio</w:t>
            </w:r>
          </w:p>
        </w:tc>
      </w:tr>
      <w:tr w:rsidR="00C5127D" w:rsidRPr="008C2396" w14:paraId="1E8DBA2F" w14:textId="77777777" w:rsidTr="00287554">
        <w:trPr>
          <w:trHeight w:val="1578"/>
        </w:trPr>
        <w:tc>
          <w:tcPr>
            <w:tcW w:w="10519" w:type="dxa"/>
            <w:gridSpan w:val="6"/>
            <w:shd w:val="clear" w:color="auto" w:fill="FFFFFF"/>
            <w:vAlign w:val="center"/>
          </w:tcPr>
          <w:p w14:paraId="39DE07CA" w14:textId="77777777" w:rsidR="00E442EC" w:rsidRPr="008C2396" w:rsidRDefault="00E442EC" w:rsidP="0031230D">
            <w:pPr>
              <w:rPr>
                <w:rFonts w:ascii="Arial" w:hAnsi="Arial" w:cs="Arial"/>
                <w:b/>
                <w:color w:val="A6A6A6"/>
                <w:sz w:val="22"/>
                <w:szCs w:val="22"/>
              </w:rPr>
            </w:pPr>
          </w:p>
          <w:p w14:paraId="15DDB038" w14:textId="77777777" w:rsidR="005607CA" w:rsidRDefault="005607CA" w:rsidP="00235D56">
            <w:pPr>
              <w:jc w:val="center"/>
              <w:rPr>
                <w:noProof/>
              </w:rPr>
            </w:pPr>
          </w:p>
          <w:p w14:paraId="74BE1408" w14:textId="77777777" w:rsidR="005607CA" w:rsidRDefault="005607CA" w:rsidP="00235D56">
            <w:pPr>
              <w:jc w:val="center"/>
              <w:rPr>
                <w:noProof/>
              </w:rPr>
            </w:pPr>
          </w:p>
          <w:p w14:paraId="3B135FE2" w14:textId="1FF1EB65" w:rsidR="00E442EC" w:rsidRDefault="002B436E" w:rsidP="00235D56">
            <w:pPr>
              <w:jc w:val="center"/>
              <w:rPr>
                <w:noProof/>
              </w:rPr>
            </w:pPr>
            <w:r>
              <w:rPr>
                <w:noProof/>
                <w:lang w:val="es-MX" w:eastAsia="es-MX"/>
              </w:rPr>
              <w:drawing>
                <wp:inline distT="0" distB="0" distL="0" distR="0" wp14:anchorId="7A6A6744" wp14:editId="31DA54BF">
                  <wp:extent cx="5838825" cy="16192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l="42697" t="6854" r="7202" b="50949"/>
                          <a:stretch>
                            <a:fillRect/>
                          </a:stretch>
                        </pic:blipFill>
                        <pic:spPr bwMode="auto">
                          <a:xfrm>
                            <a:off x="0" y="0"/>
                            <a:ext cx="5838825" cy="1619250"/>
                          </a:xfrm>
                          <a:prstGeom prst="rect">
                            <a:avLst/>
                          </a:prstGeom>
                          <a:noFill/>
                          <a:ln>
                            <a:noFill/>
                          </a:ln>
                        </pic:spPr>
                      </pic:pic>
                    </a:graphicData>
                  </a:graphic>
                </wp:inline>
              </w:drawing>
            </w:r>
          </w:p>
          <w:p w14:paraId="71522702" w14:textId="77777777" w:rsidR="005607CA" w:rsidRDefault="005607CA" w:rsidP="00235D56">
            <w:pPr>
              <w:jc w:val="center"/>
              <w:rPr>
                <w:rFonts w:ascii="Arial" w:hAnsi="Arial" w:cs="Arial"/>
                <w:b/>
                <w:noProof/>
                <w:color w:val="A6A6A6"/>
              </w:rPr>
            </w:pPr>
          </w:p>
          <w:p w14:paraId="77AF639F" w14:textId="77777777" w:rsidR="005607CA" w:rsidRPr="008C2396" w:rsidRDefault="005607CA" w:rsidP="00235D56">
            <w:pPr>
              <w:jc w:val="center"/>
              <w:rPr>
                <w:rFonts w:ascii="Arial" w:hAnsi="Arial" w:cs="Arial"/>
                <w:b/>
                <w:color w:val="A6A6A6"/>
                <w:sz w:val="22"/>
                <w:szCs w:val="22"/>
              </w:rPr>
            </w:pPr>
          </w:p>
        </w:tc>
      </w:tr>
      <w:tr w:rsidR="00C5127D" w:rsidRPr="008C2396" w14:paraId="45B07C2B" w14:textId="77777777" w:rsidTr="00287554">
        <w:trPr>
          <w:trHeight w:val="182"/>
        </w:trPr>
        <w:tc>
          <w:tcPr>
            <w:tcW w:w="10519" w:type="dxa"/>
            <w:gridSpan w:val="6"/>
            <w:shd w:val="clear" w:color="auto" w:fill="A50021"/>
            <w:vAlign w:val="center"/>
          </w:tcPr>
          <w:p w14:paraId="3E2C5472" w14:textId="77777777" w:rsidR="00C5127D" w:rsidRPr="008C2396" w:rsidRDefault="00C5127D" w:rsidP="0031230D">
            <w:pPr>
              <w:jc w:val="center"/>
              <w:rPr>
                <w:rFonts w:ascii="Arial" w:hAnsi="Arial" w:cs="Arial"/>
                <w:b/>
                <w:sz w:val="22"/>
                <w:szCs w:val="22"/>
              </w:rPr>
            </w:pPr>
            <w:r w:rsidRPr="008C2396">
              <w:rPr>
                <w:rFonts w:ascii="Arial" w:hAnsi="Arial" w:cs="Arial"/>
                <w:b/>
                <w:sz w:val="22"/>
                <w:szCs w:val="22"/>
              </w:rPr>
              <w:t>Términos de Referencia</w:t>
            </w:r>
          </w:p>
        </w:tc>
      </w:tr>
      <w:tr w:rsidR="008355CE" w:rsidRPr="008C2396" w14:paraId="3925AAAD" w14:textId="77777777" w:rsidTr="00287554">
        <w:trPr>
          <w:trHeight w:val="1578"/>
        </w:trPr>
        <w:tc>
          <w:tcPr>
            <w:tcW w:w="2836" w:type="dxa"/>
            <w:shd w:val="clear" w:color="auto" w:fill="A50021"/>
            <w:vAlign w:val="center"/>
          </w:tcPr>
          <w:p w14:paraId="1E9866E6" w14:textId="77777777" w:rsidR="008355CE" w:rsidRPr="008C2396" w:rsidRDefault="00D6320C" w:rsidP="000C0F24">
            <w:pPr>
              <w:rPr>
                <w:rFonts w:ascii="Arial" w:hAnsi="Arial" w:cs="Arial"/>
                <w:b/>
                <w:sz w:val="22"/>
                <w:szCs w:val="22"/>
              </w:rPr>
            </w:pPr>
            <w:r w:rsidRPr="008C2396">
              <w:rPr>
                <w:rFonts w:ascii="Arial" w:hAnsi="Arial" w:cs="Arial"/>
                <w:b/>
                <w:sz w:val="22"/>
                <w:szCs w:val="22"/>
              </w:rPr>
              <w:t>Alcance</w:t>
            </w:r>
            <w:r w:rsidR="00C155CE" w:rsidRPr="008C2396">
              <w:rPr>
                <w:rFonts w:ascii="Arial" w:hAnsi="Arial" w:cs="Arial"/>
                <w:b/>
                <w:sz w:val="22"/>
                <w:szCs w:val="22"/>
              </w:rPr>
              <w:t xml:space="preserve"> de la solución </w:t>
            </w:r>
          </w:p>
        </w:tc>
        <w:tc>
          <w:tcPr>
            <w:tcW w:w="7683" w:type="dxa"/>
            <w:gridSpan w:val="5"/>
            <w:shd w:val="clear" w:color="auto" w:fill="auto"/>
          </w:tcPr>
          <w:p w14:paraId="57B040E6" w14:textId="27A43F93" w:rsidR="00870BF4" w:rsidRPr="0035548B" w:rsidRDefault="00870BF4" w:rsidP="0035548B">
            <w:pPr>
              <w:jc w:val="both"/>
              <w:rPr>
                <w:rFonts w:ascii="Arial" w:hAnsi="Arial" w:cs="Arial"/>
                <w:color w:val="000000" w:themeColor="text1"/>
                <w:sz w:val="18"/>
                <w:szCs w:val="18"/>
              </w:rPr>
            </w:pPr>
            <w:r w:rsidRPr="0035548B">
              <w:rPr>
                <w:rFonts w:ascii="Arial" w:hAnsi="Arial" w:cs="Arial"/>
                <w:color w:val="000000" w:themeColor="text1"/>
                <w:sz w:val="18"/>
                <w:szCs w:val="18"/>
              </w:rPr>
              <w:t>Se</w:t>
            </w:r>
            <w:r w:rsidR="0024286C" w:rsidRPr="0035548B">
              <w:rPr>
                <w:rFonts w:ascii="Arial" w:hAnsi="Arial" w:cs="Arial"/>
                <w:color w:val="000000" w:themeColor="text1"/>
                <w:sz w:val="18"/>
                <w:szCs w:val="18"/>
              </w:rPr>
              <w:t xml:space="preserve"> creará una página web la cual</w:t>
            </w:r>
            <w:r w:rsidRPr="0035548B">
              <w:rPr>
                <w:rFonts w:ascii="Arial" w:hAnsi="Arial" w:cs="Arial"/>
                <w:color w:val="000000" w:themeColor="text1"/>
                <w:sz w:val="18"/>
                <w:szCs w:val="18"/>
              </w:rPr>
              <w:t xml:space="preserve"> mostrará un espacio dedicado a banner para dar información diversa</w:t>
            </w:r>
            <w:r w:rsidR="0035548B" w:rsidRPr="0035548B">
              <w:rPr>
                <w:rFonts w:ascii="Arial" w:hAnsi="Arial" w:cs="Arial"/>
                <w:color w:val="000000" w:themeColor="text1"/>
                <w:sz w:val="18"/>
                <w:szCs w:val="18"/>
              </w:rPr>
              <w:t xml:space="preserve"> al Marketing y la publicidad ofreciendo servicios en dicho ramo</w:t>
            </w:r>
            <w:r w:rsidRPr="0035548B">
              <w:rPr>
                <w:rFonts w:ascii="Arial" w:hAnsi="Arial" w:cs="Arial"/>
                <w:color w:val="000000" w:themeColor="text1"/>
                <w:sz w:val="18"/>
                <w:szCs w:val="18"/>
              </w:rPr>
              <w:t xml:space="preserve">, </w:t>
            </w:r>
            <w:r w:rsidR="0035548B">
              <w:rPr>
                <w:rFonts w:ascii="Arial" w:hAnsi="Arial" w:cs="Arial"/>
                <w:color w:val="000000" w:themeColor="text1"/>
                <w:sz w:val="18"/>
                <w:szCs w:val="18"/>
              </w:rPr>
              <w:t>el</w:t>
            </w:r>
            <w:r w:rsidRPr="0035548B">
              <w:rPr>
                <w:rFonts w:ascii="Arial" w:hAnsi="Arial" w:cs="Arial"/>
                <w:color w:val="000000" w:themeColor="text1"/>
                <w:sz w:val="18"/>
                <w:szCs w:val="18"/>
              </w:rPr>
              <w:t xml:space="preserve"> banner tendrá un desplazamiento de derecha a izquierda.</w:t>
            </w:r>
            <w:r w:rsidR="0035548B">
              <w:rPr>
                <w:rFonts w:ascii="Arial" w:hAnsi="Arial" w:cs="Arial"/>
                <w:color w:val="000000" w:themeColor="text1"/>
                <w:sz w:val="18"/>
                <w:szCs w:val="18"/>
              </w:rPr>
              <w:t xml:space="preserve"> Habrá botones con </w:t>
            </w:r>
            <w:proofErr w:type="spellStart"/>
            <w:r w:rsidR="0035548B">
              <w:rPr>
                <w:rFonts w:ascii="Arial" w:hAnsi="Arial" w:cs="Arial"/>
                <w:color w:val="000000" w:themeColor="text1"/>
                <w:sz w:val="18"/>
                <w:szCs w:val="18"/>
              </w:rPr>
              <w:t>menus</w:t>
            </w:r>
            <w:proofErr w:type="spellEnd"/>
            <w:r w:rsidR="0035548B">
              <w:rPr>
                <w:rFonts w:ascii="Arial" w:hAnsi="Arial" w:cs="Arial"/>
                <w:color w:val="000000" w:themeColor="text1"/>
                <w:sz w:val="18"/>
                <w:szCs w:val="18"/>
              </w:rPr>
              <w:t xml:space="preserve"> donde se ofrecerá archivo descargable en PDF para dar información adicional sobre el catálogo de servicios.</w:t>
            </w:r>
            <w:r w:rsidRPr="0035548B">
              <w:rPr>
                <w:rFonts w:ascii="Arial" w:hAnsi="Arial" w:cs="Arial"/>
                <w:color w:val="000000" w:themeColor="text1"/>
                <w:sz w:val="18"/>
                <w:szCs w:val="18"/>
              </w:rPr>
              <w:t xml:space="preserve"> Se colocará</w:t>
            </w:r>
            <w:r w:rsidR="0024286C" w:rsidRPr="0035548B">
              <w:rPr>
                <w:rFonts w:ascii="Arial" w:hAnsi="Arial" w:cs="Arial"/>
                <w:color w:val="000000" w:themeColor="text1"/>
                <w:sz w:val="18"/>
                <w:szCs w:val="18"/>
              </w:rPr>
              <w:t>n</w:t>
            </w:r>
            <w:r w:rsidRPr="0035548B">
              <w:rPr>
                <w:rFonts w:ascii="Arial" w:hAnsi="Arial" w:cs="Arial"/>
                <w:color w:val="000000" w:themeColor="text1"/>
                <w:sz w:val="18"/>
                <w:szCs w:val="18"/>
              </w:rPr>
              <w:t xml:space="preserve"> de manera intuitiva las opciones de ingreso o registro.</w:t>
            </w:r>
            <w:r w:rsidR="0035548B">
              <w:rPr>
                <w:rFonts w:ascii="Arial" w:hAnsi="Arial" w:cs="Arial"/>
                <w:color w:val="000000" w:themeColor="text1"/>
                <w:sz w:val="18"/>
                <w:szCs w:val="18"/>
              </w:rPr>
              <w:t>(Opción abierta a diseño)</w:t>
            </w:r>
          </w:p>
          <w:p w14:paraId="1FB68C00" w14:textId="5B929A62" w:rsidR="008355CE" w:rsidRPr="0024286C" w:rsidRDefault="00870BF4" w:rsidP="0035548B">
            <w:pPr>
              <w:jc w:val="both"/>
              <w:rPr>
                <w:rFonts w:ascii="Arial" w:hAnsi="Arial" w:cs="Arial"/>
                <w:color w:val="A6A6A6"/>
                <w:sz w:val="22"/>
                <w:szCs w:val="22"/>
              </w:rPr>
            </w:pPr>
            <w:r w:rsidRPr="0035548B">
              <w:rPr>
                <w:rFonts w:ascii="Arial" w:hAnsi="Arial" w:cs="Arial"/>
                <w:color w:val="000000" w:themeColor="text1"/>
                <w:sz w:val="18"/>
                <w:szCs w:val="18"/>
              </w:rPr>
              <w:t xml:space="preserve">En el caso de “registro” </w:t>
            </w:r>
            <w:r w:rsidR="0035548B">
              <w:rPr>
                <w:rFonts w:ascii="Arial" w:hAnsi="Arial" w:cs="Arial"/>
                <w:color w:val="000000" w:themeColor="text1"/>
                <w:sz w:val="18"/>
                <w:szCs w:val="18"/>
              </w:rPr>
              <w:t>como tal no habrá (por la ley de datos personales) solo se dará información de contacto de la Agencia de Publicidad y Marketing en el cual consiste en Nombre de la sociedad, Teléfonos, correo electrónico de contacto y dirección física</w:t>
            </w:r>
            <w:r w:rsidRPr="0035548B">
              <w:rPr>
                <w:rFonts w:ascii="Arial" w:hAnsi="Arial" w:cs="Arial"/>
                <w:color w:val="000000" w:themeColor="text1"/>
                <w:sz w:val="18"/>
                <w:szCs w:val="18"/>
              </w:rPr>
              <w:t xml:space="preserve">. En el caso de “ingreso” se </w:t>
            </w:r>
            <w:r w:rsidR="005144A0" w:rsidRPr="0035548B">
              <w:rPr>
                <w:rFonts w:ascii="Arial" w:hAnsi="Arial" w:cs="Arial"/>
                <w:color w:val="000000" w:themeColor="text1"/>
                <w:sz w:val="18"/>
                <w:szCs w:val="18"/>
              </w:rPr>
              <w:t>mostrará</w:t>
            </w:r>
            <w:r w:rsidRPr="0035548B">
              <w:rPr>
                <w:rFonts w:ascii="Arial" w:hAnsi="Arial" w:cs="Arial"/>
                <w:color w:val="000000" w:themeColor="text1"/>
                <w:sz w:val="18"/>
                <w:szCs w:val="18"/>
              </w:rPr>
              <w:t xml:space="preserve"> un pop-up donde el usuario deberá ingresar sus credenciales para </w:t>
            </w:r>
            <w:r w:rsidR="005144A0" w:rsidRPr="0035548B">
              <w:rPr>
                <w:rFonts w:ascii="Arial" w:hAnsi="Arial" w:cs="Arial"/>
                <w:color w:val="000000" w:themeColor="text1"/>
                <w:sz w:val="18"/>
                <w:szCs w:val="18"/>
              </w:rPr>
              <w:t>conceder el acceso.</w:t>
            </w:r>
            <w:r w:rsidR="005144A0" w:rsidRPr="0035548B">
              <w:rPr>
                <w:rFonts w:ascii="Arial" w:hAnsi="Arial" w:cs="Arial"/>
                <w:color w:val="000000" w:themeColor="text1"/>
                <w:sz w:val="22"/>
                <w:szCs w:val="22"/>
              </w:rPr>
              <w:t xml:space="preserve"> </w:t>
            </w:r>
          </w:p>
        </w:tc>
      </w:tr>
      <w:tr w:rsidR="006962B9" w:rsidRPr="008C2396" w14:paraId="026C4024" w14:textId="77777777" w:rsidTr="00287554">
        <w:trPr>
          <w:trHeight w:val="1578"/>
        </w:trPr>
        <w:tc>
          <w:tcPr>
            <w:tcW w:w="2836" w:type="dxa"/>
            <w:shd w:val="clear" w:color="auto" w:fill="A50021"/>
            <w:vAlign w:val="center"/>
          </w:tcPr>
          <w:p w14:paraId="75117E0B" w14:textId="77777777" w:rsidR="006962B9" w:rsidRPr="008C2396" w:rsidRDefault="00947941" w:rsidP="0031230D">
            <w:pPr>
              <w:rPr>
                <w:rFonts w:ascii="Arial" w:hAnsi="Arial" w:cs="Arial"/>
                <w:b/>
                <w:sz w:val="22"/>
                <w:szCs w:val="22"/>
                <w:lang w:val="es-CO"/>
              </w:rPr>
            </w:pPr>
            <w:r w:rsidRPr="008C2396">
              <w:rPr>
                <w:rFonts w:ascii="Arial" w:hAnsi="Arial" w:cs="Arial"/>
                <w:b/>
                <w:sz w:val="22"/>
                <w:szCs w:val="22"/>
                <w:lang w:val="es-CO"/>
              </w:rPr>
              <w:t>Requerimientos Funcionales y c</w:t>
            </w:r>
            <w:r w:rsidR="006012E8" w:rsidRPr="008C2396">
              <w:rPr>
                <w:rFonts w:ascii="Arial" w:hAnsi="Arial" w:cs="Arial"/>
                <w:b/>
                <w:sz w:val="22"/>
                <w:szCs w:val="22"/>
                <w:lang w:val="es-CO"/>
              </w:rPr>
              <w:t xml:space="preserve">riterios de </w:t>
            </w:r>
            <w:r w:rsidR="00F15D7D" w:rsidRPr="008C2396">
              <w:rPr>
                <w:rFonts w:ascii="Arial" w:hAnsi="Arial" w:cs="Arial"/>
                <w:b/>
                <w:sz w:val="22"/>
                <w:szCs w:val="22"/>
                <w:lang w:val="es-CO"/>
              </w:rPr>
              <w:t>a</w:t>
            </w:r>
            <w:r w:rsidR="00F229BC" w:rsidRPr="008C2396">
              <w:rPr>
                <w:rFonts w:ascii="Arial" w:hAnsi="Arial" w:cs="Arial"/>
                <w:b/>
                <w:sz w:val="22"/>
                <w:szCs w:val="22"/>
                <w:lang w:val="es-CO"/>
              </w:rPr>
              <w:t>ceptación</w:t>
            </w:r>
            <w:r w:rsidR="003E467C" w:rsidRPr="008C2396">
              <w:rPr>
                <w:rFonts w:ascii="Arial" w:hAnsi="Arial" w:cs="Arial"/>
                <w:b/>
                <w:sz w:val="22"/>
                <w:szCs w:val="22"/>
                <w:lang w:val="es-CO"/>
              </w:rPr>
              <w:t xml:space="preserve"> </w:t>
            </w:r>
          </w:p>
        </w:tc>
        <w:tc>
          <w:tcPr>
            <w:tcW w:w="7683" w:type="dxa"/>
            <w:gridSpan w:val="5"/>
            <w:shd w:val="clear" w:color="auto" w:fill="auto"/>
          </w:tcPr>
          <w:p w14:paraId="3B1D6BF9" w14:textId="005973E3" w:rsidR="0024286C" w:rsidRPr="00A22C53" w:rsidRDefault="0024286C" w:rsidP="00A22C53">
            <w:pPr>
              <w:jc w:val="both"/>
              <w:rPr>
                <w:rFonts w:ascii="Arial" w:hAnsi="Arial" w:cs="Arial"/>
                <w:color w:val="000000" w:themeColor="text1"/>
                <w:sz w:val="18"/>
                <w:szCs w:val="18"/>
              </w:rPr>
            </w:pPr>
            <w:r w:rsidRPr="00A22C53">
              <w:rPr>
                <w:rFonts w:ascii="Arial" w:hAnsi="Arial" w:cs="Arial"/>
                <w:color w:val="000000" w:themeColor="text1"/>
                <w:sz w:val="18"/>
                <w:szCs w:val="18"/>
              </w:rPr>
              <w:t xml:space="preserve">La página deberá ser capaz de tener una conexión </w:t>
            </w:r>
            <w:r w:rsidR="00A22C53">
              <w:rPr>
                <w:rFonts w:ascii="Arial" w:hAnsi="Arial" w:cs="Arial"/>
                <w:color w:val="000000" w:themeColor="text1"/>
                <w:sz w:val="18"/>
                <w:szCs w:val="18"/>
              </w:rPr>
              <w:t xml:space="preserve">estable en cualquier plataforma conocida y cualquier motor de </w:t>
            </w:r>
            <w:r w:rsidR="007C715D">
              <w:rPr>
                <w:rFonts w:ascii="Arial" w:hAnsi="Arial" w:cs="Arial"/>
                <w:color w:val="000000" w:themeColor="text1"/>
                <w:sz w:val="18"/>
                <w:szCs w:val="18"/>
              </w:rPr>
              <w:t>búsqueda</w:t>
            </w:r>
            <w:r w:rsidR="00A22C53">
              <w:rPr>
                <w:rFonts w:ascii="Arial" w:hAnsi="Arial" w:cs="Arial"/>
                <w:color w:val="000000" w:themeColor="text1"/>
                <w:sz w:val="18"/>
                <w:szCs w:val="18"/>
              </w:rPr>
              <w:t xml:space="preserve"> como Google</w:t>
            </w:r>
            <w:r w:rsidR="00A149CB">
              <w:rPr>
                <w:rFonts w:ascii="Arial" w:hAnsi="Arial" w:cs="Arial"/>
                <w:color w:val="000000" w:themeColor="text1"/>
                <w:sz w:val="18"/>
                <w:szCs w:val="18"/>
              </w:rPr>
              <w:t xml:space="preserve"> y Google Chrome</w:t>
            </w:r>
            <w:r w:rsidR="00A22C53">
              <w:rPr>
                <w:rFonts w:ascii="Arial" w:hAnsi="Arial" w:cs="Arial"/>
                <w:color w:val="000000" w:themeColor="text1"/>
                <w:sz w:val="18"/>
                <w:szCs w:val="18"/>
              </w:rPr>
              <w:t xml:space="preserve">, Bing, </w:t>
            </w:r>
            <w:proofErr w:type="spellStart"/>
            <w:r w:rsidR="00A22C53">
              <w:rPr>
                <w:rFonts w:ascii="Arial" w:hAnsi="Arial" w:cs="Arial"/>
                <w:color w:val="000000" w:themeColor="text1"/>
                <w:sz w:val="18"/>
                <w:szCs w:val="18"/>
              </w:rPr>
              <w:t>Baidu</w:t>
            </w:r>
            <w:proofErr w:type="spellEnd"/>
            <w:r w:rsidR="00A22C53">
              <w:rPr>
                <w:rFonts w:ascii="Arial" w:hAnsi="Arial" w:cs="Arial"/>
                <w:color w:val="000000" w:themeColor="text1"/>
                <w:sz w:val="18"/>
                <w:szCs w:val="18"/>
              </w:rPr>
              <w:t xml:space="preserve">, </w:t>
            </w:r>
            <w:proofErr w:type="spellStart"/>
            <w:r w:rsidR="00A22C53">
              <w:rPr>
                <w:rFonts w:ascii="Arial" w:hAnsi="Arial" w:cs="Arial"/>
                <w:color w:val="000000" w:themeColor="text1"/>
                <w:sz w:val="18"/>
                <w:szCs w:val="18"/>
              </w:rPr>
              <w:t>Yahoo</w:t>
            </w:r>
            <w:proofErr w:type="spellEnd"/>
            <w:r w:rsidR="00A22C53">
              <w:rPr>
                <w:rFonts w:ascii="Arial" w:hAnsi="Arial" w:cs="Arial"/>
                <w:color w:val="000000" w:themeColor="text1"/>
                <w:sz w:val="18"/>
                <w:szCs w:val="18"/>
              </w:rPr>
              <w:t xml:space="preserve">, </w:t>
            </w:r>
            <w:proofErr w:type="spellStart"/>
            <w:r w:rsidR="00A22C53">
              <w:rPr>
                <w:rFonts w:ascii="Arial" w:hAnsi="Arial" w:cs="Arial"/>
                <w:color w:val="000000" w:themeColor="text1"/>
                <w:sz w:val="18"/>
                <w:szCs w:val="18"/>
              </w:rPr>
              <w:t>Yandex</w:t>
            </w:r>
            <w:proofErr w:type="spellEnd"/>
            <w:r w:rsidR="00A22C53">
              <w:rPr>
                <w:rFonts w:ascii="Arial" w:hAnsi="Arial" w:cs="Arial"/>
                <w:color w:val="000000" w:themeColor="text1"/>
                <w:sz w:val="18"/>
                <w:szCs w:val="18"/>
              </w:rPr>
              <w:t xml:space="preserve">, </w:t>
            </w:r>
            <w:proofErr w:type="spellStart"/>
            <w:r w:rsidR="00A22C53">
              <w:rPr>
                <w:rFonts w:ascii="Arial" w:hAnsi="Arial" w:cs="Arial"/>
                <w:color w:val="000000" w:themeColor="text1"/>
                <w:sz w:val="18"/>
                <w:szCs w:val="18"/>
              </w:rPr>
              <w:t>DuckDuckGo</w:t>
            </w:r>
            <w:proofErr w:type="spellEnd"/>
            <w:r w:rsidR="00A149CB">
              <w:rPr>
                <w:rFonts w:ascii="Arial" w:hAnsi="Arial" w:cs="Arial"/>
                <w:color w:val="000000" w:themeColor="text1"/>
                <w:sz w:val="18"/>
                <w:szCs w:val="18"/>
              </w:rPr>
              <w:t xml:space="preserve">, Safari, </w:t>
            </w:r>
            <w:proofErr w:type="spellStart"/>
            <w:r w:rsidR="00A149CB">
              <w:rPr>
                <w:rFonts w:ascii="Arial" w:hAnsi="Arial" w:cs="Arial"/>
                <w:color w:val="000000" w:themeColor="text1"/>
                <w:sz w:val="18"/>
                <w:szCs w:val="18"/>
              </w:rPr>
              <w:t>Edge</w:t>
            </w:r>
            <w:proofErr w:type="spellEnd"/>
            <w:r w:rsidR="00A149CB">
              <w:rPr>
                <w:rFonts w:ascii="Arial" w:hAnsi="Arial" w:cs="Arial"/>
                <w:color w:val="000000" w:themeColor="text1"/>
                <w:sz w:val="18"/>
                <w:szCs w:val="18"/>
              </w:rPr>
              <w:t xml:space="preserve">, </w:t>
            </w:r>
            <w:proofErr w:type="spellStart"/>
            <w:r w:rsidR="00A149CB">
              <w:rPr>
                <w:rFonts w:ascii="Arial" w:hAnsi="Arial" w:cs="Arial"/>
                <w:color w:val="000000" w:themeColor="text1"/>
                <w:sz w:val="18"/>
                <w:szCs w:val="18"/>
              </w:rPr>
              <w:t>FireFox</w:t>
            </w:r>
            <w:proofErr w:type="spellEnd"/>
            <w:r w:rsidR="00A149CB">
              <w:rPr>
                <w:rFonts w:ascii="Arial" w:hAnsi="Arial" w:cs="Arial"/>
                <w:color w:val="000000" w:themeColor="text1"/>
                <w:sz w:val="18"/>
                <w:szCs w:val="18"/>
              </w:rPr>
              <w:t xml:space="preserve">, Excite, </w:t>
            </w:r>
            <w:proofErr w:type="spellStart"/>
            <w:r w:rsidR="00A149CB">
              <w:rPr>
                <w:rFonts w:ascii="Arial" w:hAnsi="Arial" w:cs="Arial"/>
                <w:color w:val="000000" w:themeColor="text1"/>
                <w:sz w:val="18"/>
                <w:szCs w:val="18"/>
              </w:rPr>
              <w:t>Dogpile</w:t>
            </w:r>
            <w:proofErr w:type="spellEnd"/>
            <w:r w:rsidR="00A149CB">
              <w:rPr>
                <w:rFonts w:ascii="Arial" w:hAnsi="Arial" w:cs="Arial"/>
                <w:color w:val="000000" w:themeColor="text1"/>
                <w:sz w:val="18"/>
                <w:szCs w:val="18"/>
              </w:rPr>
              <w:t xml:space="preserve">, </w:t>
            </w:r>
            <w:proofErr w:type="spellStart"/>
            <w:r w:rsidR="00A149CB">
              <w:rPr>
                <w:rFonts w:ascii="Arial" w:hAnsi="Arial" w:cs="Arial"/>
                <w:color w:val="000000" w:themeColor="text1"/>
                <w:sz w:val="18"/>
                <w:szCs w:val="18"/>
              </w:rPr>
              <w:t>Info</w:t>
            </w:r>
            <w:proofErr w:type="spellEnd"/>
            <w:r w:rsidR="00A149CB">
              <w:rPr>
                <w:rFonts w:ascii="Arial" w:hAnsi="Arial" w:cs="Arial"/>
                <w:color w:val="000000" w:themeColor="text1"/>
                <w:sz w:val="18"/>
                <w:szCs w:val="18"/>
              </w:rPr>
              <w:t xml:space="preserve">, </w:t>
            </w:r>
            <w:proofErr w:type="spellStart"/>
            <w:r w:rsidR="00A149CB">
              <w:rPr>
                <w:rFonts w:ascii="Arial" w:hAnsi="Arial" w:cs="Arial"/>
                <w:color w:val="000000" w:themeColor="text1"/>
                <w:sz w:val="18"/>
                <w:szCs w:val="18"/>
              </w:rPr>
              <w:t>SearchEncrypt</w:t>
            </w:r>
            <w:proofErr w:type="spellEnd"/>
            <w:r w:rsidR="00A149CB">
              <w:rPr>
                <w:rFonts w:ascii="Arial" w:hAnsi="Arial" w:cs="Arial"/>
                <w:color w:val="000000" w:themeColor="text1"/>
                <w:sz w:val="18"/>
                <w:szCs w:val="18"/>
              </w:rPr>
              <w:t xml:space="preserve">, Opera, Samsung Internet, </w:t>
            </w:r>
            <w:proofErr w:type="spellStart"/>
            <w:r w:rsidR="00A149CB">
              <w:rPr>
                <w:rFonts w:ascii="Arial" w:hAnsi="Arial" w:cs="Arial"/>
                <w:color w:val="000000" w:themeColor="text1"/>
                <w:sz w:val="18"/>
                <w:szCs w:val="18"/>
              </w:rPr>
              <w:t>Wolfram</w:t>
            </w:r>
            <w:proofErr w:type="spellEnd"/>
            <w:r w:rsidR="00A149CB">
              <w:rPr>
                <w:rFonts w:ascii="Arial" w:hAnsi="Arial" w:cs="Arial"/>
                <w:color w:val="000000" w:themeColor="text1"/>
                <w:sz w:val="18"/>
                <w:szCs w:val="18"/>
              </w:rPr>
              <w:t xml:space="preserve">, </w:t>
            </w:r>
            <w:proofErr w:type="spellStart"/>
            <w:r w:rsidR="00A149CB">
              <w:rPr>
                <w:rFonts w:ascii="Arial" w:hAnsi="Arial" w:cs="Arial"/>
                <w:color w:val="000000" w:themeColor="text1"/>
                <w:sz w:val="18"/>
                <w:szCs w:val="18"/>
              </w:rPr>
              <w:t>Alpha</w:t>
            </w:r>
            <w:proofErr w:type="spellEnd"/>
            <w:r w:rsidR="00A149CB">
              <w:rPr>
                <w:rFonts w:ascii="Arial" w:hAnsi="Arial" w:cs="Arial"/>
                <w:color w:val="000000" w:themeColor="text1"/>
                <w:sz w:val="18"/>
                <w:szCs w:val="18"/>
              </w:rPr>
              <w:t xml:space="preserve">, </w:t>
            </w:r>
            <w:proofErr w:type="spellStart"/>
            <w:r w:rsidR="00A149CB">
              <w:rPr>
                <w:rFonts w:ascii="Arial" w:hAnsi="Arial" w:cs="Arial"/>
                <w:color w:val="000000" w:themeColor="text1"/>
                <w:sz w:val="18"/>
                <w:szCs w:val="18"/>
              </w:rPr>
              <w:t>StartPage</w:t>
            </w:r>
            <w:proofErr w:type="spellEnd"/>
            <w:r w:rsidR="00A149CB">
              <w:rPr>
                <w:rFonts w:ascii="Arial" w:hAnsi="Arial" w:cs="Arial"/>
                <w:color w:val="000000" w:themeColor="text1"/>
                <w:sz w:val="18"/>
                <w:szCs w:val="18"/>
              </w:rPr>
              <w:t xml:space="preserve">, AOL, </w:t>
            </w:r>
            <w:proofErr w:type="spellStart"/>
            <w:r w:rsidR="00A149CB">
              <w:rPr>
                <w:rFonts w:ascii="Arial" w:hAnsi="Arial" w:cs="Arial"/>
                <w:color w:val="000000" w:themeColor="text1"/>
                <w:sz w:val="18"/>
                <w:szCs w:val="18"/>
              </w:rPr>
              <w:t>Ecosia</w:t>
            </w:r>
            <w:proofErr w:type="spellEnd"/>
            <w:r w:rsidR="00A22C53">
              <w:rPr>
                <w:rFonts w:ascii="Arial" w:hAnsi="Arial" w:cs="Arial"/>
                <w:color w:val="000000" w:themeColor="text1"/>
                <w:sz w:val="18"/>
                <w:szCs w:val="18"/>
              </w:rPr>
              <w:t xml:space="preserve"> </w:t>
            </w:r>
            <w:r w:rsidR="007C715D">
              <w:rPr>
                <w:rFonts w:ascii="Arial" w:hAnsi="Arial" w:cs="Arial"/>
                <w:color w:val="000000" w:themeColor="text1"/>
                <w:sz w:val="18"/>
                <w:szCs w:val="18"/>
              </w:rPr>
              <w:t xml:space="preserve">y sin limitaciones internacionales. (Que nos puedan ver en cualquier parte del mundo y no solo en plataforma nacional) </w:t>
            </w:r>
            <w:r w:rsidR="00A149CB">
              <w:rPr>
                <w:rFonts w:ascii="Arial" w:hAnsi="Arial" w:cs="Arial"/>
                <w:color w:val="000000" w:themeColor="text1"/>
                <w:sz w:val="18"/>
                <w:szCs w:val="18"/>
              </w:rPr>
              <w:t xml:space="preserve">y con vinculación a redes sociales como Facebook, Twitter e Instagram. </w:t>
            </w:r>
            <w:r w:rsidR="007C715D">
              <w:rPr>
                <w:rFonts w:ascii="Arial" w:hAnsi="Arial" w:cs="Arial"/>
                <w:color w:val="000000" w:themeColor="text1"/>
                <w:sz w:val="18"/>
                <w:szCs w:val="18"/>
              </w:rPr>
              <w:t>No va haber registro por lo mismo de la Ley de datos personales.</w:t>
            </w:r>
            <w:r w:rsidRPr="00A22C53">
              <w:rPr>
                <w:rFonts w:ascii="Arial" w:hAnsi="Arial" w:cs="Arial"/>
                <w:color w:val="000000" w:themeColor="text1"/>
                <w:sz w:val="18"/>
                <w:szCs w:val="18"/>
              </w:rPr>
              <w:t xml:space="preserve"> </w:t>
            </w:r>
          </w:p>
          <w:p w14:paraId="72C41296" w14:textId="7377BEBD" w:rsidR="006962B9" w:rsidRPr="00A22C53" w:rsidRDefault="007C715D" w:rsidP="00A22C53">
            <w:pPr>
              <w:jc w:val="both"/>
              <w:rPr>
                <w:rFonts w:ascii="Arial" w:hAnsi="Arial" w:cs="Arial"/>
                <w:color w:val="000000" w:themeColor="text1"/>
                <w:sz w:val="18"/>
                <w:szCs w:val="18"/>
              </w:rPr>
            </w:pPr>
            <w:r>
              <w:rPr>
                <w:rFonts w:ascii="Arial" w:hAnsi="Arial" w:cs="Arial"/>
                <w:color w:val="000000" w:themeColor="text1"/>
                <w:sz w:val="18"/>
                <w:szCs w:val="18"/>
              </w:rPr>
              <w:t>Se dará información adicional como archivo descargable en formato PDF donde se contendrá catálogo de servicios y productos ofrecidos en este caso por la Agencia de Publicidad y Marketing.</w:t>
            </w:r>
          </w:p>
          <w:p w14:paraId="6709EA3E" w14:textId="697F57E1" w:rsidR="00C0695D" w:rsidRPr="008C2396" w:rsidRDefault="00C0695D" w:rsidP="00A22C53">
            <w:pPr>
              <w:jc w:val="both"/>
              <w:rPr>
                <w:rFonts w:ascii="Arial" w:hAnsi="Arial" w:cs="Arial"/>
                <w:color w:val="A6A6A6"/>
                <w:sz w:val="22"/>
                <w:szCs w:val="22"/>
              </w:rPr>
            </w:pPr>
            <w:r w:rsidRPr="00A22C53">
              <w:rPr>
                <w:rFonts w:ascii="Arial" w:hAnsi="Arial" w:cs="Arial"/>
                <w:color w:val="000000" w:themeColor="text1"/>
                <w:sz w:val="18"/>
                <w:szCs w:val="18"/>
              </w:rPr>
              <w:t>La visualización deberá ser optima y adecuada según el dispositivo en el que se acceda (</w:t>
            </w:r>
            <w:proofErr w:type="spellStart"/>
            <w:r w:rsidRPr="00A22C53">
              <w:rPr>
                <w:rFonts w:ascii="Arial" w:hAnsi="Arial" w:cs="Arial"/>
                <w:color w:val="000000" w:themeColor="text1"/>
                <w:sz w:val="18"/>
                <w:szCs w:val="18"/>
              </w:rPr>
              <w:t>smartphone</w:t>
            </w:r>
            <w:proofErr w:type="spellEnd"/>
            <w:r w:rsidRPr="00A22C53">
              <w:rPr>
                <w:rFonts w:ascii="Arial" w:hAnsi="Arial" w:cs="Arial"/>
                <w:color w:val="000000" w:themeColor="text1"/>
                <w:sz w:val="18"/>
                <w:szCs w:val="18"/>
              </w:rPr>
              <w:t>, Tablet, computador)</w:t>
            </w:r>
            <w:r w:rsidR="007C715D">
              <w:rPr>
                <w:rFonts w:ascii="Arial" w:hAnsi="Arial" w:cs="Arial"/>
                <w:color w:val="000000" w:themeColor="text1"/>
                <w:sz w:val="18"/>
                <w:szCs w:val="18"/>
              </w:rPr>
              <w:t xml:space="preserve"> usando las media </w:t>
            </w:r>
            <w:proofErr w:type="spellStart"/>
            <w:r w:rsidR="007C715D">
              <w:rPr>
                <w:rFonts w:ascii="Arial" w:hAnsi="Arial" w:cs="Arial"/>
                <w:color w:val="000000" w:themeColor="text1"/>
                <w:sz w:val="18"/>
                <w:szCs w:val="18"/>
              </w:rPr>
              <w:t>Querys</w:t>
            </w:r>
            <w:proofErr w:type="spellEnd"/>
            <w:r w:rsidR="007C715D">
              <w:rPr>
                <w:rFonts w:ascii="Arial" w:hAnsi="Arial" w:cs="Arial"/>
                <w:color w:val="000000" w:themeColor="text1"/>
                <w:sz w:val="18"/>
                <w:szCs w:val="18"/>
              </w:rPr>
              <w:t>.</w:t>
            </w:r>
          </w:p>
        </w:tc>
      </w:tr>
      <w:tr w:rsidR="00D51922" w:rsidRPr="008C2396" w14:paraId="3FB8A95A" w14:textId="77777777" w:rsidTr="00287554">
        <w:trPr>
          <w:trHeight w:val="1578"/>
        </w:trPr>
        <w:tc>
          <w:tcPr>
            <w:tcW w:w="2836" w:type="dxa"/>
            <w:shd w:val="clear" w:color="auto" w:fill="A50021"/>
            <w:vAlign w:val="center"/>
          </w:tcPr>
          <w:p w14:paraId="0DE562F9" w14:textId="77777777" w:rsidR="00D51922" w:rsidRPr="008C2396" w:rsidRDefault="00E226C6" w:rsidP="0031230D">
            <w:pPr>
              <w:rPr>
                <w:rFonts w:ascii="Arial" w:hAnsi="Arial" w:cs="Arial"/>
                <w:b/>
                <w:sz w:val="22"/>
                <w:szCs w:val="22"/>
                <w:lang w:val="es-CO"/>
              </w:rPr>
            </w:pPr>
            <w:r w:rsidRPr="008C2396">
              <w:rPr>
                <w:rFonts w:ascii="Arial" w:hAnsi="Arial" w:cs="Arial"/>
                <w:b/>
                <w:sz w:val="22"/>
                <w:szCs w:val="22"/>
                <w:lang w:val="es-CO"/>
              </w:rPr>
              <w:t xml:space="preserve">Requerimientos </w:t>
            </w:r>
            <w:r w:rsidR="0036354D" w:rsidRPr="008C2396">
              <w:rPr>
                <w:rFonts w:ascii="Arial" w:hAnsi="Arial" w:cs="Arial"/>
                <w:b/>
                <w:sz w:val="22"/>
                <w:szCs w:val="22"/>
                <w:lang w:val="es-CO"/>
              </w:rPr>
              <w:t>no</w:t>
            </w:r>
            <w:r w:rsidR="00ED5FA3" w:rsidRPr="008C2396">
              <w:rPr>
                <w:rFonts w:ascii="Arial" w:hAnsi="Arial" w:cs="Arial"/>
                <w:b/>
                <w:sz w:val="22"/>
                <w:szCs w:val="22"/>
                <w:lang w:val="es-CO"/>
              </w:rPr>
              <w:t xml:space="preserve"> </w:t>
            </w:r>
            <w:r w:rsidRPr="008C2396">
              <w:rPr>
                <w:rFonts w:ascii="Arial" w:hAnsi="Arial" w:cs="Arial"/>
                <w:b/>
                <w:sz w:val="22"/>
                <w:szCs w:val="22"/>
                <w:lang w:val="es-CO"/>
              </w:rPr>
              <w:t>Funcionales</w:t>
            </w:r>
            <w:r w:rsidR="000B196E" w:rsidRPr="008C2396">
              <w:rPr>
                <w:rFonts w:ascii="Arial" w:hAnsi="Arial" w:cs="Arial"/>
                <w:b/>
                <w:sz w:val="22"/>
                <w:szCs w:val="22"/>
                <w:lang w:val="es-CO"/>
              </w:rPr>
              <w:t xml:space="preserve"> y de calidad</w:t>
            </w:r>
            <w:r w:rsidRPr="008C2396">
              <w:rPr>
                <w:rFonts w:ascii="Arial" w:hAnsi="Arial" w:cs="Arial"/>
                <w:b/>
                <w:sz w:val="22"/>
                <w:szCs w:val="22"/>
                <w:lang w:val="es-CO"/>
              </w:rPr>
              <w:t xml:space="preserve"> </w:t>
            </w:r>
          </w:p>
        </w:tc>
        <w:tc>
          <w:tcPr>
            <w:tcW w:w="7683" w:type="dxa"/>
            <w:gridSpan w:val="5"/>
            <w:shd w:val="clear" w:color="auto" w:fill="auto"/>
          </w:tcPr>
          <w:p w14:paraId="34129F49" w14:textId="77777777" w:rsidR="00C0695D" w:rsidRDefault="00C0695D" w:rsidP="00376C87">
            <w:pPr>
              <w:rPr>
                <w:rFonts w:ascii="Arial" w:hAnsi="Arial" w:cs="Arial"/>
                <w:color w:val="A6A6A6"/>
                <w:sz w:val="22"/>
                <w:szCs w:val="22"/>
                <w:lang w:val="es-CO"/>
              </w:rPr>
            </w:pPr>
          </w:p>
          <w:p w14:paraId="4975802C" w14:textId="5FDDCF95" w:rsidR="00C0695D" w:rsidRPr="007C715D" w:rsidRDefault="00C0695D" w:rsidP="007C715D">
            <w:pPr>
              <w:jc w:val="both"/>
              <w:rPr>
                <w:rFonts w:ascii="Arial" w:hAnsi="Arial" w:cs="Arial"/>
                <w:color w:val="000000" w:themeColor="text1"/>
                <w:sz w:val="18"/>
                <w:szCs w:val="18"/>
                <w:lang w:val="es-CO"/>
              </w:rPr>
            </w:pPr>
            <w:r w:rsidRPr="007C715D">
              <w:rPr>
                <w:rFonts w:ascii="Arial" w:hAnsi="Arial" w:cs="Arial"/>
                <w:color w:val="000000" w:themeColor="text1"/>
                <w:sz w:val="18"/>
                <w:szCs w:val="18"/>
                <w:lang w:val="es-CO"/>
              </w:rPr>
              <w:t xml:space="preserve">La carga de la página no deberá exceder los 3 segundos </w:t>
            </w:r>
            <w:r w:rsidR="007C715D">
              <w:rPr>
                <w:rFonts w:ascii="Arial" w:hAnsi="Arial" w:cs="Arial"/>
                <w:color w:val="000000" w:themeColor="text1"/>
                <w:sz w:val="18"/>
                <w:szCs w:val="18"/>
                <w:lang w:val="es-CO"/>
              </w:rPr>
              <w:t>y si es posible menos de ese tiempo.</w:t>
            </w:r>
          </w:p>
          <w:p w14:paraId="3BC2EADB" w14:textId="7F4B1F6B" w:rsidR="00D51922" w:rsidRPr="008C2396" w:rsidRDefault="002C63AF" w:rsidP="007C715D">
            <w:pPr>
              <w:jc w:val="both"/>
              <w:rPr>
                <w:rFonts w:ascii="Arial" w:hAnsi="Arial" w:cs="Arial"/>
                <w:color w:val="A6A6A6"/>
                <w:sz w:val="22"/>
                <w:szCs w:val="22"/>
                <w:lang w:val="es-CO"/>
              </w:rPr>
            </w:pPr>
            <w:r w:rsidRPr="007C715D">
              <w:rPr>
                <w:rFonts w:ascii="Arial" w:hAnsi="Arial" w:cs="Arial"/>
                <w:color w:val="000000" w:themeColor="text1"/>
                <w:sz w:val="18"/>
                <w:szCs w:val="18"/>
                <w:lang w:val="es-CO"/>
              </w:rPr>
              <w:br/>
              <w:t>Diseño intuitivo, fácil de entender para usuario inexperto en informática</w:t>
            </w:r>
            <w:r w:rsidR="007C715D">
              <w:rPr>
                <w:rFonts w:ascii="Arial" w:hAnsi="Arial" w:cs="Arial"/>
                <w:color w:val="000000" w:themeColor="text1"/>
                <w:sz w:val="18"/>
                <w:szCs w:val="18"/>
                <w:lang w:val="es-CO"/>
              </w:rPr>
              <w:t xml:space="preserve"> y amigable a la vista ofreciendo botones de fácil uso.</w:t>
            </w:r>
          </w:p>
        </w:tc>
      </w:tr>
      <w:tr w:rsidR="006962B9" w:rsidRPr="008C2396" w14:paraId="554AEB6D" w14:textId="77777777" w:rsidTr="005D0764">
        <w:trPr>
          <w:trHeight w:val="1996"/>
        </w:trPr>
        <w:tc>
          <w:tcPr>
            <w:tcW w:w="2836" w:type="dxa"/>
            <w:shd w:val="clear" w:color="auto" w:fill="A50021"/>
            <w:vAlign w:val="center"/>
          </w:tcPr>
          <w:p w14:paraId="2A45BAB6" w14:textId="77777777" w:rsidR="006962B9" w:rsidRPr="008C2396" w:rsidRDefault="006962B9" w:rsidP="00BA36DD">
            <w:pPr>
              <w:rPr>
                <w:rFonts w:ascii="Arial" w:hAnsi="Arial" w:cs="Arial"/>
                <w:b/>
                <w:sz w:val="22"/>
                <w:szCs w:val="22"/>
                <w:lang w:val="es-CO"/>
              </w:rPr>
            </w:pPr>
            <w:r w:rsidRPr="008C2396">
              <w:rPr>
                <w:rFonts w:ascii="Arial" w:hAnsi="Arial" w:cs="Arial"/>
                <w:b/>
                <w:sz w:val="22"/>
                <w:szCs w:val="22"/>
                <w:lang w:val="es-CO"/>
              </w:rPr>
              <w:lastRenderedPageBreak/>
              <w:t>Interesados en la solución</w:t>
            </w:r>
          </w:p>
        </w:tc>
        <w:tc>
          <w:tcPr>
            <w:tcW w:w="7683" w:type="dxa"/>
            <w:gridSpan w:val="5"/>
            <w:shd w:val="clear" w:color="auto" w:fill="auto"/>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7"/>
              <w:gridCol w:w="4280"/>
            </w:tblGrid>
            <w:tr w:rsidR="00877E89" w:rsidRPr="008C2396" w14:paraId="7DB07B0B" w14:textId="77777777" w:rsidTr="00287554">
              <w:tc>
                <w:tcPr>
                  <w:tcW w:w="0" w:type="auto"/>
                  <w:shd w:val="clear" w:color="auto" w:fill="A6A6A6"/>
                </w:tcPr>
                <w:p w14:paraId="5018A9DD" w14:textId="77777777" w:rsidR="00F0451E" w:rsidRPr="008C2396" w:rsidRDefault="00F0451E" w:rsidP="0031230D">
                  <w:pPr>
                    <w:jc w:val="center"/>
                    <w:rPr>
                      <w:rFonts w:ascii="Arial" w:hAnsi="Arial" w:cs="Arial"/>
                      <w:b/>
                      <w:sz w:val="20"/>
                      <w:szCs w:val="20"/>
                    </w:rPr>
                  </w:pPr>
                  <w:r w:rsidRPr="008C2396">
                    <w:rPr>
                      <w:rFonts w:ascii="Arial" w:hAnsi="Arial" w:cs="Arial"/>
                      <w:b/>
                      <w:sz w:val="20"/>
                      <w:szCs w:val="20"/>
                    </w:rPr>
                    <w:t>Nombre/Rol/Perfil</w:t>
                  </w:r>
                </w:p>
              </w:tc>
              <w:tc>
                <w:tcPr>
                  <w:tcW w:w="0" w:type="auto"/>
                  <w:shd w:val="clear" w:color="auto" w:fill="A6A6A6"/>
                </w:tcPr>
                <w:p w14:paraId="5D3963A4" w14:textId="77777777" w:rsidR="00F0451E" w:rsidRPr="008C2396" w:rsidRDefault="00F0451E" w:rsidP="0031230D">
                  <w:pPr>
                    <w:jc w:val="center"/>
                    <w:rPr>
                      <w:rFonts w:ascii="Arial" w:hAnsi="Arial" w:cs="Arial"/>
                      <w:b/>
                      <w:sz w:val="20"/>
                      <w:szCs w:val="20"/>
                    </w:rPr>
                  </w:pPr>
                  <w:r w:rsidRPr="008C2396">
                    <w:rPr>
                      <w:rFonts w:ascii="Arial" w:hAnsi="Arial" w:cs="Arial"/>
                      <w:b/>
                      <w:sz w:val="20"/>
                      <w:szCs w:val="20"/>
                    </w:rPr>
                    <w:t>Descripción</w:t>
                  </w:r>
                </w:p>
              </w:tc>
            </w:tr>
            <w:tr w:rsidR="00F0451E" w:rsidRPr="008C2396" w14:paraId="454A6700" w14:textId="77777777" w:rsidTr="00287554">
              <w:tc>
                <w:tcPr>
                  <w:tcW w:w="0" w:type="auto"/>
                  <w:shd w:val="clear" w:color="auto" w:fill="auto"/>
                </w:tcPr>
                <w:p w14:paraId="766D477C" w14:textId="05002718" w:rsidR="00F0451E" w:rsidRPr="00877E89" w:rsidRDefault="00877E89" w:rsidP="0031230D">
                  <w:pPr>
                    <w:jc w:val="center"/>
                    <w:rPr>
                      <w:rFonts w:ascii="Arial" w:hAnsi="Arial" w:cs="Arial"/>
                      <w:sz w:val="20"/>
                      <w:szCs w:val="20"/>
                    </w:rPr>
                  </w:pPr>
                  <w:r w:rsidRPr="00877E89">
                    <w:rPr>
                      <w:rFonts w:ascii="Arial" w:hAnsi="Arial" w:cs="Arial"/>
                      <w:color w:val="000000" w:themeColor="text1"/>
                      <w:sz w:val="20"/>
                      <w:szCs w:val="20"/>
                    </w:rPr>
                    <w:t>Karina Hernández</w:t>
                  </w:r>
                </w:p>
              </w:tc>
              <w:tc>
                <w:tcPr>
                  <w:tcW w:w="0" w:type="auto"/>
                  <w:shd w:val="clear" w:color="auto" w:fill="auto"/>
                </w:tcPr>
                <w:p w14:paraId="595C4EDD" w14:textId="290F22B8" w:rsidR="00311F0C" w:rsidRPr="00877E89" w:rsidRDefault="00A23449" w:rsidP="00877E89">
                  <w:pPr>
                    <w:jc w:val="center"/>
                    <w:rPr>
                      <w:rFonts w:ascii="Arial" w:hAnsi="Arial" w:cs="Arial"/>
                      <w:sz w:val="20"/>
                      <w:szCs w:val="20"/>
                    </w:rPr>
                  </w:pPr>
                  <w:r w:rsidRPr="00877E89">
                    <w:rPr>
                      <w:rFonts w:ascii="Arial" w:hAnsi="Arial" w:cs="Arial"/>
                      <w:color w:val="000000" w:themeColor="text1"/>
                      <w:sz w:val="20"/>
                      <w:szCs w:val="20"/>
                    </w:rPr>
                    <w:t xml:space="preserve">Presidente </w:t>
                  </w:r>
                  <w:r w:rsidR="00877E89">
                    <w:rPr>
                      <w:rFonts w:ascii="Arial" w:hAnsi="Arial" w:cs="Arial"/>
                      <w:color w:val="000000" w:themeColor="text1"/>
                      <w:sz w:val="20"/>
                      <w:szCs w:val="20"/>
                    </w:rPr>
                    <w:t>Ejecutiva de la Agencia de Publicidad y Marketing</w:t>
                  </w:r>
                </w:p>
              </w:tc>
            </w:tr>
            <w:tr w:rsidR="00F0451E" w:rsidRPr="008C2396" w14:paraId="6901C58B" w14:textId="77777777" w:rsidTr="00287554">
              <w:tc>
                <w:tcPr>
                  <w:tcW w:w="0" w:type="auto"/>
                  <w:shd w:val="clear" w:color="auto" w:fill="auto"/>
                </w:tcPr>
                <w:p w14:paraId="525E485C" w14:textId="00DB142D" w:rsidR="00F0451E" w:rsidRPr="008C2396" w:rsidRDefault="00877E89" w:rsidP="0031230D">
                  <w:pPr>
                    <w:jc w:val="center"/>
                    <w:rPr>
                      <w:rFonts w:ascii="Arial" w:hAnsi="Arial" w:cs="Arial"/>
                      <w:sz w:val="20"/>
                      <w:szCs w:val="20"/>
                    </w:rPr>
                  </w:pPr>
                  <w:r>
                    <w:rPr>
                      <w:rFonts w:ascii="Arial" w:hAnsi="Arial" w:cs="Arial"/>
                      <w:sz w:val="20"/>
                      <w:szCs w:val="20"/>
                    </w:rPr>
                    <w:t>Gilberto Hernández y Karina Hernández</w:t>
                  </w:r>
                </w:p>
              </w:tc>
              <w:tc>
                <w:tcPr>
                  <w:tcW w:w="0" w:type="auto"/>
                  <w:shd w:val="clear" w:color="auto" w:fill="auto"/>
                </w:tcPr>
                <w:p w14:paraId="060AD7B4" w14:textId="26EF122D" w:rsidR="00F0451E" w:rsidRPr="008C2396" w:rsidRDefault="00A23449" w:rsidP="0031230D">
                  <w:pPr>
                    <w:jc w:val="center"/>
                    <w:rPr>
                      <w:rFonts w:ascii="Arial" w:hAnsi="Arial" w:cs="Arial"/>
                      <w:sz w:val="20"/>
                      <w:szCs w:val="20"/>
                    </w:rPr>
                  </w:pPr>
                  <w:r>
                    <w:rPr>
                      <w:rFonts w:ascii="Arial" w:hAnsi="Arial" w:cs="Arial"/>
                      <w:sz w:val="20"/>
                      <w:szCs w:val="20"/>
                    </w:rPr>
                    <w:t>Líder</w:t>
                  </w:r>
                  <w:r w:rsidR="00877E89">
                    <w:rPr>
                      <w:rFonts w:ascii="Arial" w:hAnsi="Arial" w:cs="Arial"/>
                      <w:sz w:val="20"/>
                      <w:szCs w:val="20"/>
                    </w:rPr>
                    <w:t>(es)</w:t>
                  </w:r>
                  <w:r>
                    <w:rPr>
                      <w:rFonts w:ascii="Arial" w:hAnsi="Arial" w:cs="Arial"/>
                      <w:sz w:val="20"/>
                      <w:szCs w:val="20"/>
                    </w:rPr>
                    <w:t xml:space="preserve"> de</w:t>
                  </w:r>
                  <w:r w:rsidR="00877E89">
                    <w:rPr>
                      <w:rFonts w:ascii="Arial" w:hAnsi="Arial" w:cs="Arial"/>
                      <w:sz w:val="20"/>
                      <w:szCs w:val="20"/>
                    </w:rPr>
                    <w:t>l</w:t>
                  </w:r>
                  <w:r>
                    <w:rPr>
                      <w:rFonts w:ascii="Arial" w:hAnsi="Arial" w:cs="Arial"/>
                      <w:sz w:val="20"/>
                      <w:szCs w:val="20"/>
                    </w:rPr>
                    <w:t xml:space="preserve"> proyecto</w:t>
                  </w:r>
                </w:p>
              </w:tc>
            </w:tr>
            <w:tr w:rsidR="00F0451E" w:rsidRPr="008C2396" w14:paraId="0517DCA7" w14:textId="77777777" w:rsidTr="00287554">
              <w:tc>
                <w:tcPr>
                  <w:tcW w:w="0" w:type="auto"/>
                  <w:shd w:val="clear" w:color="auto" w:fill="auto"/>
                </w:tcPr>
                <w:p w14:paraId="04044555" w14:textId="77777777" w:rsidR="00F0451E" w:rsidRPr="008C2396" w:rsidRDefault="00A23449" w:rsidP="0031230D">
                  <w:pPr>
                    <w:jc w:val="center"/>
                    <w:rPr>
                      <w:rFonts w:ascii="Arial" w:hAnsi="Arial" w:cs="Arial"/>
                      <w:sz w:val="20"/>
                      <w:szCs w:val="20"/>
                    </w:rPr>
                  </w:pPr>
                  <w:r>
                    <w:rPr>
                      <w:rFonts w:ascii="Arial" w:hAnsi="Arial" w:cs="Arial"/>
                      <w:sz w:val="20"/>
                      <w:szCs w:val="20"/>
                    </w:rPr>
                    <w:t>Usuario Final</w:t>
                  </w:r>
                </w:p>
              </w:tc>
              <w:tc>
                <w:tcPr>
                  <w:tcW w:w="0" w:type="auto"/>
                  <w:shd w:val="clear" w:color="auto" w:fill="auto"/>
                </w:tcPr>
                <w:p w14:paraId="32E48D92" w14:textId="574EB94D" w:rsidR="00F0451E" w:rsidRPr="008C2396" w:rsidRDefault="00877E89" w:rsidP="0031230D">
                  <w:pPr>
                    <w:jc w:val="center"/>
                    <w:rPr>
                      <w:rFonts w:ascii="Arial" w:hAnsi="Arial" w:cs="Arial"/>
                      <w:sz w:val="20"/>
                      <w:szCs w:val="20"/>
                    </w:rPr>
                  </w:pPr>
                  <w:r>
                    <w:rPr>
                      <w:rFonts w:ascii="Arial" w:hAnsi="Arial" w:cs="Arial"/>
                      <w:sz w:val="20"/>
                      <w:szCs w:val="20"/>
                    </w:rPr>
                    <w:t>Cliente-Servidor</w:t>
                  </w:r>
                  <w:r w:rsidR="00A23449">
                    <w:rPr>
                      <w:rFonts w:ascii="Arial" w:hAnsi="Arial" w:cs="Arial"/>
                      <w:sz w:val="20"/>
                      <w:szCs w:val="20"/>
                    </w:rPr>
                    <w:t xml:space="preserve"> </w:t>
                  </w:r>
                </w:p>
              </w:tc>
            </w:tr>
          </w:tbl>
          <w:p w14:paraId="7F78B87F" w14:textId="77777777" w:rsidR="006962B9" w:rsidRPr="008C2396" w:rsidRDefault="006962B9" w:rsidP="00F0451E">
            <w:pPr>
              <w:jc w:val="center"/>
              <w:rPr>
                <w:rFonts w:ascii="Arial" w:hAnsi="Arial" w:cs="Arial"/>
                <w:sz w:val="20"/>
                <w:szCs w:val="20"/>
              </w:rPr>
            </w:pPr>
          </w:p>
        </w:tc>
      </w:tr>
      <w:tr w:rsidR="00CF1831" w:rsidRPr="008C2396" w14:paraId="1961498B" w14:textId="77777777" w:rsidTr="008C2396">
        <w:trPr>
          <w:trHeight w:val="843"/>
        </w:trPr>
        <w:tc>
          <w:tcPr>
            <w:tcW w:w="2836" w:type="dxa"/>
            <w:shd w:val="clear" w:color="auto" w:fill="A50021"/>
            <w:vAlign w:val="center"/>
          </w:tcPr>
          <w:p w14:paraId="3636A837" w14:textId="77777777" w:rsidR="006962B9" w:rsidRPr="008C2396" w:rsidRDefault="006962B9" w:rsidP="0031230D">
            <w:pPr>
              <w:rPr>
                <w:rFonts w:ascii="Arial" w:hAnsi="Arial" w:cs="Arial"/>
                <w:b/>
                <w:sz w:val="22"/>
                <w:szCs w:val="22"/>
              </w:rPr>
            </w:pPr>
            <w:r w:rsidRPr="008C2396">
              <w:rPr>
                <w:rFonts w:ascii="Arial" w:hAnsi="Arial" w:cs="Arial"/>
                <w:b/>
                <w:sz w:val="22"/>
                <w:szCs w:val="22"/>
              </w:rPr>
              <w:t>Precondiciones</w:t>
            </w:r>
          </w:p>
        </w:tc>
        <w:tc>
          <w:tcPr>
            <w:tcW w:w="7683" w:type="dxa"/>
            <w:gridSpan w:val="5"/>
            <w:shd w:val="clear" w:color="auto" w:fill="auto"/>
          </w:tcPr>
          <w:p w14:paraId="69E003DE" w14:textId="77777777" w:rsidR="006962B9" w:rsidRPr="008C2396" w:rsidRDefault="006962B9" w:rsidP="0031230D">
            <w:pPr>
              <w:rPr>
                <w:rFonts w:ascii="Arial" w:hAnsi="Arial" w:cs="Arial"/>
                <w:b/>
                <w:sz w:val="22"/>
                <w:szCs w:val="22"/>
              </w:rPr>
            </w:pPr>
          </w:p>
          <w:p w14:paraId="52015D33" w14:textId="1AC53F2C" w:rsidR="006962B9" w:rsidRPr="001D575F" w:rsidRDefault="009F0F47" w:rsidP="001D575F">
            <w:pPr>
              <w:jc w:val="both"/>
              <w:rPr>
                <w:rFonts w:ascii="Arial" w:hAnsi="Arial" w:cs="Arial"/>
                <w:sz w:val="18"/>
                <w:szCs w:val="18"/>
              </w:rPr>
            </w:pPr>
            <w:r w:rsidRPr="001D575F">
              <w:rPr>
                <w:rFonts w:ascii="Arial" w:hAnsi="Arial" w:cs="Arial"/>
                <w:color w:val="000000" w:themeColor="text1"/>
                <w:sz w:val="18"/>
                <w:szCs w:val="18"/>
              </w:rPr>
              <w:t>La información de la organización que será p</w:t>
            </w:r>
            <w:r w:rsidR="001D575F">
              <w:rPr>
                <w:rFonts w:ascii="Arial" w:hAnsi="Arial" w:cs="Arial"/>
                <w:color w:val="000000" w:themeColor="text1"/>
                <w:sz w:val="18"/>
                <w:szCs w:val="18"/>
              </w:rPr>
              <w:t>ublicada en la página principal de la Agencia de Publicidad y Marketing.</w:t>
            </w:r>
          </w:p>
        </w:tc>
      </w:tr>
      <w:tr w:rsidR="00406976" w:rsidRPr="008C2396" w14:paraId="6CA3FEAD" w14:textId="77777777" w:rsidTr="00287554">
        <w:trPr>
          <w:trHeight w:val="1106"/>
        </w:trPr>
        <w:tc>
          <w:tcPr>
            <w:tcW w:w="2836" w:type="dxa"/>
            <w:vMerge w:val="restart"/>
            <w:shd w:val="clear" w:color="auto" w:fill="A50021"/>
            <w:vAlign w:val="center"/>
          </w:tcPr>
          <w:p w14:paraId="444F0F12" w14:textId="77777777" w:rsidR="00406976" w:rsidRPr="008C2396" w:rsidRDefault="00406976" w:rsidP="000C0F24">
            <w:pPr>
              <w:rPr>
                <w:rFonts w:ascii="Arial" w:hAnsi="Arial" w:cs="Arial"/>
                <w:b/>
                <w:sz w:val="22"/>
                <w:szCs w:val="22"/>
              </w:rPr>
            </w:pPr>
            <w:r w:rsidRPr="008C2396">
              <w:rPr>
                <w:rFonts w:ascii="Arial" w:hAnsi="Arial" w:cs="Arial"/>
                <w:b/>
                <w:sz w:val="22"/>
                <w:szCs w:val="22"/>
              </w:rPr>
              <w:t xml:space="preserve">Requisitos </w:t>
            </w:r>
            <w:r w:rsidR="00CB37BC" w:rsidRPr="008C2396">
              <w:rPr>
                <w:rFonts w:ascii="Arial" w:hAnsi="Arial" w:cs="Arial"/>
                <w:b/>
                <w:sz w:val="22"/>
                <w:szCs w:val="22"/>
              </w:rPr>
              <w:t>T</w:t>
            </w:r>
            <w:r w:rsidRPr="008C2396">
              <w:rPr>
                <w:rFonts w:ascii="Arial" w:hAnsi="Arial" w:cs="Arial"/>
                <w:b/>
                <w:sz w:val="22"/>
                <w:szCs w:val="22"/>
              </w:rPr>
              <w:t>écnicos</w:t>
            </w:r>
          </w:p>
        </w:tc>
        <w:tc>
          <w:tcPr>
            <w:tcW w:w="1755" w:type="dxa"/>
            <w:shd w:val="clear" w:color="auto" w:fill="auto"/>
            <w:vAlign w:val="center"/>
          </w:tcPr>
          <w:p w14:paraId="2801FA82" w14:textId="77777777" w:rsidR="00406976" w:rsidRPr="008C2396" w:rsidRDefault="00406976" w:rsidP="003F6647">
            <w:pPr>
              <w:jc w:val="center"/>
              <w:rPr>
                <w:rFonts w:ascii="Arial" w:hAnsi="Arial" w:cs="Arial"/>
                <w:b/>
                <w:sz w:val="22"/>
                <w:szCs w:val="22"/>
              </w:rPr>
            </w:pPr>
            <w:r w:rsidRPr="008C2396">
              <w:rPr>
                <w:rFonts w:ascii="Arial" w:hAnsi="Arial" w:cs="Arial"/>
                <w:b/>
                <w:sz w:val="22"/>
                <w:szCs w:val="22"/>
              </w:rPr>
              <w:t>Tipo de Desarrollo</w:t>
            </w:r>
          </w:p>
        </w:tc>
        <w:tc>
          <w:tcPr>
            <w:tcW w:w="5928" w:type="dxa"/>
            <w:gridSpan w:val="4"/>
            <w:shd w:val="clear" w:color="auto" w:fill="auto"/>
          </w:tcPr>
          <w:p w14:paraId="6EF42650" w14:textId="77777777" w:rsidR="00406976" w:rsidRPr="008C2396" w:rsidRDefault="00406976" w:rsidP="00216320">
            <w:pPr>
              <w:rPr>
                <w:rFonts w:ascii="Arial" w:hAnsi="Arial" w:cs="Arial"/>
                <w:sz w:val="22"/>
                <w:szCs w:val="22"/>
              </w:rPr>
            </w:pPr>
          </w:p>
          <w:p w14:paraId="276ECA25" w14:textId="18796F55" w:rsidR="00F1592D" w:rsidRPr="008C2396" w:rsidRDefault="0047716D" w:rsidP="00F1592D">
            <w:pPr>
              <w:rPr>
                <w:rFonts w:ascii="Arial" w:hAnsi="Arial" w:cs="Arial"/>
                <w:sz w:val="22"/>
                <w:szCs w:val="22"/>
              </w:rPr>
            </w:pPr>
            <w:r>
              <w:rPr>
                <w:rFonts w:ascii="Arial" w:hAnsi="Arial" w:cs="Arial"/>
                <w:sz w:val="22"/>
                <w:szCs w:val="22"/>
              </w:rPr>
              <w:fldChar w:fldCharType="begin">
                <w:ffData>
                  <w:name w:val="Marcar1"/>
                  <w:enabled/>
                  <w:calcOnExit w:val="0"/>
                  <w:checkBox>
                    <w:sizeAuto/>
                    <w:default w:val="1"/>
                  </w:checkBox>
                </w:ffData>
              </w:fldChar>
            </w:r>
            <w:bookmarkStart w:id="3" w:name="Marcar1"/>
            <w:r>
              <w:rPr>
                <w:rFonts w:ascii="Arial" w:hAnsi="Arial" w:cs="Arial"/>
                <w:sz w:val="22"/>
                <w:szCs w:val="22"/>
              </w:rPr>
              <w:instrText xml:space="preserve"> FORMCHECKBOX </w:instrText>
            </w:r>
            <w:r w:rsidR="00300E48">
              <w:rPr>
                <w:rFonts w:ascii="Arial" w:hAnsi="Arial" w:cs="Arial"/>
                <w:sz w:val="22"/>
                <w:szCs w:val="22"/>
              </w:rPr>
            </w:r>
            <w:r w:rsidR="00300E48">
              <w:rPr>
                <w:rFonts w:ascii="Arial" w:hAnsi="Arial" w:cs="Arial"/>
                <w:sz w:val="22"/>
                <w:szCs w:val="22"/>
              </w:rPr>
              <w:fldChar w:fldCharType="separate"/>
            </w:r>
            <w:r>
              <w:rPr>
                <w:rFonts w:ascii="Arial" w:hAnsi="Arial" w:cs="Arial"/>
                <w:sz w:val="22"/>
                <w:szCs w:val="22"/>
              </w:rPr>
              <w:fldChar w:fldCharType="end"/>
            </w:r>
            <w:bookmarkEnd w:id="3"/>
            <w:r w:rsidR="00406976" w:rsidRPr="008C2396">
              <w:rPr>
                <w:rFonts w:ascii="Arial" w:hAnsi="Arial" w:cs="Arial"/>
                <w:sz w:val="22"/>
                <w:szCs w:val="22"/>
              </w:rPr>
              <w:t xml:space="preserve"> Web</w:t>
            </w:r>
            <w:r w:rsidR="00F1592D" w:rsidRPr="008C2396">
              <w:rPr>
                <w:rFonts w:ascii="Arial" w:hAnsi="Arial" w:cs="Arial"/>
                <w:sz w:val="22"/>
                <w:szCs w:val="22"/>
              </w:rPr>
              <w:t xml:space="preserve">          </w:t>
            </w:r>
            <w:r w:rsidR="00F1592D" w:rsidRPr="008C2396">
              <w:rPr>
                <w:rFonts w:ascii="Arial" w:hAnsi="Arial" w:cs="Arial"/>
                <w:sz w:val="22"/>
                <w:szCs w:val="22"/>
              </w:rPr>
              <w:fldChar w:fldCharType="begin">
                <w:ffData>
                  <w:name w:val="Marcar2"/>
                  <w:enabled/>
                  <w:calcOnExit w:val="0"/>
                  <w:checkBox>
                    <w:sizeAuto/>
                    <w:default w:val="0"/>
                  </w:checkBox>
                </w:ffData>
              </w:fldChar>
            </w:r>
            <w:bookmarkStart w:id="4" w:name="Marcar2"/>
            <w:r w:rsidR="00F1592D" w:rsidRPr="008C2396">
              <w:rPr>
                <w:rFonts w:ascii="Arial" w:hAnsi="Arial" w:cs="Arial"/>
                <w:sz w:val="22"/>
                <w:szCs w:val="22"/>
              </w:rPr>
              <w:instrText xml:space="preserve"> FORMCHECKBOX </w:instrText>
            </w:r>
            <w:r w:rsidR="00300E48">
              <w:rPr>
                <w:rFonts w:ascii="Arial" w:hAnsi="Arial" w:cs="Arial"/>
                <w:sz w:val="22"/>
                <w:szCs w:val="22"/>
              </w:rPr>
            </w:r>
            <w:r w:rsidR="00300E48">
              <w:rPr>
                <w:rFonts w:ascii="Arial" w:hAnsi="Arial" w:cs="Arial"/>
                <w:sz w:val="22"/>
                <w:szCs w:val="22"/>
              </w:rPr>
              <w:fldChar w:fldCharType="separate"/>
            </w:r>
            <w:r w:rsidR="00F1592D" w:rsidRPr="008C2396">
              <w:rPr>
                <w:rFonts w:ascii="Arial" w:hAnsi="Arial" w:cs="Arial"/>
                <w:sz w:val="22"/>
                <w:szCs w:val="22"/>
              </w:rPr>
              <w:fldChar w:fldCharType="end"/>
            </w:r>
            <w:bookmarkEnd w:id="4"/>
            <w:r w:rsidR="00F1592D" w:rsidRPr="008C2396">
              <w:rPr>
                <w:rFonts w:ascii="Arial" w:hAnsi="Arial" w:cs="Arial"/>
                <w:sz w:val="22"/>
                <w:szCs w:val="22"/>
              </w:rPr>
              <w:t xml:space="preserve"> Escritorio     </w:t>
            </w:r>
            <w:r w:rsidR="001D575F">
              <w:rPr>
                <w:rFonts w:ascii="Arial" w:hAnsi="Arial" w:cs="Arial"/>
                <w:sz w:val="22"/>
                <w:szCs w:val="22"/>
              </w:rPr>
              <w:fldChar w:fldCharType="begin">
                <w:ffData>
                  <w:name w:val="Marcar3"/>
                  <w:enabled/>
                  <w:calcOnExit w:val="0"/>
                  <w:checkBox>
                    <w:sizeAuto/>
                    <w:default w:val="1"/>
                  </w:checkBox>
                </w:ffData>
              </w:fldChar>
            </w:r>
            <w:bookmarkStart w:id="5" w:name="Marcar3"/>
            <w:r w:rsidR="001D575F">
              <w:rPr>
                <w:rFonts w:ascii="Arial" w:hAnsi="Arial" w:cs="Arial"/>
                <w:sz w:val="22"/>
                <w:szCs w:val="22"/>
              </w:rPr>
              <w:instrText xml:space="preserve"> FORMCHECKBOX </w:instrText>
            </w:r>
            <w:r w:rsidR="00300E48">
              <w:rPr>
                <w:rFonts w:ascii="Arial" w:hAnsi="Arial" w:cs="Arial"/>
                <w:sz w:val="22"/>
                <w:szCs w:val="22"/>
              </w:rPr>
            </w:r>
            <w:r w:rsidR="00300E48">
              <w:rPr>
                <w:rFonts w:ascii="Arial" w:hAnsi="Arial" w:cs="Arial"/>
                <w:sz w:val="22"/>
                <w:szCs w:val="22"/>
              </w:rPr>
              <w:fldChar w:fldCharType="separate"/>
            </w:r>
            <w:r w:rsidR="001D575F">
              <w:rPr>
                <w:rFonts w:ascii="Arial" w:hAnsi="Arial" w:cs="Arial"/>
                <w:sz w:val="22"/>
                <w:szCs w:val="22"/>
              </w:rPr>
              <w:fldChar w:fldCharType="end"/>
            </w:r>
            <w:bookmarkEnd w:id="5"/>
            <w:r w:rsidR="00F1592D" w:rsidRPr="008C2396">
              <w:rPr>
                <w:rFonts w:ascii="Arial" w:hAnsi="Arial" w:cs="Arial"/>
                <w:sz w:val="22"/>
                <w:szCs w:val="22"/>
              </w:rPr>
              <w:t xml:space="preserve"> Móvil</w:t>
            </w:r>
            <w:r w:rsidR="004D5E96" w:rsidRPr="008C2396">
              <w:rPr>
                <w:rFonts w:ascii="Arial" w:hAnsi="Arial" w:cs="Arial"/>
                <w:sz w:val="22"/>
                <w:szCs w:val="22"/>
              </w:rPr>
              <w:t xml:space="preserve">   </w:t>
            </w:r>
            <w:r w:rsidR="00271B4D" w:rsidRPr="008C2396">
              <w:rPr>
                <w:rFonts w:ascii="Arial" w:hAnsi="Arial" w:cs="Arial"/>
                <w:sz w:val="22"/>
                <w:szCs w:val="22"/>
              </w:rPr>
              <w:t xml:space="preserve"> </w:t>
            </w:r>
            <w:r w:rsidR="004D5E96" w:rsidRPr="008C2396">
              <w:rPr>
                <w:rFonts w:ascii="Arial" w:hAnsi="Arial" w:cs="Arial"/>
                <w:sz w:val="22"/>
                <w:szCs w:val="22"/>
              </w:rPr>
              <w:t xml:space="preserve"> </w:t>
            </w:r>
            <w:r w:rsidR="001D575F">
              <w:rPr>
                <w:rFonts w:ascii="Arial" w:hAnsi="Arial" w:cs="Arial"/>
                <w:sz w:val="22"/>
                <w:szCs w:val="22"/>
              </w:rPr>
              <w:fldChar w:fldCharType="begin">
                <w:ffData>
                  <w:name w:val="Marcar4"/>
                  <w:enabled/>
                  <w:calcOnExit w:val="0"/>
                  <w:checkBox>
                    <w:sizeAuto/>
                    <w:default w:val="1"/>
                  </w:checkBox>
                </w:ffData>
              </w:fldChar>
            </w:r>
            <w:bookmarkStart w:id="6" w:name="Marcar4"/>
            <w:r w:rsidR="001D575F">
              <w:rPr>
                <w:rFonts w:ascii="Arial" w:hAnsi="Arial" w:cs="Arial"/>
                <w:sz w:val="22"/>
                <w:szCs w:val="22"/>
              </w:rPr>
              <w:instrText xml:space="preserve"> FORMCHECKBOX </w:instrText>
            </w:r>
            <w:r w:rsidR="00300E48">
              <w:rPr>
                <w:rFonts w:ascii="Arial" w:hAnsi="Arial" w:cs="Arial"/>
                <w:sz w:val="22"/>
                <w:szCs w:val="22"/>
              </w:rPr>
            </w:r>
            <w:r w:rsidR="00300E48">
              <w:rPr>
                <w:rFonts w:ascii="Arial" w:hAnsi="Arial" w:cs="Arial"/>
                <w:sz w:val="22"/>
                <w:szCs w:val="22"/>
              </w:rPr>
              <w:fldChar w:fldCharType="separate"/>
            </w:r>
            <w:r w:rsidR="001D575F">
              <w:rPr>
                <w:rFonts w:ascii="Arial" w:hAnsi="Arial" w:cs="Arial"/>
                <w:sz w:val="22"/>
                <w:szCs w:val="22"/>
              </w:rPr>
              <w:fldChar w:fldCharType="end"/>
            </w:r>
            <w:bookmarkEnd w:id="6"/>
            <w:r w:rsidR="004D5E96" w:rsidRPr="008C2396">
              <w:rPr>
                <w:rFonts w:ascii="Arial" w:hAnsi="Arial" w:cs="Arial"/>
                <w:sz w:val="22"/>
                <w:szCs w:val="22"/>
              </w:rPr>
              <w:t xml:space="preserve"> Servicio Web     </w:t>
            </w:r>
          </w:p>
          <w:p w14:paraId="604DA350" w14:textId="77777777" w:rsidR="00F1592D" w:rsidRPr="008C2396" w:rsidRDefault="00F1592D" w:rsidP="00216320">
            <w:pPr>
              <w:rPr>
                <w:rFonts w:ascii="Arial" w:hAnsi="Arial" w:cs="Arial"/>
                <w:sz w:val="22"/>
                <w:szCs w:val="22"/>
              </w:rPr>
            </w:pPr>
          </w:p>
          <w:p w14:paraId="1D7F24E8" w14:textId="77777777" w:rsidR="00EB3B75" w:rsidRPr="008C2396" w:rsidRDefault="00F1592D" w:rsidP="00EB3B75">
            <w:pPr>
              <w:rPr>
                <w:rFonts w:ascii="Arial" w:hAnsi="Arial" w:cs="Arial"/>
                <w:sz w:val="22"/>
                <w:szCs w:val="22"/>
              </w:rPr>
            </w:pPr>
            <w:r w:rsidRPr="008C2396">
              <w:rPr>
                <w:rFonts w:ascii="Arial" w:hAnsi="Arial" w:cs="Arial"/>
                <w:sz w:val="22"/>
                <w:szCs w:val="22"/>
              </w:rPr>
              <w:fldChar w:fldCharType="begin">
                <w:ffData>
                  <w:name w:val="Marcar5"/>
                  <w:enabled/>
                  <w:calcOnExit w:val="0"/>
                  <w:checkBox>
                    <w:sizeAuto/>
                    <w:default w:val="0"/>
                  </w:checkBox>
                </w:ffData>
              </w:fldChar>
            </w:r>
            <w:bookmarkStart w:id="7" w:name="Marcar5"/>
            <w:r w:rsidRPr="008C2396">
              <w:rPr>
                <w:rFonts w:ascii="Arial" w:hAnsi="Arial" w:cs="Arial"/>
                <w:sz w:val="22"/>
                <w:szCs w:val="22"/>
              </w:rPr>
              <w:instrText xml:space="preserve"> FORMCHECKBOX </w:instrText>
            </w:r>
            <w:r w:rsidR="00300E48">
              <w:rPr>
                <w:rFonts w:ascii="Arial" w:hAnsi="Arial" w:cs="Arial"/>
                <w:sz w:val="22"/>
                <w:szCs w:val="22"/>
              </w:rPr>
            </w:r>
            <w:r w:rsidR="00300E48">
              <w:rPr>
                <w:rFonts w:ascii="Arial" w:hAnsi="Arial" w:cs="Arial"/>
                <w:sz w:val="22"/>
                <w:szCs w:val="22"/>
              </w:rPr>
              <w:fldChar w:fldCharType="separate"/>
            </w:r>
            <w:r w:rsidRPr="008C2396">
              <w:rPr>
                <w:rFonts w:ascii="Arial" w:hAnsi="Arial" w:cs="Arial"/>
                <w:sz w:val="22"/>
                <w:szCs w:val="22"/>
              </w:rPr>
              <w:fldChar w:fldCharType="end"/>
            </w:r>
            <w:bookmarkEnd w:id="7"/>
            <w:r w:rsidRPr="008C2396">
              <w:rPr>
                <w:rFonts w:ascii="Arial" w:hAnsi="Arial" w:cs="Arial"/>
                <w:sz w:val="22"/>
                <w:szCs w:val="22"/>
              </w:rPr>
              <w:t xml:space="preserve"> Servicio Windows</w:t>
            </w:r>
            <w:r w:rsidR="00EB3B75" w:rsidRPr="008C2396">
              <w:rPr>
                <w:rFonts w:ascii="Arial" w:hAnsi="Arial" w:cs="Arial"/>
                <w:sz w:val="22"/>
                <w:szCs w:val="22"/>
              </w:rPr>
              <w:t xml:space="preserve">    </w:t>
            </w:r>
            <w:r w:rsidR="00EB3B75" w:rsidRPr="008C2396">
              <w:rPr>
                <w:rFonts w:ascii="Arial" w:hAnsi="Arial" w:cs="Arial"/>
                <w:sz w:val="22"/>
                <w:szCs w:val="22"/>
              </w:rPr>
              <w:fldChar w:fldCharType="begin">
                <w:ffData>
                  <w:name w:val="Marcar6"/>
                  <w:enabled/>
                  <w:calcOnExit w:val="0"/>
                  <w:checkBox>
                    <w:sizeAuto/>
                    <w:default w:val="0"/>
                  </w:checkBox>
                </w:ffData>
              </w:fldChar>
            </w:r>
            <w:bookmarkStart w:id="8" w:name="Marcar6"/>
            <w:r w:rsidR="00EB3B75" w:rsidRPr="008C2396">
              <w:rPr>
                <w:rFonts w:ascii="Arial" w:hAnsi="Arial" w:cs="Arial"/>
                <w:sz w:val="22"/>
                <w:szCs w:val="22"/>
              </w:rPr>
              <w:instrText xml:space="preserve"> FORMCHECKBOX </w:instrText>
            </w:r>
            <w:r w:rsidR="00300E48">
              <w:rPr>
                <w:rFonts w:ascii="Arial" w:hAnsi="Arial" w:cs="Arial"/>
                <w:sz w:val="22"/>
                <w:szCs w:val="22"/>
              </w:rPr>
            </w:r>
            <w:r w:rsidR="00300E48">
              <w:rPr>
                <w:rFonts w:ascii="Arial" w:hAnsi="Arial" w:cs="Arial"/>
                <w:sz w:val="22"/>
                <w:szCs w:val="22"/>
              </w:rPr>
              <w:fldChar w:fldCharType="separate"/>
            </w:r>
            <w:r w:rsidR="00EB3B75" w:rsidRPr="008C2396">
              <w:rPr>
                <w:rFonts w:ascii="Arial" w:hAnsi="Arial" w:cs="Arial"/>
                <w:sz w:val="22"/>
                <w:szCs w:val="22"/>
              </w:rPr>
              <w:fldChar w:fldCharType="end"/>
            </w:r>
            <w:bookmarkEnd w:id="8"/>
            <w:r w:rsidR="00EB3B75" w:rsidRPr="008C2396">
              <w:rPr>
                <w:rFonts w:ascii="Arial" w:hAnsi="Arial" w:cs="Arial"/>
                <w:sz w:val="22"/>
                <w:szCs w:val="22"/>
              </w:rPr>
              <w:t xml:space="preserve"> </w:t>
            </w:r>
            <w:r w:rsidR="00171643" w:rsidRPr="008C2396">
              <w:rPr>
                <w:rFonts w:ascii="Arial" w:hAnsi="Arial" w:cs="Arial"/>
                <w:sz w:val="22"/>
                <w:szCs w:val="22"/>
              </w:rPr>
              <w:t>Otro: _</w:t>
            </w:r>
            <w:r w:rsidR="00EB3B75" w:rsidRPr="008C2396">
              <w:rPr>
                <w:rFonts w:ascii="Arial" w:hAnsi="Arial" w:cs="Arial"/>
                <w:sz w:val="22"/>
                <w:szCs w:val="22"/>
              </w:rPr>
              <w:t>_________________</w:t>
            </w:r>
          </w:p>
          <w:p w14:paraId="31B7A0E3" w14:textId="77777777" w:rsidR="00406976" w:rsidRPr="008C2396" w:rsidRDefault="00406976" w:rsidP="00EB3B75">
            <w:pPr>
              <w:rPr>
                <w:rFonts w:ascii="Arial" w:hAnsi="Arial" w:cs="Arial"/>
                <w:b/>
                <w:color w:val="D9D9D9"/>
                <w:sz w:val="22"/>
                <w:szCs w:val="22"/>
              </w:rPr>
            </w:pPr>
          </w:p>
        </w:tc>
      </w:tr>
      <w:tr w:rsidR="00406976" w:rsidRPr="008C2396" w14:paraId="1F067803" w14:textId="77777777" w:rsidTr="00287554">
        <w:trPr>
          <w:trHeight w:val="1348"/>
        </w:trPr>
        <w:tc>
          <w:tcPr>
            <w:tcW w:w="2836" w:type="dxa"/>
            <w:vMerge/>
            <w:shd w:val="clear" w:color="auto" w:fill="A50021"/>
            <w:vAlign w:val="center"/>
          </w:tcPr>
          <w:p w14:paraId="6A6E275C" w14:textId="77777777" w:rsidR="00406976" w:rsidRPr="008C2396" w:rsidRDefault="00406976" w:rsidP="0031230D">
            <w:pPr>
              <w:rPr>
                <w:rFonts w:ascii="Arial" w:hAnsi="Arial" w:cs="Arial"/>
                <w:b/>
                <w:sz w:val="22"/>
                <w:szCs w:val="22"/>
              </w:rPr>
            </w:pPr>
          </w:p>
        </w:tc>
        <w:tc>
          <w:tcPr>
            <w:tcW w:w="1755" w:type="dxa"/>
            <w:shd w:val="clear" w:color="auto" w:fill="auto"/>
            <w:vAlign w:val="center"/>
          </w:tcPr>
          <w:p w14:paraId="1EE8DFA6" w14:textId="77777777" w:rsidR="00406976" w:rsidRPr="008C2396" w:rsidRDefault="00406976" w:rsidP="003F6647">
            <w:pPr>
              <w:jc w:val="center"/>
              <w:rPr>
                <w:rFonts w:ascii="Arial" w:hAnsi="Arial" w:cs="Arial"/>
                <w:b/>
                <w:color w:val="D9D9D9"/>
                <w:sz w:val="22"/>
                <w:szCs w:val="22"/>
              </w:rPr>
            </w:pPr>
            <w:r w:rsidRPr="008C2396">
              <w:rPr>
                <w:rFonts w:ascii="Arial" w:hAnsi="Arial" w:cs="Arial"/>
                <w:b/>
                <w:sz w:val="22"/>
                <w:szCs w:val="22"/>
              </w:rPr>
              <w:t>Base de Datos</w:t>
            </w:r>
          </w:p>
        </w:tc>
        <w:tc>
          <w:tcPr>
            <w:tcW w:w="4781" w:type="dxa"/>
            <w:gridSpan w:val="3"/>
            <w:shd w:val="clear" w:color="auto" w:fill="auto"/>
          </w:tcPr>
          <w:p w14:paraId="66D89402" w14:textId="77777777" w:rsidR="00406976" w:rsidRPr="00D1764B" w:rsidRDefault="00406976" w:rsidP="00DD4EC2">
            <w:pPr>
              <w:rPr>
                <w:rFonts w:ascii="Arial" w:hAnsi="Arial" w:cs="Arial"/>
                <w:sz w:val="22"/>
                <w:szCs w:val="22"/>
                <w:lang w:val="en-US"/>
              </w:rPr>
            </w:pPr>
          </w:p>
          <w:p w14:paraId="1DB2ED1E" w14:textId="77777777" w:rsidR="00406976" w:rsidRPr="00D1764B" w:rsidRDefault="00406976" w:rsidP="00DD4EC2">
            <w:pPr>
              <w:rPr>
                <w:rFonts w:ascii="Arial" w:hAnsi="Arial" w:cs="Arial"/>
                <w:sz w:val="22"/>
                <w:szCs w:val="22"/>
                <w:lang w:val="en-US"/>
              </w:rPr>
            </w:pPr>
            <w:r w:rsidRPr="008C2396">
              <w:rPr>
                <w:rFonts w:ascii="Arial" w:hAnsi="Arial" w:cs="Arial"/>
                <w:sz w:val="22"/>
                <w:szCs w:val="22"/>
              </w:rPr>
              <w:fldChar w:fldCharType="begin">
                <w:ffData>
                  <w:name w:val="Marcar7"/>
                  <w:enabled/>
                  <w:calcOnExit w:val="0"/>
                  <w:checkBox>
                    <w:sizeAuto/>
                    <w:default w:val="0"/>
                  </w:checkBox>
                </w:ffData>
              </w:fldChar>
            </w:r>
            <w:bookmarkStart w:id="9" w:name="Marcar7"/>
            <w:r w:rsidRPr="00D1764B">
              <w:rPr>
                <w:rFonts w:ascii="Arial" w:hAnsi="Arial" w:cs="Arial"/>
                <w:sz w:val="22"/>
                <w:szCs w:val="22"/>
                <w:lang w:val="en-US"/>
              </w:rPr>
              <w:instrText xml:space="preserve"> FORMCHECKBOX </w:instrText>
            </w:r>
            <w:r w:rsidR="00300E48">
              <w:rPr>
                <w:rFonts w:ascii="Arial" w:hAnsi="Arial" w:cs="Arial"/>
                <w:sz w:val="22"/>
                <w:szCs w:val="22"/>
              </w:rPr>
            </w:r>
            <w:r w:rsidR="00300E48">
              <w:rPr>
                <w:rFonts w:ascii="Arial" w:hAnsi="Arial" w:cs="Arial"/>
                <w:sz w:val="22"/>
                <w:szCs w:val="22"/>
              </w:rPr>
              <w:fldChar w:fldCharType="separate"/>
            </w:r>
            <w:r w:rsidRPr="008C2396">
              <w:rPr>
                <w:rFonts w:ascii="Arial" w:hAnsi="Arial" w:cs="Arial"/>
                <w:sz w:val="22"/>
                <w:szCs w:val="22"/>
              </w:rPr>
              <w:fldChar w:fldCharType="end"/>
            </w:r>
            <w:bookmarkEnd w:id="9"/>
            <w:r w:rsidRPr="00D1764B">
              <w:rPr>
                <w:rFonts w:ascii="Arial" w:hAnsi="Arial" w:cs="Arial"/>
                <w:sz w:val="22"/>
                <w:szCs w:val="22"/>
                <w:lang w:val="en-US"/>
              </w:rPr>
              <w:t xml:space="preserve"> Oracle</w:t>
            </w:r>
          </w:p>
          <w:p w14:paraId="743F49F3" w14:textId="77777777" w:rsidR="00406976" w:rsidRPr="00D1764B" w:rsidRDefault="00406976" w:rsidP="00DD4EC2">
            <w:pPr>
              <w:rPr>
                <w:rFonts w:ascii="Arial" w:hAnsi="Arial" w:cs="Arial"/>
                <w:sz w:val="22"/>
                <w:szCs w:val="22"/>
                <w:lang w:val="en-US"/>
              </w:rPr>
            </w:pPr>
            <w:r w:rsidRPr="008C2396">
              <w:rPr>
                <w:rFonts w:ascii="Arial" w:hAnsi="Arial" w:cs="Arial"/>
                <w:sz w:val="22"/>
                <w:szCs w:val="22"/>
              </w:rPr>
              <w:fldChar w:fldCharType="begin">
                <w:ffData>
                  <w:name w:val="Marcar8"/>
                  <w:enabled/>
                  <w:calcOnExit w:val="0"/>
                  <w:checkBox>
                    <w:sizeAuto/>
                    <w:default w:val="0"/>
                  </w:checkBox>
                </w:ffData>
              </w:fldChar>
            </w:r>
            <w:bookmarkStart w:id="10" w:name="Marcar8"/>
            <w:r w:rsidRPr="00D1764B">
              <w:rPr>
                <w:rFonts w:ascii="Arial" w:hAnsi="Arial" w:cs="Arial"/>
                <w:sz w:val="22"/>
                <w:szCs w:val="22"/>
                <w:lang w:val="en-US"/>
              </w:rPr>
              <w:instrText xml:space="preserve"> FORMCHECKBOX </w:instrText>
            </w:r>
            <w:r w:rsidR="00300E48">
              <w:rPr>
                <w:rFonts w:ascii="Arial" w:hAnsi="Arial" w:cs="Arial"/>
                <w:sz w:val="22"/>
                <w:szCs w:val="22"/>
              </w:rPr>
            </w:r>
            <w:r w:rsidR="00300E48">
              <w:rPr>
                <w:rFonts w:ascii="Arial" w:hAnsi="Arial" w:cs="Arial"/>
                <w:sz w:val="22"/>
                <w:szCs w:val="22"/>
              </w:rPr>
              <w:fldChar w:fldCharType="separate"/>
            </w:r>
            <w:r w:rsidRPr="008C2396">
              <w:rPr>
                <w:rFonts w:ascii="Arial" w:hAnsi="Arial" w:cs="Arial"/>
                <w:sz w:val="22"/>
                <w:szCs w:val="22"/>
              </w:rPr>
              <w:fldChar w:fldCharType="end"/>
            </w:r>
            <w:bookmarkEnd w:id="10"/>
            <w:r w:rsidRPr="00D1764B">
              <w:rPr>
                <w:rFonts w:ascii="Arial" w:hAnsi="Arial" w:cs="Arial"/>
                <w:sz w:val="22"/>
                <w:szCs w:val="22"/>
                <w:lang w:val="en-US"/>
              </w:rPr>
              <w:t xml:space="preserve"> SQL Server</w:t>
            </w:r>
          </w:p>
          <w:p w14:paraId="3B04D601" w14:textId="77777777" w:rsidR="00406976" w:rsidRPr="00D1764B" w:rsidRDefault="009F0F47" w:rsidP="00DD4EC2">
            <w:pPr>
              <w:rPr>
                <w:rFonts w:ascii="Arial" w:hAnsi="Arial" w:cs="Arial"/>
                <w:sz w:val="22"/>
                <w:szCs w:val="22"/>
                <w:lang w:val="en-US"/>
              </w:rPr>
            </w:pPr>
            <w:r>
              <w:rPr>
                <w:rFonts w:ascii="Arial" w:hAnsi="Arial" w:cs="Arial"/>
                <w:sz w:val="22"/>
                <w:szCs w:val="22"/>
              </w:rPr>
              <w:fldChar w:fldCharType="begin">
                <w:ffData>
                  <w:name w:val="Marcar9"/>
                  <w:enabled/>
                  <w:calcOnExit w:val="0"/>
                  <w:checkBox>
                    <w:sizeAuto/>
                    <w:default w:val="1"/>
                  </w:checkBox>
                </w:ffData>
              </w:fldChar>
            </w:r>
            <w:bookmarkStart w:id="11" w:name="Marcar9"/>
            <w:r>
              <w:rPr>
                <w:rFonts w:ascii="Arial" w:hAnsi="Arial" w:cs="Arial"/>
                <w:sz w:val="22"/>
                <w:szCs w:val="22"/>
              </w:rPr>
              <w:instrText xml:space="preserve"> FORMCHECKBOX </w:instrText>
            </w:r>
            <w:r w:rsidR="00300E48">
              <w:rPr>
                <w:rFonts w:ascii="Arial" w:hAnsi="Arial" w:cs="Arial"/>
                <w:sz w:val="22"/>
                <w:szCs w:val="22"/>
              </w:rPr>
            </w:r>
            <w:r w:rsidR="00300E48">
              <w:rPr>
                <w:rFonts w:ascii="Arial" w:hAnsi="Arial" w:cs="Arial"/>
                <w:sz w:val="22"/>
                <w:szCs w:val="22"/>
              </w:rPr>
              <w:fldChar w:fldCharType="separate"/>
            </w:r>
            <w:r>
              <w:rPr>
                <w:rFonts w:ascii="Arial" w:hAnsi="Arial" w:cs="Arial"/>
                <w:sz w:val="22"/>
                <w:szCs w:val="22"/>
              </w:rPr>
              <w:fldChar w:fldCharType="end"/>
            </w:r>
            <w:bookmarkEnd w:id="11"/>
            <w:r w:rsidR="00406976" w:rsidRPr="00D1764B">
              <w:rPr>
                <w:rFonts w:ascii="Arial" w:hAnsi="Arial" w:cs="Arial"/>
                <w:sz w:val="22"/>
                <w:szCs w:val="22"/>
                <w:lang w:val="en-US"/>
              </w:rPr>
              <w:t xml:space="preserve"> </w:t>
            </w:r>
            <w:r w:rsidR="00252489" w:rsidRPr="00D1764B">
              <w:rPr>
                <w:rFonts w:ascii="Arial" w:hAnsi="Arial" w:cs="Arial"/>
                <w:sz w:val="22"/>
                <w:szCs w:val="22"/>
                <w:lang w:val="en-US"/>
              </w:rPr>
              <w:t>My</w:t>
            </w:r>
            <w:r w:rsidR="00406976" w:rsidRPr="00D1764B">
              <w:rPr>
                <w:rFonts w:ascii="Arial" w:hAnsi="Arial" w:cs="Arial"/>
                <w:sz w:val="22"/>
                <w:szCs w:val="22"/>
                <w:lang w:val="en-US"/>
              </w:rPr>
              <w:t>SQL</w:t>
            </w:r>
          </w:p>
          <w:p w14:paraId="4392BF67" w14:textId="072B55F5" w:rsidR="00406976" w:rsidRPr="00D1764B" w:rsidRDefault="001D575F" w:rsidP="00DD4EC2">
            <w:pPr>
              <w:rPr>
                <w:rFonts w:ascii="Arial" w:hAnsi="Arial" w:cs="Arial"/>
                <w:sz w:val="22"/>
                <w:szCs w:val="22"/>
                <w:lang w:val="en-US"/>
              </w:rPr>
            </w:pPr>
            <w:r>
              <w:rPr>
                <w:rFonts w:ascii="Arial" w:hAnsi="Arial" w:cs="Arial"/>
                <w:sz w:val="22"/>
                <w:szCs w:val="22"/>
              </w:rPr>
              <w:fldChar w:fldCharType="begin">
                <w:ffData>
                  <w:name w:val="Marcar10"/>
                  <w:enabled/>
                  <w:calcOnExit w:val="0"/>
                  <w:checkBox>
                    <w:sizeAuto/>
                    <w:default w:val="1"/>
                  </w:checkBox>
                </w:ffData>
              </w:fldChar>
            </w:r>
            <w:bookmarkStart w:id="12" w:name="Marcar10"/>
            <w:r>
              <w:rPr>
                <w:rFonts w:ascii="Arial" w:hAnsi="Arial" w:cs="Arial"/>
                <w:sz w:val="22"/>
                <w:szCs w:val="22"/>
              </w:rPr>
              <w:instrText xml:space="preserve"> FORMCHECKBOX </w:instrText>
            </w:r>
            <w:r w:rsidR="00300E48">
              <w:rPr>
                <w:rFonts w:ascii="Arial" w:hAnsi="Arial" w:cs="Arial"/>
                <w:sz w:val="22"/>
                <w:szCs w:val="22"/>
              </w:rPr>
            </w:r>
            <w:r w:rsidR="00300E48">
              <w:rPr>
                <w:rFonts w:ascii="Arial" w:hAnsi="Arial" w:cs="Arial"/>
                <w:sz w:val="22"/>
                <w:szCs w:val="22"/>
              </w:rPr>
              <w:fldChar w:fldCharType="separate"/>
            </w:r>
            <w:r>
              <w:rPr>
                <w:rFonts w:ascii="Arial" w:hAnsi="Arial" w:cs="Arial"/>
                <w:sz w:val="22"/>
                <w:szCs w:val="22"/>
              </w:rPr>
              <w:fldChar w:fldCharType="end"/>
            </w:r>
            <w:bookmarkEnd w:id="12"/>
            <w:r w:rsidR="00406976" w:rsidRPr="00D1764B">
              <w:rPr>
                <w:rFonts w:ascii="Arial" w:hAnsi="Arial" w:cs="Arial"/>
                <w:sz w:val="22"/>
                <w:szCs w:val="22"/>
                <w:lang w:val="en-US"/>
              </w:rPr>
              <w:t xml:space="preserve"> MongoDB</w:t>
            </w:r>
          </w:p>
          <w:p w14:paraId="6FC5A07E" w14:textId="77777777" w:rsidR="00406976" w:rsidRPr="00D1764B" w:rsidRDefault="00406976" w:rsidP="00DD4EC2">
            <w:pPr>
              <w:rPr>
                <w:rFonts w:ascii="Arial" w:hAnsi="Arial" w:cs="Arial"/>
                <w:sz w:val="22"/>
                <w:szCs w:val="22"/>
                <w:lang w:val="en-US"/>
              </w:rPr>
            </w:pPr>
            <w:r w:rsidRPr="008C2396">
              <w:rPr>
                <w:rFonts w:ascii="Arial" w:hAnsi="Arial" w:cs="Arial"/>
                <w:sz w:val="22"/>
                <w:szCs w:val="22"/>
              </w:rPr>
              <w:fldChar w:fldCharType="begin">
                <w:ffData>
                  <w:name w:val="Marcar11"/>
                  <w:enabled/>
                  <w:calcOnExit w:val="0"/>
                  <w:checkBox>
                    <w:sizeAuto/>
                    <w:default w:val="0"/>
                  </w:checkBox>
                </w:ffData>
              </w:fldChar>
            </w:r>
            <w:bookmarkStart w:id="13" w:name="Marcar11"/>
            <w:r w:rsidRPr="00D1764B">
              <w:rPr>
                <w:rFonts w:ascii="Arial" w:hAnsi="Arial" w:cs="Arial"/>
                <w:sz w:val="22"/>
                <w:szCs w:val="22"/>
                <w:lang w:val="en-US"/>
              </w:rPr>
              <w:instrText xml:space="preserve"> FORMCHECKBOX </w:instrText>
            </w:r>
            <w:r w:rsidR="00300E48">
              <w:rPr>
                <w:rFonts w:ascii="Arial" w:hAnsi="Arial" w:cs="Arial"/>
                <w:sz w:val="22"/>
                <w:szCs w:val="22"/>
              </w:rPr>
            </w:r>
            <w:r w:rsidR="00300E48">
              <w:rPr>
                <w:rFonts w:ascii="Arial" w:hAnsi="Arial" w:cs="Arial"/>
                <w:sz w:val="22"/>
                <w:szCs w:val="22"/>
              </w:rPr>
              <w:fldChar w:fldCharType="separate"/>
            </w:r>
            <w:r w:rsidRPr="008C2396">
              <w:rPr>
                <w:rFonts w:ascii="Arial" w:hAnsi="Arial" w:cs="Arial"/>
                <w:sz w:val="22"/>
                <w:szCs w:val="22"/>
              </w:rPr>
              <w:fldChar w:fldCharType="end"/>
            </w:r>
            <w:bookmarkEnd w:id="13"/>
            <w:r w:rsidRPr="00D1764B">
              <w:rPr>
                <w:rFonts w:ascii="Arial" w:hAnsi="Arial" w:cs="Arial"/>
                <w:sz w:val="22"/>
                <w:szCs w:val="22"/>
                <w:lang w:val="en-US"/>
              </w:rPr>
              <w:t xml:space="preserve"> </w:t>
            </w:r>
            <w:proofErr w:type="spellStart"/>
            <w:r w:rsidR="00171643" w:rsidRPr="00D1764B">
              <w:rPr>
                <w:rFonts w:ascii="Arial" w:hAnsi="Arial" w:cs="Arial"/>
                <w:sz w:val="22"/>
                <w:szCs w:val="22"/>
                <w:lang w:val="en-US"/>
              </w:rPr>
              <w:t>Otro</w:t>
            </w:r>
            <w:proofErr w:type="spellEnd"/>
            <w:r w:rsidR="00171643" w:rsidRPr="00D1764B">
              <w:rPr>
                <w:rFonts w:ascii="Arial" w:hAnsi="Arial" w:cs="Arial"/>
                <w:sz w:val="22"/>
                <w:szCs w:val="22"/>
                <w:lang w:val="en-US"/>
              </w:rPr>
              <w:t>: _</w:t>
            </w:r>
            <w:r w:rsidRPr="00D1764B">
              <w:rPr>
                <w:rFonts w:ascii="Arial" w:hAnsi="Arial" w:cs="Arial"/>
                <w:sz w:val="22"/>
                <w:szCs w:val="22"/>
                <w:lang w:val="en-US"/>
              </w:rPr>
              <w:t>_________________</w:t>
            </w:r>
          </w:p>
          <w:p w14:paraId="0BAAE5F5" w14:textId="77777777" w:rsidR="00406976" w:rsidRPr="00D1764B" w:rsidRDefault="00406976" w:rsidP="00DD4EC2">
            <w:pPr>
              <w:rPr>
                <w:rFonts w:ascii="Arial" w:hAnsi="Arial" w:cs="Arial"/>
                <w:sz w:val="22"/>
                <w:szCs w:val="22"/>
                <w:lang w:val="en-US"/>
              </w:rPr>
            </w:pPr>
          </w:p>
        </w:tc>
        <w:tc>
          <w:tcPr>
            <w:tcW w:w="1147" w:type="dxa"/>
            <w:shd w:val="clear" w:color="auto" w:fill="auto"/>
          </w:tcPr>
          <w:p w14:paraId="364495F0" w14:textId="77777777" w:rsidR="00406976" w:rsidRPr="008C2396" w:rsidRDefault="00406976" w:rsidP="00DD4EC2">
            <w:pPr>
              <w:rPr>
                <w:rFonts w:ascii="Arial" w:hAnsi="Arial" w:cs="Arial"/>
                <w:b/>
                <w:sz w:val="22"/>
                <w:szCs w:val="22"/>
              </w:rPr>
            </w:pPr>
            <w:r w:rsidRPr="008C2396">
              <w:rPr>
                <w:rFonts w:ascii="Arial" w:hAnsi="Arial" w:cs="Arial"/>
                <w:b/>
                <w:sz w:val="22"/>
                <w:szCs w:val="22"/>
              </w:rPr>
              <w:t>Versión</w:t>
            </w:r>
          </w:p>
          <w:p w14:paraId="0038D8EE" w14:textId="77777777" w:rsidR="00190F2A" w:rsidRPr="008C2396" w:rsidRDefault="00190F2A" w:rsidP="00DD4EC2">
            <w:pPr>
              <w:rPr>
                <w:rFonts w:ascii="Arial" w:hAnsi="Arial" w:cs="Arial"/>
                <w:b/>
                <w:color w:val="D9D9D9"/>
                <w:sz w:val="22"/>
                <w:szCs w:val="22"/>
              </w:rPr>
            </w:pPr>
            <w:r w:rsidRPr="008C2396">
              <w:rPr>
                <w:rFonts w:ascii="Arial" w:hAnsi="Arial" w:cs="Arial"/>
                <w:b/>
                <w:color w:val="D9D9D9"/>
                <w:sz w:val="22"/>
                <w:szCs w:val="22"/>
              </w:rPr>
              <w:t>_______</w:t>
            </w:r>
          </w:p>
          <w:p w14:paraId="1FE6D38B" w14:textId="77777777" w:rsidR="00190F2A" w:rsidRPr="008C2396" w:rsidRDefault="00190F2A" w:rsidP="00DD4EC2">
            <w:pPr>
              <w:rPr>
                <w:rFonts w:ascii="Arial" w:hAnsi="Arial" w:cs="Arial"/>
                <w:b/>
                <w:color w:val="D9D9D9"/>
                <w:sz w:val="22"/>
                <w:szCs w:val="22"/>
              </w:rPr>
            </w:pPr>
            <w:r w:rsidRPr="008C2396">
              <w:rPr>
                <w:rFonts w:ascii="Arial" w:hAnsi="Arial" w:cs="Arial"/>
                <w:b/>
                <w:color w:val="D9D9D9"/>
                <w:sz w:val="22"/>
                <w:szCs w:val="22"/>
              </w:rPr>
              <w:t>_______</w:t>
            </w:r>
          </w:p>
          <w:p w14:paraId="754E2DFF" w14:textId="77777777" w:rsidR="00190F2A" w:rsidRPr="008C2396" w:rsidRDefault="00190F2A" w:rsidP="00DD4EC2">
            <w:pPr>
              <w:rPr>
                <w:rFonts w:ascii="Arial" w:hAnsi="Arial" w:cs="Arial"/>
                <w:b/>
                <w:color w:val="D9D9D9"/>
                <w:sz w:val="22"/>
                <w:szCs w:val="22"/>
              </w:rPr>
            </w:pPr>
            <w:r w:rsidRPr="001D575F">
              <w:rPr>
                <w:rFonts w:ascii="Arial" w:hAnsi="Arial" w:cs="Arial"/>
                <w:b/>
                <w:color w:val="000000" w:themeColor="text1"/>
                <w:sz w:val="22"/>
                <w:szCs w:val="22"/>
              </w:rPr>
              <w:t>__</w:t>
            </w:r>
            <w:r w:rsidR="009F0F47" w:rsidRPr="001D575F">
              <w:rPr>
                <w:rFonts w:ascii="Arial" w:hAnsi="Arial" w:cs="Arial"/>
                <w:b/>
                <w:color w:val="000000" w:themeColor="text1"/>
                <w:sz w:val="22"/>
                <w:szCs w:val="22"/>
              </w:rPr>
              <w:t>9.8</w:t>
            </w:r>
            <w:r w:rsidRPr="001D575F">
              <w:rPr>
                <w:rFonts w:ascii="Arial" w:hAnsi="Arial" w:cs="Arial"/>
                <w:b/>
                <w:color w:val="000000" w:themeColor="text1"/>
                <w:sz w:val="22"/>
                <w:szCs w:val="22"/>
              </w:rPr>
              <w:t>__</w:t>
            </w:r>
          </w:p>
          <w:p w14:paraId="53478832" w14:textId="77777777" w:rsidR="00190F2A" w:rsidRPr="008C2396" w:rsidRDefault="00190F2A" w:rsidP="00DD4EC2">
            <w:pPr>
              <w:rPr>
                <w:rFonts w:ascii="Arial" w:hAnsi="Arial" w:cs="Arial"/>
                <w:b/>
                <w:color w:val="D9D9D9"/>
                <w:sz w:val="22"/>
                <w:szCs w:val="22"/>
              </w:rPr>
            </w:pPr>
            <w:r w:rsidRPr="008C2396">
              <w:rPr>
                <w:rFonts w:ascii="Arial" w:hAnsi="Arial" w:cs="Arial"/>
                <w:b/>
                <w:color w:val="D9D9D9"/>
                <w:sz w:val="22"/>
                <w:szCs w:val="22"/>
              </w:rPr>
              <w:t>_______</w:t>
            </w:r>
          </w:p>
          <w:p w14:paraId="7A40CA0A" w14:textId="77777777" w:rsidR="00190F2A" w:rsidRPr="008C2396" w:rsidRDefault="00190F2A" w:rsidP="00DD4EC2">
            <w:pPr>
              <w:rPr>
                <w:rFonts w:ascii="Arial" w:hAnsi="Arial" w:cs="Arial"/>
                <w:b/>
                <w:color w:val="D9D9D9"/>
                <w:sz w:val="22"/>
                <w:szCs w:val="22"/>
              </w:rPr>
            </w:pPr>
            <w:r w:rsidRPr="008C2396">
              <w:rPr>
                <w:rFonts w:ascii="Arial" w:hAnsi="Arial" w:cs="Arial"/>
                <w:b/>
                <w:color w:val="D9D9D9"/>
                <w:sz w:val="22"/>
                <w:szCs w:val="22"/>
              </w:rPr>
              <w:t>_______</w:t>
            </w:r>
          </w:p>
          <w:p w14:paraId="2293E6B5" w14:textId="77777777" w:rsidR="00190F2A" w:rsidRPr="008C2396" w:rsidRDefault="00190F2A" w:rsidP="00DD4EC2">
            <w:pPr>
              <w:rPr>
                <w:rFonts w:ascii="Arial" w:hAnsi="Arial" w:cs="Arial"/>
                <w:b/>
                <w:color w:val="D9D9D9"/>
                <w:sz w:val="22"/>
                <w:szCs w:val="22"/>
              </w:rPr>
            </w:pPr>
            <w:r w:rsidRPr="008C2396">
              <w:rPr>
                <w:rFonts w:ascii="Arial" w:hAnsi="Arial" w:cs="Arial"/>
                <w:b/>
                <w:color w:val="D9D9D9"/>
                <w:sz w:val="22"/>
                <w:szCs w:val="22"/>
              </w:rPr>
              <w:t>_______</w:t>
            </w:r>
          </w:p>
        </w:tc>
      </w:tr>
      <w:tr w:rsidR="00406976" w:rsidRPr="008C2396" w14:paraId="235E15CE" w14:textId="77777777" w:rsidTr="00287554">
        <w:trPr>
          <w:trHeight w:val="1348"/>
        </w:trPr>
        <w:tc>
          <w:tcPr>
            <w:tcW w:w="2836" w:type="dxa"/>
            <w:vMerge/>
            <w:shd w:val="clear" w:color="auto" w:fill="A50021"/>
            <w:vAlign w:val="center"/>
          </w:tcPr>
          <w:p w14:paraId="5636BECA" w14:textId="77777777" w:rsidR="00406976" w:rsidRPr="008C2396" w:rsidRDefault="00406976" w:rsidP="0031230D">
            <w:pPr>
              <w:rPr>
                <w:rFonts w:ascii="Arial" w:hAnsi="Arial" w:cs="Arial"/>
                <w:b/>
                <w:sz w:val="22"/>
                <w:szCs w:val="22"/>
              </w:rPr>
            </w:pPr>
          </w:p>
        </w:tc>
        <w:tc>
          <w:tcPr>
            <w:tcW w:w="1755" w:type="dxa"/>
            <w:shd w:val="clear" w:color="auto" w:fill="auto"/>
            <w:vAlign w:val="center"/>
          </w:tcPr>
          <w:p w14:paraId="0D4231F7" w14:textId="77777777" w:rsidR="00406976" w:rsidRPr="008C2396" w:rsidRDefault="00406976" w:rsidP="003F6647">
            <w:pPr>
              <w:jc w:val="center"/>
              <w:rPr>
                <w:rFonts w:ascii="Arial" w:hAnsi="Arial" w:cs="Arial"/>
                <w:b/>
                <w:color w:val="D9D9D9"/>
                <w:sz w:val="22"/>
                <w:szCs w:val="22"/>
              </w:rPr>
            </w:pPr>
            <w:r w:rsidRPr="008C2396">
              <w:rPr>
                <w:rFonts w:ascii="Arial" w:hAnsi="Arial" w:cs="Arial"/>
                <w:b/>
                <w:sz w:val="22"/>
                <w:szCs w:val="22"/>
              </w:rPr>
              <w:t>Lenguaje</w:t>
            </w:r>
          </w:p>
        </w:tc>
        <w:tc>
          <w:tcPr>
            <w:tcW w:w="4781" w:type="dxa"/>
            <w:gridSpan w:val="3"/>
            <w:shd w:val="clear" w:color="auto" w:fill="auto"/>
          </w:tcPr>
          <w:p w14:paraId="3F837765" w14:textId="77777777" w:rsidR="00406976" w:rsidRPr="008C2396" w:rsidRDefault="00406976" w:rsidP="005B1D0C">
            <w:pPr>
              <w:rPr>
                <w:rFonts w:ascii="Arial" w:hAnsi="Arial" w:cs="Arial"/>
                <w:sz w:val="22"/>
                <w:szCs w:val="22"/>
              </w:rPr>
            </w:pPr>
          </w:p>
          <w:p w14:paraId="31882D0B" w14:textId="77777777" w:rsidR="00406976" w:rsidRPr="00D1764B" w:rsidRDefault="00406976" w:rsidP="005B1D0C">
            <w:pPr>
              <w:rPr>
                <w:rFonts w:ascii="Arial" w:hAnsi="Arial" w:cs="Arial"/>
                <w:sz w:val="22"/>
                <w:szCs w:val="22"/>
              </w:rPr>
            </w:pPr>
            <w:r w:rsidRPr="008C2396">
              <w:rPr>
                <w:rFonts w:ascii="Arial" w:hAnsi="Arial" w:cs="Arial"/>
                <w:sz w:val="22"/>
                <w:szCs w:val="22"/>
              </w:rPr>
              <w:fldChar w:fldCharType="begin">
                <w:ffData>
                  <w:name w:val="Marcar7"/>
                  <w:enabled/>
                  <w:calcOnExit w:val="0"/>
                  <w:checkBox>
                    <w:sizeAuto/>
                    <w:default w:val="0"/>
                  </w:checkBox>
                </w:ffData>
              </w:fldChar>
            </w:r>
            <w:r w:rsidRPr="00D1764B">
              <w:rPr>
                <w:rFonts w:ascii="Arial" w:hAnsi="Arial" w:cs="Arial"/>
                <w:sz w:val="22"/>
                <w:szCs w:val="22"/>
              </w:rPr>
              <w:instrText xml:space="preserve"> FORMCHECKBOX </w:instrText>
            </w:r>
            <w:r w:rsidR="00300E48">
              <w:rPr>
                <w:rFonts w:ascii="Arial" w:hAnsi="Arial" w:cs="Arial"/>
                <w:sz w:val="22"/>
                <w:szCs w:val="22"/>
              </w:rPr>
            </w:r>
            <w:r w:rsidR="00300E48">
              <w:rPr>
                <w:rFonts w:ascii="Arial" w:hAnsi="Arial" w:cs="Arial"/>
                <w:sz w:val="22"/>
                <w:szCs w:val="22"/>
              </w:rPr>
              <w:fldChar w:fldCharType="separate"/>
            </w:r>
            <w:r w:rsidRPr="008C2396">
              <w:rPr>
                <w:rFonts w:ascii="Arial" w:hAnsi="Arial" w:cs="Arial"/>
                <w:sz w:val="22"/>
                <w:szCs w:val="22"/>
              </w:rPr>
              <w:fldChar w:fldCharType="end"/>
            </w:r>
            <w:r w:rsidRPr="00D1764B">
              <w:rPr>
                <w:rFonts w:ascii="Arial" w:hAnsi="Arial" w:cs="Arial"/>
                <w:sz w:val="22"/>
                <w:szCs w:val="22"/>
              </w:rPr>
              <w:t xml:space="preserve"> </w:t>
            </w:r>
            <w:r w:rsidRPr="008C2396">
              <w:rPr>
                <w:rFonts w:ascii="Arial" w:hAnsi="Arial" w:cs="Arial"/>
                <w:sz w:val="22"/>
                <w:szCs w:val="22"/>
              </w:rPr>
              <w:t>C#</w:t>
            </w:r>
          </w:p>
          <w:p w14:paraId="5034C02F" w14:textId="77777777" w:rsidR="00406976" w:rsidRPr="00D1764B" w:rsidRDefault="00406976" w:rsidP="005B1D0C">
            <w:pPr>
              <w:rPr>
                <w:rFonts w:ascii="Arial" w:hAnsi="Arial" w:cs="Arial"/>
                <w:sz w:val="22"/>
                <w:szCs w:val="22"/>
              </w:rPr>
            </w:pPr>
            <w:r w:rsidRPr="008C2396">
              <w:rPr>
                <w:rFonts w:ascii="Arial" w:hAnsi="Arial" w:cs="Arial"/>
                <w:sz w:val="22"/>
                <w:szCs w:val="22"/>
              </w:rPr>
              <w:fldChar w:fldCharType="begin">
                <w:ffData>
                  <w:name w:val="Marcar8"/>
                  <w:enabled/>
                  <w:calcOnExit w:val="0"/>
                  <w:checkBox>
                    <w:sizeAuto/>
                    <w:default w:val="0"/>
                  </w:checkBox>
                </w:ffData>
              </w:fldChar>
            </w:r>
            <w:r w:rsidRPr="00D1764B">
              <w:rPr>
                <w:rFonts w:ascii="Arial" w:hAnsi="Arial" w:cs="Arial"/>
                <w:sz w:val="22"/>
                <w:szCs w:val="22"/>
              </w:rPr>
              <w:instrText xml:space="preserve"> FORMCHECKBOX </w:instrText>
            </w:r>
            <w:r w:rsidR="00300E48">
              <w:rPr>
                <w:rFonts w:ascii="Arial" w:hAnsi="Arial" w:cs="Arial"/>
                <w:sz w:val="22"/>
                <w:szCs w:val="22"/>
              </w:rPr>
            </w:r>
            <w:r w:rsidR="00300E48">
              <w:rPr>
                <w:rFonts w:ascii="Arial" w:hAnsi="Arial" w:cs="Arial"/>
                <w:sz w:val="22"/>
                <w:szCs w:val="22"/>
              </w:rPr>
              <w:fldChar w:fldCharType="separate"/>
            </w:r>
            <w:r w:rsidRPr="008C2396">
              <w:rPr>
                <w:rFonts w:ascii="Arial" w:hAnsi="Arial" w:cs="Arial"/>
                <w:sz w:val="22"/>
                <w:szCs w:val="22"/>
              </w:rPr>
              <w:fldChar w:fldCharType="end"/>
            </w:r>
            <w:r w:rsidRPr="00D1764B">
              <w:rPr>
                <w:rFonts w:ascii="Arial" w:hAnsi="Arial" w:cs="Arial"/>
                <w:sz w:val="22"/>
                <w:szCs w:val="22"/>
              </w:rPr>
              <w:t xml:space="preserve"> VB</w:t>
            </w:r>
          </w:p>
          <w:p w14:paraId="12BDA5F7" w14:textId="77777777" w:rsidR="00406976" w:rsidRPr="00D1764B" w:rsidRDefault="00406976" w:rsidP="005B1D0C">
            <w:pPr>
              <w:rPr>
                <w:rFonts w:ascii="Arial" w:hAnsi="Arial" w:cs="Arial"/>
                <w:sz w:val="22"/>
                <w:szCs w:val="22"/>
              </w:rPr>
            </w:pPr>
            <w:r w:rsidRPr="008C2396">
              <w:rPr>
                <w:rFonts w:ascii="Arial" w:hAnsi="Arial" w:cs="Arial"/>
                <w:sz w:val="22"/>
                <w:szCs w:val="22"/>
              </w:rPr>
              <w:fldChar w:fldCharType="begin">
                <w:ffData>
                  <w:name w:val="Marcar9"/>
                  <w:enabled/>
                  <w:calcOnExit w:val="0"/>
                  <w:checkBox>
                    <w:sizeAuto/>
                    <w:default w:val="0"/>
                  </w:checkBox>
                </w:ffData>
              </w:fldChar>
            </w:r>
            <w:r w:rsidRPr="00D1764B">
              <w:rPr>
                <w:rFonts w:ascii="Arial" w:hAnsi="Arial" w:cs="Arial"/>
                <w:sz w:val="22"/>
                <w:szCs w:val="22"/>
              </w:rPr>
              <w:instrText xml:space="preserve"> FORMCHECKBOX </w:instrText>
            </w:r>
            <w:r w:rsidR="00300E48">
              <w:rPr>
                <w:rFonts w:ascii="Arial" w:hAnsi="Arial" w:cs="Arial"/>
                <w:sz w:val="22"/>
                <w:szCs w:val="22"/>
              </w:rPr>
            </w:r>
            <w:r w:rsidR="00300E48">
              <w:rPr>
                <w:rFonts w:ascii="Arial" w:hAnsi="Arial" w:cs="Arial"/>
                <w:sz w:val="22"/>
                <w:szCs w:val="22"/>
              </w:rPr>
              <w:fldChar w:fldCharType="separate"/>
            </w:r>
            <w:r w:rsidRPr="008C2396">
              <w:rPr>
                <w:rFonts w:ascii="Arial" w:hAnsi="Arial" w:cs="Arial"/>
                <w:sz w:val="22"/>
                <w:szCs w:val="22"/>
              </w:rPr>
              <w:fldChar w:fldCharType="end"/>
            </w:r>
            <w:r w:rsidRPr="00D1764B">
              <w:rPr>
                <w:rFonts w:ascii="Arial" w:hAnsi="Arial" w:cs="Arial"/>
                <w:sz w:val="22"/>
                <w:szCs w:val="22"/>
              </w:rPr>
              <w:t xml:space="preserve"> PHP</w:t>
            </w:r>
          </w:p>
          <w:p w14:paraId="1094B4DF" w14:textId="77777777" w:rsidR="00406976" w:rsidRPr="00D1764B" w:rsidRDefault="00406976" w:rsidP="005B1D0C">
            <w:pPr>
              <w:rPr>
                <w:rFonts w:ascii="Arial" w:hAnsi="Arial" w:cs="Arial"/>
                <w:sz w:val="22"/>
                <w:szCs w:val="22"/>
              </w:rPr>
            </w:pPr>
            <w:r w:rsidRPr="008C2396">
              <w:rPr>
                <w:rFonts w:ascii="Arial" w:hAnsi="Arial" w:cs="Arial"/>
                <w:sz w:val="22"/>
                <w:szCs w:val="22"/>
              </w:rPr>
              <w:fldChar w:fldCharType="begin">
                <w:ffData>
                  <w:name w:val="Marcar10"/>
                  <w:enabled/>
                  <w:calcOnExit w:val="0"/>
                  <w:checkBox>
                    <w:sizeAuto/>
                    <w:default w:val="0"/>
                  </w:checkBox>
                </w:ffData>
              </w:fldChar>
            </w:r>
            <w:r w:rsidRPr="00D1764B">
              <w:rPr>
                <w:rFonts w:ascii="Arial" w:hAnsi="Arial" w:cs="Arial"/>
                <w:sz w:val="22"/>
                <w:szCs w:val="22"/>
              </w:rPr>
              <w:instrText xml:space="preserve"> FORMCHECKBOX </w:instrText>
            </w:r>
            <w:r w:rsidR="00300E48">
              <w:rPr>
                <w:rFonts w:ascii="Arial" w:hAnsi="Arial" w:cs="Arial"/>
                <w:sz w:val="22"/>
                <w:szCs w:val="22"/>
              </w:rPr>
            </w:r>
            <w:r w:rsidR="00300E48">
              <w:rPr>
                <w:rFonts w:ascii="Arial" w:hAnsi="Arial" w:cs="Arial"/>
                <w:sz w:val="22"/>
                <w:szCs w:val="22"/>
              </w:rPr>
              <w:fldChar w:fldCharType="separate"/>
            </w:r>
            <w:r w:rsidRPr="008C2396">
              <w:rPr>
                <w:rFonts w:ascii="Arial" w:hAnsi="Arial" w:cs="Arial"/>
                <w:sz w:val="22"/>
                <w:szCs w:val="22"/>
              </w:rPr>
              <w:fldChar w:fldCharType="end"/>
            </w:r>
            <w:r w:rsidRPr="00D1764B">
              <w:rPr>
                <w:rFonts w:ascii="Arial" w:hAnsi="Arial" w:cs="Arial"/>
                <w:sz w:val="22"/>
                <w:szCs w:val="22"/>
              </w:rPr>
              <w:t xml:space="preserve"> Java</w:t>
            </w:r>
          </w:p>
          <w:p w14:paraId="33EB9512" w14:textId="77777777" w:rsidR="00406976" w:rsidRPr="00D1764B" w:rsidRDefault="009F0F47" w:rsidP="005B1D0C">
            <w:pPr>
              <w:pStyle w:val="Prrafodelista"/>
              <w:ind w:left="0"/>
              <w:rPr>
                <w:rFonts w:ascii="Arial" w:hAnsi="Arial" w:cs="Arial"/>
                <w:sz w:val="22"/>
                <w:szCs w:val="22"/>
              </w:rPr>
            </w:pPr>
            <w:r>
              <w:rPr>
                <w:rFonts w:ascii="Arial" w:hAnsi="Arial" w:cs="Arial"/>
                <w:sz w:val="22"/>
                <w:szCs w:val="22"/>
              </w:rPr>
              <w:fldChar w:fldCharType="begin">
                <w:ffData>
                  <w:name w:val=""/>
                  <w:enabled/>
                  <w:calcOnExit w:val="0"/>
                  <w:checkBox>
                    <w:sizeAuto/>
                    <w:default w:val="1"/>
                  </w:checkBox>
                </w:ffData>
              </w:fldChar>
            </w:r>
            <w:r>
              <w:rPr>
                <w:rFonts w:ascii="Arial" w:hAnsi="Arial" w:cs="Arial"/>
                <w:sz w:val="22"/>
                <w:szCs w:val="22"/>
              </w:rPr>
              <w:instrText xml:space="preserve"> FORMCHECKBOX </w:instrText>
            </w:r>
            <w:r w:rsidR="00300E48">
              <w:rPr>
                <w:rFonts w:ascii="Arial" w:hAnsi="Arial" w:cs="Arial"/>
                <w:sz w:val="22"/>
                <w:szCs w:val="22"/>
              </w:rPr>
            </w:r>
            <w:r w:rsidR="00300E48">
              <w:rPr>
                <w:rFonts w:ascii="Arial" w:hAnsi="Arial" w:cs="Arial"/>
                <w:sz w:val="22"/>
                <w:szCs w:val="22"/>
              </w:rPr>
              <w:fldChar w:fldCharType="separate"/>
            </w:r>
            <w:r>
              <w:rPr>
                <w:rFonts w:ascii="Arial" w:hAnsi="Arial" w:cs="Arial"/>
                <w:sz w:val="22"/>
                <w:szCs w:val="22"/>
              </w:rPr>
              <w:fldChar w:fldCharType="end"/>
            </w:r>
            <w:r w:rsidR="00406976" w:rsidRPr="00D1764B">
              <w:rPr>
                <w:rFonts w:ascii="Arial" w:hAnsi="Arial" w:cs="Arial"/>
                <w:sz w:val="22"/>
                <w:szCs w:val="22"/>
              </w:rPr>
              <w:t xml:space="preserve"> </w:t>
            </w:r>
            <w:r w:rsidR="00406976" w:rsidRPr="008C2396">
              <w:rPr>
                <w:rFonts w:ascii="Arial" w:hAnsi="Arial" w:cs="Arial"/>
                <w:sz w:val="22"/>
                <w:szCs w:val="22"/>
              </w:rPr>
              <w:t>JavaScript</w:t>
            </w:r>
          </w:p>
          <w:p w14:paraId="72D00B78" w14:textId="5A6920F6" w:rsidR="001D575F" w:rsidRPr="00D1764B" w:rsidRDefault="001D575F" w:rsidP="005B1D0C">
            <w:pPr>
              <w:rPr>
                <w:rFonts w:ascii="Arial" w:hAnsi="Arial" w:cs="Arial"/>
                <w:sz w:val="22"/>
                <w:szCs w:val="22"/>
              </w:rPr>
            </w:pPr>
            <w:r>
              <w:rPr>
                <w:rFonts w:ascii="Arial" w:hAnsi="Arial" w:cs="Arial"/>
                <w:sz w:val="22"/>
                <w:szCs w:val="22"/>
              </w:rPr>
              <w:fldChar w:fldCharType="begin">
                <w:ffData>
                  <w:name w:val=""/>
                  <w:enabled/>
                  <w:calcOnExit w:val="0"/>
                  <w:checkBox>
                    <w:sizeAuto/>
                    <w:default w:val="1"/>
                  </w:checkBox>
                </w:ffData>
              </w:fldChar>
            </w:r>
            <w:r>
              <w:rPr>
                <w:rFonts w:ascii="Arial" w:hAnsi="Arial" w:cs="Arial"/>
                <w:sz w:val="22"/>
                <w:szCs w:val="22"/>
              </w:rPr>
              <w:instrText xml:space="preserve"> FORMCHECKBOX </w:instrText>
            </w:r>
            <w:r w:rsidR="00300E48">
              <w:rPr>
                <w:rFonts w:ascii="Arial" w:hAnsi="Arial" w:cs="Arial"/>
                <w:sz w:val="22"/>
                <w:szCs w:val="22"/>
              </w:rPr>
            </w:r>
            <w:r w:rsidR="00300E48">
              <w:rPr>
                <w:rFonts w:ascii="Arial" w:hAnsi="Arial" w:cs="Arial"/>
                <w:sz w:val="22"/>
                <w:szCs w:val="22"/>
              </w:rPr>
              <w:fldChar w:fldCharType="separate"/>
            </w:r>
            <w:r>
              <w:rPr>
                <w:rFonts w:ascii="Arial" w:hAnsi="Arial" w:cs="Arial"/>
                <w:sz w:val="22"/>
                <w:szCs w:val="22"/>
              </w:rPr>
              <w:fldChar w:fldCharType="end"/>
            </w:r>
            <w:r w:rsidR="00406976" w:rsidRPr="00D1764B">
              <w:rPr>
                <w:rFonts w:ascii="Arial" w:hAnsi="Arial" w:cs="Arial"/>
                <w:sz w:val="22"/>
                <w:szCs w:val="22"/>
              </w:rPr>
              <w:t xml:space="preserve"> </w:t>
            </w:r>
            <w:r w:rsidR="00171643" w:rsidRPr="00D1764B">
              <w:rPr>
                <w:rFonts w:ascii="Arial" w:hAnsi="Arial" w:cs="Arial"/>
                <w:sz w:val="22"/>
                <w:szCs w:val="22"/>
              </w:rPr>
              <w:t xml:space="preserve">Otro: </w:t>
            </w:r>
            <w:r>
              <w:rPr>
                <w:rFonts w:ascii="Arial" w:hAnsi="Arial" w:cs="Arial"/>
                <w:sz w:val="22"/>
                <w:szCs w:val="22"/>
              </w:rPr>
              <w:t>HTML, CSS</w:t>
            </w:r>
            <w:r w:rsidR="00171643" w:rsidRPr="00D1764B">
              <w:rPr>
                <w:rFonts w:ascii="Arial" w:hAnsi="Arial" w:cs="Arial"/>
                <w:sz w:val="22"/>
                <w:szCs w:val="22"/>
              </w:rPr>
              <w:t>_</w:t>
            </w:r>
            <w:r>
              <w:rPr>
                <w:rFonts w:ascii="Arial" w:hAnsi="Arial" w:cs="Arial"/>
                <w:sz w:val="22"/>
                <w:szCs w:val="22"/>
              </w:rPr>
              <w:t>__________</w:t>
            </w:r>
          </w:p>
          <w:p w14:paraId="198DDEE8" w14:textId="77777777" w:rsidR="00406976" w:rsidRPr="008C2396" w:rsidRDefault="00406976" w:rsidP="0031230D">
            <w:pPr>
              <w:rPr>
                <w:rFonts w:ascii="Arial" w:hAnsi="Arial" w:cs="Arial"/>
                <w:sz w:val="22"/>
                <w:szCs w:val="22"/>
              </w:rPr>
            </w:pPr>
          </w:p>
        </w:tc>
        <w:tc>
          <w:tcPr>
            <w:tcW w:w="1147" w:type="dxa"/>
            <w:shd w:val="clear" w:color="auto" w:fill="auto"/>
          </w:tcPr>
          <w:p w14:paraId="72AD2266" w14:textId="77777777" w:rsidR="00190F2A" w:rsidRPr="008C2396" w:rsidRDefault="00190F2A" w:rsidP="00190F2A">
            <w:pPr>
              <w:rPr>
                <w:rFonts w:ascii="Arial" w:hAnsi="Arial" w:cs="Arial"/>
                <w:b/>
                <w:sz w:val="22"/>
                <w:szCs w:val="22"/>
              </w:rPr>
            </w:pPr>
            <w:r w:rsidRPr="008C2396">
              <w:rPr>
                <w:rFonts w:ascii="Arial" w:hAnsi="Arial" w:cs="Arial"/>
                <w:b/>
                <w:sz w:val="22"/>
                <w:szCs w:val="22"/>
              </w:rPr>
              <w:t>Versión</w:t>
            </w:r>
          </w:p>
          <w:p w14:paraId="770DA521" w14:textId="77777777" w:rsidR="00190F2A" w:rsidRPr="008C2396" w:rsidRDefault="00190F2A" w:rsidP="00190F2A">
            <w:pPr>
              <w:rPr>
                <w:rFonts w:ascii="Arial" w:hAnsi="Arial" w:cs="Arial"/>
                <w:b/>
                <w:color w:val="D9D9D9"/>
                <w:sz w:val="22"/>
                <w:szCs w:val="22"/>
              </w:rPr>
            </w:pPr>
            <w:r w:rsidRPr="008C2396">
              <w:rPr>
                <w:rFonts w:ascii="Arial" w:hAnsi="Arial" w:cs="Arial"/>
                <w:b/>
                <w:color w:val="D9D9D9"/>
                <w:sz w:val="22"/>
                <w:szCs w:val="22"/>
              </w:rPr>
              <w:t>_______</w:t>
            </w:r>
          </w:p>
          <w:p w14:paraId="6184C96A" w14:textId="77777777" w:rsidR="00190F2A" w:rsidRPr="008C2396" w:rsidRDefault="00190F2A" w:rsidP="00190F2A">
            <w:pPr>
              <w:rPr>
                <w:rFonts w:ascii="Arial" w:hAnsi="Arial" w:cs="Arial"/>
                <w:b/>
                <w:color w:val="D9D9D9"/>
                <w:sz w:val="22"/>
                <w:szCs w:val="22"/>
              </w:rPr>
            </w:pPr>
            <w:r w:rsidRPr="008C2396">
              <w:rPr>
                <w:rFonts w:ascii="Arial" w:hAnsi="Arial" w:cs="Arial"/>
                <w:b/>
                <w:color w:val="D9D9D9"/>
                <w:sz w:val="22"/>
                <w:szCs w:val="22"/>
              </w:rPr>
              <w:t>_______</w:t>
            </w:r>
          </w:p>
          <w:p w14:paraId="3E2FCD09" w14:textId="77777777" w:rsidR="00190F2A" w:rsidRPr="008C2396" w:rsidRDefault="00190F2A" w:rsidP="00190F2A">
            <w:pPr>
              <w:rPr>
                <w:rFonts w:ascii="Arial" w:hAnsi="Arial" w:cs="Arial"/>
                <w:b/>
                <w:color w:val="D9D9D9"/>
                <w:sz w:val="22"/>
                <w:szCs w:val="22"/>
              </w:rPr>
            </w:pPr>
            <w:r w:rsidRPr="008C2396">
              <w:rPr>
                <w:rFonts w:ascii="Arial" w:hAnsi="Arial" w:cs="Arial"/>
                <w:b/>
                <w:color w:val="D9D9D9"/>
                <w:sz w:val="22"/>
                <w:szCs w:val="22"/>
              </w:rPr>
              <w:t>_______</w:t>
            </w:r>
          </w:p>
          <w:p w14:paraId="4AD9B0D4" w14:textId="77777777" w:rsidR="00190F2A" w:rsidRPr="008C2396" w:rsidRDefault="00190F2A" w:rsidP="00190F2A">
            <w:pPr>
              <w:rPr>
                <w:rFonts w:ascii="Arial" w:hAnsi="Arial" w:cs="Arial"/>
                <w:b/>
                <w:color w:val="D9D9D9"/>
                <w:sz w:val="22"/>
                <w:szCs w:val="22"/>
              </w:rPr>
            </w:pPr>
            <w:r w:rsidRPr="008C2396">
              <w:rPr>
                <w:rFonts w:ascii="Arial" w:hAnsi="Arial" w:cs="Arial"/>
                <w:b/>
                <w:color w:val="D9D9D9"/>
                <w:sz w:val="22"/>
                <w:szCs w:val="22"/>
              </w:rPr>
              <w:t>_______</w:t>
            </w:r>
          </w:p>
          <w:p w14:paraId="1C6197B3" w14:textId="77777777" w:rsidR="00190F2A" w:rsidRPr="008C2396" w:rsidRDefault="00190F2A" w:rsidP="00190F2A">
            <w:pPr>
              <w:rPr>
                <w:rFonts w:ascii="Arial" w:hAnsi="Arial" w:cs="Arial"/>
                <w:b/>
                <w:color w:val="D9D9D9"/>
                <w:sz w:val="22"/>
                <w:szCs w:val="22"/>
              </w:rPr>
            </w:pPr>
            <w:r w:rsidRPr="008C2396">
              <w:rPr>
                <w:rFonts w:ascii="Arial" w:hAnsi="Arial" w:cs="Arial"/>
                <w:b/>
                <w:color w:val="D9D9D9"/>
                <w:sz w:val="22"/>
                <w:szCs w:val="22"/>
              </w:rPr>
              <w:t>_______</w:t>
            </w:r>
          </w:p>
          <w:p w14:paraId="670569F8" w14:textId="0FD677D7" w:rsidR="00406976" w:rsidRPr="001D575F" w:rsidRDefault="001D575F" w:rsidP="00190F2A">
            <w:pPr>
              <w:rPr>
                <w:rFonts w:ascii="Arial" w:hAnsi="Arial" w:cs="Arial"/>
                <w:b/>
                <w:color w:val="000000" w:themeColor="text1"/>
                <w:sz w:val="22"/>
                <w:szCs w:val="22"/>
              </w:rPr>
            </w:pPr>
            <w:r w:rsidRPr="001D575F">
              <w:rPr>
                <w:rFonts w:ascii="Arial" w:hAnsi="Arial" w:cs="Arial"/>
                <w:b/>
                <w:color w:val="000000" w:themeColor="text1"/>
                <w:sz w:val="22"/>
                <w:szCs w:val="22"/>
              </w:rPr>
              <w:t>HTML5_</w:t>
            </w:r>
          </w:p>
          <w:p w14:paraId="55BF34EC" w14:textId="77777777" w:rsidR="00190F2A" w:rsidRPr="008C2396" w:rsidRDefault="00190F2A" w:rsidP="00190F2A">
            <w:pPr>
              <w:rPr>
                <w:rFonts w:ascii="Arial" w:hAnsi="Arial" w:cs="Arial"/>
                <w:b/>
                <w:color w:val="D9D9D9"/>
                <w:sz w:val="22"/>
                <w:szCs w:val="22"/>
              </w:rPr>
            </w:pPr>
            <w:r w:rsidRPr="008C2396">
              <w:rPr>
                <w:rFonts w:ascii="Arial" w:hAnsi="Arial" w:cs="Arial"/>
                <w:b/>
                <w:color w:val="D9D9D9"/>
                <w:sz w:val="22"/>
                <w:szCs w:val="22"/>
              </w:rPr>
              <w:t>_______</w:t>
            </w:r>
          </w:p>
        </w:tc>
      </w:tr>
      <w:tr w:rsidR="00CF1DBE" w:rsidRPr="008C2396" w14:paraId="2CC37DDC" w14:textId="77777777" w:rsidTr="00287554">
        <w:trPr>
          <w:trHeight w:val="182"/>
        </w:trPr>
        <w:tc>
          <w:tcPr>
            <w:tcW w:w="2836" w:type="dxa"/>
            <w:shd w:val="clear" w:color="auto" w:fill="A50021"/>
            <w:vAlign w:val="center"/>
          </w:tcPr>
          <w:p w14:paraId="6B775208" w14:textId="77777777" w:rsidR="00CF1DBE" w:rsidRPr="008C2396" w:rsidRDefault="00F8500A" w:rsidP="000C0F24">
            <w:pPr>
              <w:rPr>
                <w:rFonts w:ascii="Arial" w:hAnsi="Arial" w:cs="Arial"/>
                <w:b/>
                <w:sz w:val="22"/>
                <w:szCs w:val="22"/>
              </w:rPr>
            </w:pPr>
            <w:r w:rsidRPr="008C2396">
              <w:rPr>
                <w:rFonts w:ascii="Arial" w:hAnsi="Arial" w:cs="Arial"/>
                <w:b/>
                <w:sz w:val="22"/>
                <w:szCs w:val="22"/>
              </w:rPr>
              <w:t xml:space="preserve">Viabilidad </w:t>
            </w:r>
            <w:r w:rsidR="00E351AD" w:rsidRPr="008C2396">
              <w:rPr>
                <w:rFonts w:ascii="Arial" w:hAnsi="Arial" w:cs="Arial"/>
                <w:b/>
                <w:sz w:val="22"/>
                <w:szCs w:val="22"/>
              </w:rPr>
              <w:t>Técnica</w:t>
            </w:r>
          </w:p>
        </w:tc>
        <w:tc>
          <w:tcPr>
            <w:tcW w:w="7683" w:type="dxa"/>
            <w:gridSpan w:val="5"/>
            <w:shd w:val="clear" w:color="auto" w:fill="auto"/>
          </w:tcPr>
          <w:p w14:paraId="5B92E0B6" w14:textId="77777777" w:rsidR="000C0F24" w:rsidRPr="004C66F6" w:rsidRDefault="006650FC" w:rsidP="004C66F6">
            <w:pPr>
              <w:jc w:val="both"/>
              <w:rPr>
                <w:rFonts w:ascii="Arial" w:hAnsi="Arial" w:cs="Arial"/>
                <w:sz w:val="20"/>
                <w:szCs w:val="20"/>
              </w:rPr>
            </w:pPr>
            <w:r w:rsidRPr="004C66F6">
              <w:rPr>
                <w:rFonts w:ascii="Arial" w:hAnsi="Arial" w:cs="Arial"/>
                <w:color w:val="000000" w:themeColor="text1"/>
                <w:sz w:val="20"/>
                <w:szCs w:val="20"/>
              </w:rPr>
              <w:t xml:space="preserve">Luego de adelantado el análisis de los requisitos </w:t>
            </w:r>
            <w:r w:rsidR="005E40B5" w:rsidRPr="004C66F6">
              <w:rPr>
                <w:rFonts w:ascii="Arial" w:hAnsi="Arial" w:cs="Arial"/>
                <w:color w:val="000000" w:themeColor="text1"/>
                <w:sz w:val="20"/>
                <w:szCs w:val="20"/>
              </w:rPr>
              <w:t>y</w:t>
            </w:r>
            <w:r w:rsidRPr="004C66F6">
              <w:rPr>
                <w:rFonts w:ascii="Arial" w:hAnsi="Arial" w:cs="Arial"/>
                <w:color w:val="000000" w:themeColor="text1"/>
                <w:sz w:val="20"/>
                <w:szCs w:val="20"/>
              </w:rPr>
              <w:t xml:space="preserve"> </w:t>
            </w:r>
            <w:r w:rsidR="0087786E" w:rsidRPr="004C66F6">
              <w:rPr>
                <w:rFonts w:ascii="Arial" w:hAnsi="Arial" w:cs="Arial"/>
                <w:color w:val="000000" w:themeColor="text1"/>
                <w:sz w:val="20"/>
                <w:szCs w:val="20"/>
              </w:rPr>
              <w:t>requerimientos</w:t>
            </w:r>
            <w:r w:rsidRPr="004C66F6">
              <w:rPr>
                <w:rFonts w:ascii="Arial" w:hAnsi="Arial" w:cs="Arial"/>
                <w:color w:val="000000" w:themeColor="text1"/>
                <w:sz w:val="20"/>
                <w:szCs w:val="20"/>
              </w:rPr>
              <w:t xml:space="preserve"> es viable proponer una solución técnica para esta solicitud: </w:t>
            </w:r>
            <w:r w:rsidRPr="004C66F6">
              <w:rPr>
                <w:rFonts w:ascii="Arial" w:hAnsi="Arial" w:cs="Arial"/>
                <w:b/>
                <w:color w:val="000000" w:themeColor="text1"/>
                <w:sz w:val="20"/>
                <w:szCs w:val="20"/>
              </w:rPr>
              <w:t xml:space="preserve">SI </w:t>
            </w:r>
            <w:r w:rsidR="00171643" w:rsidRPr="004C66F6">
              <w:rPr>
                <w:rFonts w:ascii="Arial" w:hAnsi="Arial" w:cs="Arial"/>
                <w:b/>
                <w:color w:val="000000" w:themeColor="text1"/>
                <w:sz w:val="20"/>
                <w:szCs w:val="20"/>
              </w:rPr>
              <w:t>(X)</w:t>
            </w:r>
            <w:r w:rsidRPr="004C66F6">
              <w:rPr>
                <w:rFonts w:ascii="Arial" w:hAnsi="Arial" w:cs="Arial"/>
                <w:color w:val="000000" w:themeColor="text1"/>
                <w:sz w:val="20"/>
                <w:szCs w:val="20"/>
              </w:rPr>
              <w:t xml:space="preserve"> N</w:t>
            </w:r>
            <w:r w:rsidR="00C63992" w:rsidRPr="004C66F6">
              <w:rPr>
                <w:rFonts w:ascii="Arial" w:hAnsi="Arial" w:cs="Arial"/>
                <w:color w:val="000000" w:themeColor="text1"/>
                <w:sz w:val="20"/>
                <w:szCs w:val="20"/>
              </w:rPr>
              <w:t>O</w:t>
            </w:r>
            <w:r w:rsidRPr="004C66F6">
              <w:rPr>
                <w:rFonts w:ascii="Arial" w:hAnsi="Arial" w:cs="Arial"/>
                <w:color w:val="000000" w:themeColor="text1"/>
                <w:sz w:val="20"/>
                <w:szCs w:val="20"/>
              </w:rPr>
              <w:t xml:space="preserve"> </w:t>
            </w:r>
            <w:r w:rsidR="00171643" w:rsidRPr="004C66F6">
              <w:rPr>
                <w:rFonts w:ascii="Arial" w:hAnsi="Arial" w:cs="Arial"/>
                <w:color w:val="000000" w:themeColor="text1"/>
                <w:sz w:val="20"/>
                <w:szCs w:val="20"/>
              </w:rPr>
              <w:t>()</w:t>
            </w:r>
          </w:p>
        </w:tc>
      </w:tr>
    </w:tbl>
    <w:p w14:paraId="62C02F4C" w14:textId="77777777" w:rsidR="000A71D8" w:rsidRPr="008C2396" w:rsidRDefault="000A71D8" w:rsidP="003D4A48">
      <w:pPr>
        <w:rPr>
          <w:rFonts w:ascii="Arial" w:hAnsi="Arial" w:cs="Arial"/>
          <w:b/>
          <w:sz w:val="28"/>
          <w:szCs w:val="28"/>
          <w:lang w:val="es-CO"/>
        </w:rPr>
      </w:pPr>
    </w:p>
    <w:p w14:paraId="01E3504D" w14:textId="77777777" w:rsidR="00E45C7F" w:rsidRPr="008C2396" w:rsidRDefault="00E45C7F" w:rsidP="00E45C7F">
      <w:pPr>
        <w:pStyle w:val="Piedepgina"/>
        <w:tabs>
          <w:tab w:val="clear" w:pos="4252"/>
          <w:tab w:val="clear" w:pos="8504"/>
        </w:tabs>
        <w:spacing w:line="360" w:lineRule="auto"/>
        <w:jc w:val="both"/>
        <w:rPr>
          <w:rFonts w:ascii="Arial" w:hAnsi="Arial" w:cs="Arial"/>
          <w:b/>
          <w:bCs/>
          <w:sz w:val="22"/>
          <w:szCs w:val="22"/>
        </w:rPr>
      </w:pPr>
      <w:r w:rsidRPr="008C2396">
        <w:rPr>
          <w:rFonts w:ascii="Arial" w:hAnsi="Arial" w:cs="Arial"/>
          <w:b/>
          <w:bCs/>
          <w:sz w:val="22"/>
          <w:szCs w:val="22"/>
        </w:rPr>
        <w:t>FIRMAS DE ACEPTACIÓN:</w:t>
      </w:r>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6"/>
        <w:gridCol w:w="2530"/>
        <w:gridCol w:w="1440"/>
        <w:gridCol w:w="2474"/>
      </w:tblGrid>
      <w:tr w:rsidR="008B73D8" w:rsidRPr="008C2396" w14:paraId="0CE78CDE" w14:textId="77777777" w:rsidTr="00070C1D">
        <w:tc>
          <w:tcPr>
            <w:tcW w:w="4046" w:type="dxa"/>
            <w:shd w:val="clear" w:color="auto" w:fill="A6A6A6"/>
          </w:tcPr>
          <w:p w14:paraId="088C5DB6" w14:textId="77777777" w:rsidR="008B73D8" w:rsidRPr="008C2396" w:rsidRDefault="008B73D8"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Nombre</w:t>
            </w:r>
          </w:p>
        </w:tc>
        <w:tc>
          <w:tcPr>
            <w:tcW w:w="2530" w:type="dxa"/>
            <w:shd w:val="clear" w:color="auto" w:fill="A6A6A6"/>
          </w:tcPr>
          <w:p w14:paraId="0BF3CA64" w14:textId="77777777" w:rsidR="008B73D8" w:rsidRPr="008C2396" w:rsidRDefault="008B73D8"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Dependencia</w:t>
            </w:r>
          </w:p>
        </w:tc>
        <w:tc>
          <w:tcPr>
            <w:tcW w:w="1440" w:type="dxa"/>
            <w:shd w:val="clear" w:color="auto" w:fill="A6A6A6"/>
          </w:tcPr>
          <w:p w14:paraId="22A81C70" w14:textId="77777777" w:rsidR="008B73D8" w:rsidRPr="008C2396" w:rsidRDefault="008B73D8"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Teléfono</w:t>
            </w:r>
          </w:p>
        </w:tc>
        <w:tc>
          <w:tcPr>
            <w:tcW w:w="2474" w:type="dxa"/>
            <w:shd w:val="clear" w:color="auto" w:fill="A6A6A6"/>
          </w:tcPr>
          <w:p w14:paraId="2657AF29" w14:textId="77777777" w:rsidR="008B73D8" w:rsidRPr="008C2396" w:rsidRDefault="008B73D8"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Firma</w:t>
            </w:r>
          </w:p>
        </w:tc>
      </w:tr>
      <w:tr w:rsidR="008B73D8" w:rsidRPr="008C2396" w14:paraId="4694F322" w14:textId="77777777" w:rsidTr="00070C1D">
        <w:tc>
          <w:tcPr>
            <w:tcW w:w="4046" w:type="dxa"/>
            <w:shd w:val="clear" w:color="auto" w:fill="auto"/>
          </w:tcPr>
          <w:p w14:paraId="2A13D360" w14:textId="44E8D114" w:rsidR="008B73D8" w:rsidRPr="00F6499C" w:rsidRDefault="006A155B" w:rsidP="0031230D">
            <w:pPr>
              <w:pStyle w:val="Piedepgina"/>
              <w:tabs>
                <w:tab w:val="clear" w:pos="4252"/>
                <w:tab w:val="clear" w:pos="8504"/>
              </w:tabs>
              <w:spacing w:line="360" w:lineRule="auto"/>
              <w:jc w:val="both"/>
              <w:rPr>
                <w:rFonts w:ascii="Arial" w:hAnsi="Arial" w:cs="Arial"/>
                <w:b/>
                <w:bCs/>
                <w:sz w:val="18"/>
                <w:szCs w:val="18"/>
              </w:rPr>
            </w:pPr>
            <w:r w:rsidRPr="00F6499C">
              <w:rPr>
                <w:rFonts w:ascii="Arial" w:hAnsi="Arial" w:cs="Arial"/>
                <w:b/>
                <w:bCs/>
                <w:sz w:val="18"/>
                <w:szCs w:val="18"/>
              </w:rPr>
              <w:t>Gilberto Hernández</w:t>
            </w:r>
          </w:p>
        </w:tc>
        <w:tc>
          <w:tcPr>
            <w:tcW w:w="2530" w:type="dxa"/>
            <w:shd w:val="clear" w:color="auto" w:fill="auto"/>
          </w:tcPr>
          <w:p w14:paraId="55A0E297" w14:textId="77777777" w:rsidR="008B73D8" w:rsidRPr="00F6499C" w:rsidRDefault="00A37424" w:rsidP="0031230D">
            <w:pPr>
              <w:pStyle w:val="Piedepgina"/>
              <w:tabs>
                <w:tab w:val="clear" w:pos="4252"/>
                <w:tab w:val="clear" w:pos="8504"/>
              </w:tabs>
              <w:spacing w:line="360" w:lineRule="auto"/>
              <w:jc w:val="both"/>
              <w:rPr>
                <w:rFonts w:ascii="Arial" w:hAnsi="Arial" w:cs="Arial"/>
                <w:b/>
                <w:bCs/>
                <w:sz w:val="18"/>
                <w:szCs w:val="18"/>
              </w:rPr>
            </w:pPr>
            <w:r w:rsidRPr="00F6499C">
              <w:rPr>
                <w:rFonts w:ascii="Arial" w:hAnsi="Arial" w:cs="Arial"/>
                <w:b/>
                <w:bCs/>
                <w:sz w:val="18"/>
                <w:szCs w:val="18"/>
              </w:rPr>
              <w:t>OTI</w:t>
            </w:r>
          </w:p>
        </w:tc>
        <w:tc>
          <w:tcPr>
            <w:tcW w:w="1440" w:type="dxa"/>
            <w:shd w:val="clear" w:color="auto" w:fill="auto"/>
          </w:tcPr>
          <w:p w14:paraId="18219718" w14:textId="3AE2EE32" w:rsidR="008B73D8" w:rsidRPr="00F6499C" w:rsidRDefault="00864429" w:rsidP="0031230D">
            <w:pPr>
              <w:pStyle w:val="Piedepgina"/>
              <w:tabs>
                <w:tab w:val="clear" w:pos="4252"/>
                <w:tab w:val="clear" w:pos="8504"/>
              </w:tabs>
              <w:spacing w:line="360" w:lineRule="auto"/>
              <w:jc w:val="both"/>
              <w:rPr>
                <w:rFonts w:ascii="Arial" w:hAnsi="Arial" w:cs="Arial"/>
                <w:b/>
                <w:bCs/>
                <w:sz w:val="18"/>
                <w:szCs w:val="18"/>
              </w:rPr>
            </w:pPr>
            <w:r w:rsidRPr="00F6499C">
              <w:rPr>
                <w:rFonts w:ascii="Arial" w:hAnsi="Arial" w:cs="Arial"/>
                <w:b/>
                <w:bCs/>
                <w:sz w:val="18"/>
                <w:szCs w:val="18"/>
              </w:rPr>
              <w:t>55</w:t>
            </w:r>
            <w:r w:rsidR="00070C1D" w:rsidRPr="00F6499C">
              <w:rPr>
                <w:rFonts w:ascii="Arial" w:hAnsi="Arial" w:cs="Arial"/>
                <w:b/>
                <w:bCs/>
                <w:sz w:val="18"/>
                <w:szCs w:val="18"/>
              </w:rPr>
              <w:t>01010101</w:t>
            </w:r>
          </w:p>
        </w:tc>
        <w:tc>
          <w:tcPr>
            <w:tcW w:w="2474" w:type="dxa"/>
            <w:shd w:val="clear" w:color="auto" w:fill="auto"/>
          </w:tcPr>
          <w:p w14:paraId="5BAE3E32" w14:textId="754286D6" w:rsidR="008B73D8" w:rsidRPr="008C2396" w:rsidRDefault="008B73D8" w:rsidP="0031230D">
            <w:pPr>
              <w:pStyle w:val="Piedepgina"/>
              <w:tabs>
                <w:tab w:val="clear" w:pos="4252"/>
                <w:tab w:val="clear" w:pos="8504"/>
              </w:tabs>
              <w:spacing w:line="360" w:lineRule="auto"/>
              <w:jc w:val="both"/>
              <w:rPr>
                <w:rFonts w:ascii="Arial" w:hAnsi="Arial" w:cs="Arial"/>
                <w:b/>
                <w:bCs/>
                <w:sz w:val="22"/>
                <w:szCs w:val="22"/>
              </w:rPr>
            </w:pPr>
          </w:p>
        </w:tc>
      </w:tr>
      <w:tr w:rsidR="00070C1D" w:rsidRPr="008C2396" w14:paraId="6E89EB8B" w14:textId="77777777" w:rsidTr="00070C1D">
        <w:tc>
          <w:tcPr>
            <w:tcW w:w="4046" w:type="dxa"/>
            <w:shd w:val="clear" w:color="auto" w:fill="auto"/>
          </w:tcPr>
          <w:p w14:paraId="5B403990" w14:textId="16230BB4" w:rsidR="00070C1D" w:rsidRPr="00F6499C" w:rsidRDefault="006A155B" w:rsidP="0031230D">
            <w:pPr>
              <w:pStyle w:val="Piedepgina"/>
              <w:tabs>
                <w:tab w:val="clear" w:pos="4252"/>
                <w:tab w:val="clear" w:pos="8504"/>
              </w:tabs>
              <w:spacing w:line="360" w:lineRule="auto"/>
              <w:jc w:val="both"/>
              <w:rPr>
                <w:rFonts w:ascii="Arial" w:hAnsi="Arial" w:cs="Arial"/>
                <w:b/>
                <w:bCs/>
                <w:sz w:val="18"/>
                <w:szCs w:val="18"/>
              </w:rPr>
            </w:pPr>
            <w:r w:rsidRPr="00F6499C">
              <w:rPr>
                <w:rFonts w:ascii="Arial" w:hAnsi="Arial" w:cs="Arial"/>
                <w:b/>
                <w:bCs/>
                <w:sz w:val="18"/>
                <w:szCs w:val="18"/>
              </w:rPr>
              <w:t>Karina Hernández</w:t>
            </w:r>
          </w:p>
        </w:tc>
        <w:tc>
          <w:tcPr>
            <w:tcW w:w="2530" w:type="dxa"/>
            <w:shd w:val="clear" w:color="auto" w:fill="auto"/>
          </w:tcPr>
          <w:p w14:paraId="49ED3DD3" w14:textId="55DB661E" w:rsidR="00070C1D" w:rsidRPr="00F6499C" w:rsidRDefault="006A155B" w:rsidP="006A155B">
            <w:pPr>
              <w:pStyle w:val="Piedepgina"/>
              <w:tabs>
                <w:tab w:val="clear" w:pos="4252"/>
                <w:tab w:val="clear" w:pos="8504"/>
              </w:tabs>
              <w:spacing w:line="360" w:lineRule="auto"/>
              <w:jc w:val="center"/>
              <w:rPr>
                <w:rFonts w:ascii="Arial" w:hAnsi="Arial" w:cs="Arial"/>
                <w:b/>
                <w:bCs/>
                <w:sz w:val="18"/>
                <w:szCs w:val="18"/>
              </w:rPr>
            </w:pPr>
            <w:r w:rsidRPr="00F6499C">
              <w:rPr>
                <w:rFonts w:ascii="Arial" w:hAnsi="Arial" w:cs="Arial"/>
                <w:b/>
                <w:bCs/>
                <w:sz w:val="18"/>
                <w:szCs w:val="18"/>
              </w:rPr>
              <w:t>Agencia de Publicidad y Marketing</w:t>
            </w:r>
          </w:p>
        </w:tc>
        <w:tc>
          <w:tcPr>
            <w:tcW w:w="1440" w:type="dxa"/>
            <w:shd w:val="clear" w:color="auto" w:fill="auto"/>
          </w:tcPr>
          <w:p w14:paraId="2D69B2CD" w14:textId="66DA463C" w:rsidR="00070C1D" w:rsidRPr="00F6499C" w:rsidRDefault="00070C1D" w:rsidP="0031230D">
            <w:pPr>
              <w:pStyle w:val="Piedepgina"/>
              <w:tabs>
                <w:tab w:val="clear" w:pos="4252"/>
                <w:tab w:val="clear" w:pos="8504"/>
              </w:tabs>
              <w:spacing w:line="360" w:lineRule="auto"/>
              <w:jc w:val="both"/>
              <w:rPr>
                <w:rFonts w:ascii="Arial" w:hAnsi="Arial" w:cs="Arial"/>
                <w:b/>
                <w:bCs/>
                <w:sz w:val="18"/>
                <w:szCs w:val="18"/>
              </w:rPr>
            </w:pPr>
            <w:r w:rsidRPr="00F6499C">
              <w:rPr>
                <w:rFonts w:ascii="Arial" w:hAnsi="Arial" w:cs="Arial"/>
                <w:b/>
                <w:bCs/>
                <w:sz w:val="18"/>
                <w:szCs w:val="18"/>
              </w:rPr>
              <w:t>5510101010</w:t>
            </w:r>
          </w:p>
        </w:tc>
        <w:tc>
          <w:tcPr>
            <w:tcW w:w="2474" w:type="dxa"/>
            <w:shd w:val="clear" w:color="auto" w:fill="auto"/>
          </w:tcPr>
          <w:p w14:paraId="4AFD3292" w14:textId="7854D876" w:rsidR="00070C1D" w:rsidRPr="008C2396" w:rsidRDefault="00070C1D" w:rsidP="0031230D">
            <w:pPr>
              <w:pStyle w:val="Piedepgina"/>
              <w:tabs>
                <w:tab w:val="clear" w:pos="4252"/>
                <w:tab w:val="clear" w:pos="8504"/>
              </w:tabs>
              <w:spacing w:line="360" w:lineRule="auto"/>
              <w:jc w:val="both"/>
              <w:rPr>
                <w:rFonts w:ascii="Arial" w:hAnsi="Arial" w:cs="Arial"/>
                <w:b/>
                <w:bCs/>
                <w:sz w:val="22"/>
                <w:szCs w:val="22"/>
              </w:rPr>
            </w:pPr>
          </w:p>
        </w:tc>
      </w:tr>
      <w:tr w:rsidR="00F6499C" w:rsidRPr="008C2396" w14:paraId="7E368065" w14:textId="77777777" w:rsidTr="00070C1D">
        <w:tc>
          <w:tcPr>
            <w:tcW w:w="4046" w:type="dxa"/>
            <w:shd w:val="clear" w:color="auto" w:fill="auto"/>
          </w:tcPr>
          <w:p w14:paraId="0BE89EA0" w14:textId="77777777" w:rsidR="00F6499C" w:rsidRDefault="00F6499C" w:rsidP="0031230D">
            <w:pPr>
              <w:pStyle w:val="Piedepgina"/>
              <w:tabs>
                <w:tab w:val="clear" w:pos="4252"/>
                <w:tab w:val="clear" w:pos="8504"/>
              </w:tabs>
              <w:spacing w:line="360" w:lineRule="auto"/>
              <w:jc w:val="both"/>
              <w:rPr>
                <w:rFonts w:ascii="Arial" w:hAnsi="Arial" w:cs="Arial"/>
                <w:b/>
                <w:bCs/>
                <w:sz w:val="18"/>
                <w:szCs w:val="18"/>
              </w:rPr>
            </w:pPr>
          </w:p>
          <w:p w14:paraId="761A2462" w14:textId="77777777" w:rsidR="00F6499C" w:rsidRDefault="00F6499C" w:rsidP="0031230D">
            <w:pPr>
              <w:pStyle w:val="Piedepgina"/>
              <w:tabs>
                <w:tab w:val="clear" w:pos="4252"/>
                <w:tab w:val="clear" w:pos="8504"/>
              </w:tabs>
              <w:spacing w:line="360" w:lineRule="auto"/>
              <w:jc w:val="both"/>
              <w:rPr>
                <w:rFonts w:ascii="Arial" w:hAnsi="Arial" w:cs="Arial"/>
                <w:b/>
                <w:bCs/>
                <w:sz w:val="18"/>
                <w:szCs w:val="18"/>
              </w:rPr>
            </w:pPr>
          </w:p>
          <w:p w14:paraId="63F2AFA5" w14:textId="77777777" w:rsidR="00F6499C" w:rsidRDefault="00F6499C" w:rsidP="0031230D">
            <w:pPr>
              <w:pStyle w:val="Piedepgina"/>
              <w:tabs>
                <w:tab w:val="clear" w:pos="4252"/>
                <w:tab w:val="clear" w:pos="8504"/>
              </w:tabs>
              <w:spacing w:line="360" w:lineRule="auto"/>
              <w:jc w:val="both"/>
              <w:rPr>
                <w:rFonts w:ascii="Arial" w:hAnsi="Arial" w:cs="Arial"/>
                <w:b/>
                <w:bCs/>
                <w:sz w:val="18"/>
                <w:szCs w:val="18"/>
              </w:rPr>
            </w:pPr>
          </w:p>
          <w:p w14:paraId="1470D9AD" w14:textId="77777777" w:rsidR="00F6499C" w:rsidRPr="00F6499C" w:rsidRDefault="00F6499C" w:rsidP="0031230D">
            <w:pPr>
              <w:pStyle w:val="Piedepgina"/>
              <w:tabs>
                <w:tab w:val="clear" w:pos="4252"/>
                <w:tab w:val="clear" w:pos="8504"/>
              </w:tabs>
              <w:spacing w:line="360" w:lineRule="auto"/>
              <w:jc w:val="both"/>
              <w:rPr>
                <w:rFonts w:ascii="Arial" w:hAnsi="Arial" w:cs="Arial"/>
                <w:b/>
                <w:bCs/>
                <w:sz w:val="18"/>
                <w:szCs w:val="18"/>
              </w:rPr>
            </w:pPr>
          </w:p>
        </w:tc>
        <w:tc>
          <w:tcPr>
            <w:tcW w:w="2530" w:type="dxa"/>
            <w:shd w:val="clear" w:color="auto" w:fill="auto"/>
          </w:tcPr>
          <w:p w14:paraId="485B8DC0" w14:textId="77777777" w:rsidR="00F6499C" w:rsidRPr="00F6499C" w:rsidRDefault="00F6499C" w:rsidP="006A155B">
            <w:pPr>
              <w:pStyle w:val="Piedepgina"/>
              <w:tabs>
                <w:tab w:val="clear" w:pos="4252"/>
                <w:tab w:val="clear" w:pos="8504"/>
              </w:tabs>
              <w:spacing w:line="360" w:lineRule="auto"/>
              <w:jc w:val="center"/>
              <w:rPr>
                <w:rFonts w:ascii="Arial" w:hAnsi="Arial" w:cs="Arial"/>
                <w:b/>
                <w:bCs/>
                <w:sz w:val="18"/>
                <w:szCs w:val="18"/>
              </w:rPr>
            </w:pPr>
          </w:p>
        </w:tc>
        <w:tc>
          <w:tcPr>
            <w:tcW w:w="1440" w:type="dxa"/>
            <w:shd w:val="clear" w:color="auto" w:fill="auto"/>
          </w:tcPr>
          <w:p w14:paraId="7B59D8A9" w14:textId="77777777" w:rsidR="00F6499C" w:rsidRPr="00F6499C" w:rsidRDefault="00F6499C" w:rsidP="0031230D">
            <w:pPr>
              <w:pStyle w:val="Piedepgina"/>
              <w:tabs>
                <w:tab w:val="clear" w:pos="4252"/>
                <w:tab w:val="clear" w:pos="8504"/>
              </w:tabs>
              <w:spacing w:line="360" w:lineRule="auto"/>
              <w:jc w:val="both"/>
              <w:rPr>
                <w:rFonts w:ascii="Arial" w:hAnsi="Arial" w:cs="Arial"/>
                <w:b/>
                <w:bCs/>
                <w:sz w:val="18"/>
                <w:szCs w:val="18"/>
              </w:rPr>
            </w:pPr>
          </w:p>
        </w:tc>
        <w:tc>
          <w:tcPr>
            <w:tcW w:w="2474" w:type="dxa"/>
            <w:shd w:val="clear" w:color="auto" w:fill="auto"/>
          </w:tcPr>
          <w:p w14:paraId="40D9CA66" w14:textId="77777777" w:rsidR="00F6499C" w:rsidRPr="008C2396" w:rsidRDefault="00F6499C" w:rsidP="0031230D">
            <w:pPr>
              <w:pStyle w:val="Piedepgina"/>
              <w:tabs>
                <w:tab w:val="clear" w:pos="4252"/>
                <w:tab w:val="clear" w:pos="8504"/>
              </w:tabs>
              <w:spacing w:line="360" w:lineRule="auto"/>
              <w:jc w:val="both"/>
              <w:rPr>
                <w:rFonts w:ascii="Arial" w:hAnsi="Arial" w:cs="Arial"/>
                <w:b/>
                <w:bCs/>
                <w:sz w:val="22"/>
                <w:szCs w:val="22"/>
              </w:rPr>
            </w:pPr>
          </w:p>
        </w:tc>
      </w:tr>
      <w:tr w:rsidR="00260BBE" w:rsidRPr="008C2396" w14:paraId="78CC8F06" w14:textId="77777777" w:rsidTr="00070C1D">
        <w:tc>
          <w:tcPr>
            <w:tcW w:w="4046" w:type="dxa"/>
            <w:shd w:val="clear" w:color="auto" w:fill="auto"/>
          </w:tcPr>
          <w:p w14:paraId="2EA5175D" w14:textId="77777777" w:rsidR="00260BBE" w:rsidRDefault="00260BBE" w:rsidP="0031230D">
            <w:pPr>
              <w:pStyle w:val="Piedepgina"/>
              <w:tabs>
                <w:tab w:val="clear" w:pos="4252"/>
                <w:tab w:val="clear" w:pos="8504"/>
              </w:tabs>
              <w:spacing w:line="360" w:lineRule="auto"/>
              <w:jc w:val="both"/>
              <w:rPr>
                <w:rFonts w:ascii="Arial" w:hAnsi="Arial" w:cs="Arial"/>
                <w:b/>
                <w:bCs/>
                <w:sz w:val="18"/>
                <w:szCs w:val="18"/>
              </w:rPr>
            </w:pPr>
          </w:p>
        </w:tc>
        <w:tc>
          <w:tcPr>
            <w:tcW w:w="2530" w:type="dxa"/>
            <w:shd w:val="clear" w:color="auto" w:fill="auto"/>
          </w:tcPr>
          <w:p w14:paraId="0E7E1472" w14:textId="77777777" w:rsidR="00260BBE" w:rsidRPr="00F6499C" w:rsidRDefault="00260BBE" w:rsidP="006A155B">
            <w:pPr>
              <w:pStyle w:val="Piedepgina"/>
              <w:tabs>
                <w:tab w:val="clear" w:pos="4252"/>
                <w:tab w:val="clear" w:pos="8504"/>
              </w:tabs>
              <w:spacing w:line="360" w:lineRule="auto"/>
              <w:jc w:val="center"/>
              <w:rPr>
                <w:rFonts w:ascii="Arial" w:hAnsi="Arial" w:cs="Arial"/>
                <w:b/>
                <w:bCs/>
                <w:sz w:val="18"/>
                <w:szCs w:val="18"/>
              </w:rPr>
            </w:pPr>
          </w:p>
        </w:tc>
        <w:tc>
          <w:tcPr>
            <w:tcW w:w="1440" w:type="dxa"/>
            <w:shd w:val="clear" w:color="auto" w:fill="auto"/>
          </w:tcPr>
          <w:p w14:paraId="15E3095F" w14:textId="77777777" w:rsidR="00260BBE" w:rsidRPr="00F6499C" w:rsidRDefault="00260BBE" w:rsidP="0031230D">
            <w:pPr>
              <w:pStyle w:val="Piedepgina"/>
              <w:tabs>
                <w:tab w:val="clear" w:pos="4252"/>
                <w:tab w:val="clear" w:pos="8504"/>
              </w:tabs>
              <w:spacing w:line="360" w:lineRule="auto"/>
              <w:jc w:val="both"/>
              <w:rPr>
                <w:rFonts w:ascii="Arial" w:hAnsi="Arial" w:cs="Arial"/>
                <w:b/>
                <w:bCs/>
                <w:sz w:val="18"/>
                <w:szCs w:val="18"/>
              </w:rPr>
            </w:pPr>
          </w:p>
        </w:tc>
        <w:tc>
          <w:tcPr>
            <w:tcW w:w="2474" w:type="dxa"/>
            <w:shd w:val="clear" w:color="auto" w:fill="auto"/>
          </w:tcPr>
          <w:p w14:paraId="41EB3E94" w14:textId="77777777" w:rsidR="00260BBE" w:rsidRPr="008C2396" w:rsidRDefault="00260BBE" w:rsidP="0031230D">
            <w:pPr>
              <w:pStyle w:val="Piedepgina"/>
              <w:tabs>
                <w:tab w:val="clear" w:pos="4252"/>
                <w:tab w:val="clear" w:pos="8504"/>
              </w:tabs>
              <w:spacing w:line="360" w:lineRule="auto"/>
              <w:jc w:val="both"/>
              <w:rPr>
                <w:rFonts w:ascii="Arial" w:hAnsi="Arial" w:cs="Arial"/>
                <w:b/>
                <w:bCs/>
                <w:sz w:val="22"/>
                <w:szCs w:val="22"/>
              </w:rPr>
            </w:pPr>
          </w:p>
        </w:tc>
      </w:tr>
    </w:tbl>
    <w:p w14:paraId="10A6B180" w14:textId="77777777" w:rsidR="006844B1" w:rsidRPr="008C2396" w:rsidRDefault="00C454AB" w:rsidP="0050044E">
      <w:pPr>
        <w:numPr>
          <w:ilvl w:val="0"/>
          <w:numId w:val="28"/>
        </w:numPr>
        <w:jc w:val="center"/>
        <w:rPr>
          <w:rFonts w:ascii="Arial" w:hAnsi="Arial" w:cs="Arial"/>
          <w:b/>
          <w:sz w:val="28"/>
          <w:szCs w:val="28"/>
        </w:rPr>
      </w:pPr>
      <w:r w:rsidRPr="008C2396">
        <w:rPr>
          <w:rFonts w:ascii="Arial" w:hAnsi="Arial" w:cs="Arial"/>
          <w:b/>
          <w:sz w:val="28"/>
          <w:szCs w:val="28"/>
        </w:rPr>
        <w:t>FASE DE PLANEACIÓN</w:t>
      </w:r>
      <w:r w:rsidR="006007F2" w:rsidRPr="008C2396">
        <w:rPr>
          <w:rFonts w:ascii="Arial" w:hAnsi="Arial" w:cs="Arial"/>
          <w:b/>
          <w:sz w:val="28"/>
          <w:szCs w:val="28"/>
        </w:rPr>
        <w:t xml:space="preserve"> Y GERENCIA DEL PROYECTO</w:t>
      </w:r>
    </w:p>
    <w:p w14:paraId="65F43C03" w14:textId="77777777" w:rsidR="006844B1" w:rsidRPr="008C2396" w:rsidRDefault="006844B1" w:rsidP="00E15918">
      <w:pPr>
        <w:jc w:val="center"/>
        <w:rPr>
          <w:rFonts w:ascii="Arial" w:hAnsi="Arial" w:cs="Arial"/>
          <w:b/>
          <w:sz w:val="28"/>
          <w:szCs w:val="28"/>
        </w:rPr>
      </w:pPr>
    </w:p>
    <w:tbl>
      <w:tblPr>
        <w:tblW w:w="1045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
        <w:gridCol w:w="1763"/>
        <w:gridCol w:w="439"/>
        <w:gridCol w:w="1189"/>
        <w:gridCol w:w="1460"/>
        <w:gridCol w:w="126"/>
        <w:gridCol w:w="1028"/>
        <w:gridCol w:w="1216"/>
        <w:gridCol w:w="243"/>
        <w:gridCol w:w="2525"/>
      </w:tblGrid>
      <w:tr w:rsidR="000E42E9" w:rsidRPr="008C2396" w14:paraId="3058842C" w14:textId="77777777" w:rsidTr="004C66F6">
        <w:trPr>
          <w:trHeight w:val="182"/>
        </w:trPr>
        <w:tc>
          <w:tcPr>
            <w:tcW w:w="2665" w:type="dxa"/>
            <w:gridSpan w:val="3"/>
            <w:shd w:val="clear" w:color="auto" w:fill="A50021"/>
            <w:vAlign w:val="center"/>
          </w:tcPr>
          <w:p w14:paraId="65AF27FD" w14:textId="77777777" w:rsidR="000E42E9" w:rsidRPr="008C2396" w:rsidRDefault="00EE57A9" w:rsidP="004627A3">
            <w:pPr>
              <w:jc w:val="center"/>
              <w:rPr>
                <w:rFonts w:ascii="Arial" w:hAnsi="Arial" w:cs="Arial"/>
                <w:b/>
                <w:sz w:val="22"/>
                <w:szCs w:val="22"/>
              </w:rPr>
            </w:pPr>
            <w:r w:rsidRPr="008C2396">
              <w:rPr>
                <w:rFonts w:ascii="Arial" w:hAnsi="Arial" w:cs="Arial"/>
                <w:b/>
                <w:sz w:val="22"/>
                <w:szCs w:val="22"/>
              </w:rPr>
              <w:t xml:space="preserve">Responsable </w:t>
            </w:r>
          </w:p>
        </w:tc>
        <w:tc>
          <w:tcPr>
            <w:tcW w:w="2649" w:type="dxa"/>
            <w:gridSpan w:val="2"/>
            <w:shd w:val="clear" w:color="auto" w:fill="FFFFFF"/>
            <w:vAlign w:val="center"/>
          </w:tcPr>
          <w:p w14:paraId="0B9DFA24" w14:textId="77777777" w:rsidR="000E42E9" w:rsidRPr="008C2396" w:rsidRDefault="000E42E9" w:rsidP="004627A3">
            <w:pPr>
              <w:jc w:val="center"/>
              <w:rPr>
                <w:rFonts w:ascii="Arial" w:hAnsi="Arial" w:cs="Arial"/>
                <w:b/>
                <w:sz w:val="22"/>
                <w:szCs w:val="22"/>
              </w:rPr>
            </w:pPr>
          </w:p>
        </w:tc>
        <w:tc>
          <w:tcPr>
            <w:tcW w:w="2613" w:type="dxa"/>
            <w:gridSpan w:val="4"/>
            <w:shd w:val="clear" w:color="auto" w:fill="A50021"/>
            <w:vAlign w:val="center"/>
          </w:tcPr>
          <w:p w14:paraId="4691F9C4" w14:textId="77777777" w:rsidR="000E42E9" w:rsidRPr="008C2396" w:rsidRDefault="00EE57A9" w:rsidP="004627A3">
            <w:pPr>
              <w:jc w:val="center"/>
              <w:rPr>
                <w:rFonts w:ascii="Arial" w:hAnsi="Arial" w:cs="Arial"/>
                <w:b/>
                <w:sz w:val="22"/>
                <w:szCs w:val="22"/>
              </w:rPr>
            </w:pPr>
            <w:r w:rsidRPr="008C2396">
              <w:rPr>
                <w:rFonts w:ascii="Arial" w:hAnsi="Arial" w:cs="Arial"/>
                <w:b/>
                <w:sz w:val="22"/>
                <w:szCs w:val="22"/>
              </w:rPr>
              <w:t>Fecha</w:t>
            </w:r>
          </w:p>
        </w:tc>
        <w:tc>
          <w:tcPr>
            <w:tcW w:w="2525" w:type="dxa"/>
            <w:shd w:val="clear" w:color="auto" w:fill="FFFFFF"/>
            <w:vAlign w:val="center"/>
          </w:tcPr>
          <w:p w14:paraId="6927A101" w14:textId="77777777" w:rsidR="000E42E9" w:rsidRPr="008C2396" w:rsidRDefault="000E42E9" w:rsidP="004627A3">
            <w:pPr>
              <w:jc w:val="center"/>
              <w:rPr>
                <w:rFonts w:ascii="Arial" w:hAnsi="Arial" w:cs="Arial"/>
                <w:b/>
                <w:sz w:val="22"/>
                <w:szCs w:val="22"/>
              </w:rPr>
            </w:pPr>
          </w:p>
        </w:tc>
      </w:tr>
      <w:tr w:rsidR="00BB0598" w:rsidRPr="008C2396" w14:paraId="1D1EB689" w14:textId="77777777" w:rsidTr="0031230D">
        <w:trPr>
          <w:trHeight w:val="182"/>
        </w:trPr>
        <w:tc>
          <w:tcPr>
            <w:tcW w:w="10452" w:type="dxa"/>
            <w:gridSpan w:val="10"/>
            <w:shd w:val="clear" w:color="auto" w:fill="A50021"/>
            <w:vAlign w:val="center"/>
          </w:tcPr>
          <w:p w14:paraId="4ED35989" w14:textId="77777777" w:rsidR="00BB0598" w:rsidRPr="008C2396" w:rsidRDefault="00E75F93" w:rsidP="000C0F24">
            <w:pPr>
              <w:jc w:val="center"/>
              <w:rPr>
                <w:rFonts w:ascii="Arial" w:hAnsi="Arial" w:cs="Arial"/>
                <w:b/>
                <w:sz w:val="22"/>
                <w:szCs w:val="22"/>
              </w:rPr>
            </w:pPr>
            <w:r w:rsidRPr="008C2396">
              <w:rPr>
                <w:rFonts w:ascii="Arial" w:hAnsi="Arial" w:cs="Arial"/>
                <w:b/>
                <w:sz w:val="22"/>
                <w:szCs w:val="22"/>
              </w:rPr>
              <w:t>Plan estratégico de fases del proyecto</w:t>
            </w:r>
          </w:p>
        </w:tc>
      </w:tr>
      <w:tr w:rsidR="003C628D" w:rsidRPr="008C2396" w14:paraId="5E94C0A0" w14:textId="77777777" w:rsidTr="004C66F6">
        <w:trPr>
          <w:trHeight w:val="226"/>
        </w:trPr>
        <w:tc>
          <w:tcPr>
            <w:tcW w:w="463" w:type="dxa"/>
            <w:shd w:val="clear" w:color="auto" w:fill="A6A6A6"/>
          </w:tcPr>
          <w:p w14:paraId="3E4D7079" w14:textId="77777777" w:rsidR="001E1737" w:rsidRPr="008C2396" w:rsidRDefault="001E1737" w:rsidP="001E1737">
            <w:pPr>
              <w:rPr>
                <w:rFonts w:ascii="Arial" w:hAnsi="Arial" w:cs="Arial"/>
                <w:b/>
                <w:sz w:val="22"/>
                <w:szCs w:val="22"/>
                <w:lang w:val="es-CO"/>
              </w:rPr>
            </w:pPr>
            <w:r w:rsidRPr="008C2396">
              <w:rPr>
                <w:rFonts w:ascii="Arial" w:hAnsi="Arial" w:cs="Arial"/>
                <w:b/>
                <w:sz w:val="22"/>
                <w:szCs w:val="22"/>
                <w:lang w:val="es-CO"/>
              </w:rPr>
              <w:t>N°</w:t>
            </w:r>
          </w:p>
        </w:tc>
        <w:tc>
          <w:tcPr>
            <w:tcW w:w="1763" w:type="dxa"/>
            <w:shd w:val="clear" w:color="auto" w:fill="A6A6A6"/>
          </w:tcPr>
          <w:p w14:paraId="3BE0AF78" w14:textId="77777777" w:rsidR="001E1737" w:rsidRPr="008C2396" w:rsidRDefault="001E1737" w:rsidP="001E1737">
            <w:pPr>
              <w:rPr>
                <w:rFonts w:ascii="Arial" w:hAnsi="Arial" w:cs="Arial"/>
                <w:b/>
                <w:sz w:val="22"/>
                <w:szCs w:val="22"/>
                <w:lang w:val="es-CO"/>
              </w:rPr>
            </w:pPr>
            <w:r w:rsidRPr="008C2396">
              <w:rPr>
                <w:rFonts w:ascii="Arial" w:hAnsi="Arial" w:cs="Arial"/>
                <w:b/>
                <w:sz w:val="22"/>
                <w:szCs w:val="22"/>
                <w:lang w:val="es-CO"/>
              </w:rPr>
              <w:t>Nombre Etapa</w:t>
            </w:r>
          </w:p>
        </w:tc>
        <w:tc>
          <w:tcPr>
            <w:tcW w:w="1628" w:type="dxa"/>
            <w:gridSpan w:val="2"/>
            <w:shd w:val="clear" w:color="auto" w:fill="A6A6A6"/>
          </w:tcPr>
          <w:p w14:paraId="35B85C72" w14:textId="77777777" w:rsidR="001E1737" w:rsidRPr="008C2396" w:rsidRDefault="001E1737" w:rsidP="001E1737">
            <w:pPr>
              <w:rPr>
                <w:rFonts w:ascii="Arial" w:hAnsi="Arial" w:cs="Arial"/>
                <w:b/>
                <w:sz w:val="22"/>
                <w:szCs w:val="22"/>
                <w:lang w:val="es-CO"/>
              </w:rPr>
            </w:pPr>
            <w:r w:rsidRPr="008C2396">
              <w:rPr>
                <w:rFonts w:ascii="Arial" w:hAnsi="Arial" w:cs="Arial"/>
                <w:b/>
                <w:sz w:val="22"/>
                <w:szCs w:val="22"/>
                <w:lang w:val="es-CO"/>
              </w:rPr>
              <w:t xml:space="preserve">Actividad </w:t>
            </w:r>
          </w:p>
        </w:tc>
        <w:tc>
          <w:tcPr>
            <w:tcW w:w="1586" w:type="dxa"/>
            <w:gridSpan w:val="2"/>
            <w:shd w:val="clear" w:color="auto" w:fill="A6A6A6"/>
          </w:tcPr>
          <w:p w14:paraId="7CBF50AF" w14:textId="77777777" w:rsidR="001E1737" w:rsidRPr="008C2396" w:rsidRDefault="00BC1DA8" w:rsidP="001E1737">
            <w:pPr>
              <w:rPr>
                <w:rFonts w:ascii="Arial" w:hAnsi="Arial" w:cs="Arial"/>
                <w:b/>
                <w:sz w:val="22"/>
                <w:szCs w:val="22"/>
                <w:lang w:val="es-CO"/>
              </w:rPr>
            </w:pPr>
            <w:r w:rsidRPr="008C2396">
              <w:rPr>
                <w:rFonts w:ascii="Arial" w:hAnsi="Arial" w:cs="Arial"/>
                <w:b/>
                <w:sz w:val="22"/>
                <w:szCs w:val="22"/>
                <w:lang w:val="es-CO"/>
              </w:rPr>
              <w:t xml:space="preserve">Rol </w:t>
            </w:r>
            <w:r w:rsidR="001E1737" w:rsidRPr="008C2396">
              <w:rPr>
                <w:rFonts w:ascii="Arial" w:hAnsi="Arial" w:cs="Arial"/>
                <w:b/>
                <w:sz w:val="22"/>
                <w:szCs w:val="22"/>
                <w:lang w:val="es-CO"/>
              </w:rPr>
              <w:t>Responsable</w:t>
            </w:r>
          </w:p>
        </w:tc>
        <w:tc>
          <w:tcPr>
            <w:tcW w:w="1028" w:type="dxa"/>
            <w:shd w:val="clear" w:color="auto" w:fill="A6A6A6"/>
          </w:tcPr>
          <w:p w14:paraId="52875085" w14:textId="77777777" w:rsidR="001E1737" w:rsidRPr="008C2396" w:rsidRDefault="001E1737" w:rsidP="001E1737">
            <w:pPr>
              <w:rPr>
                <w:rFonts w:ascii="Arial" w:hAnsi="Arial" w:cs="Arial"/>
                <w:b/>
                <w:sz w:val="22"/>
                <w:szCs w:val="22"/>
                <w:lang w:val="es-CO"/>
              </w:rPr>
            </w:pPr>
            <w:r w:rsidRPr="008C2396">
              <w:rPr>
                <w:rFonts w:ascii="Arial" w:hAnsi="Arial" w:cs="Arial"/>
                <w:b/>
                <w:sz w:val="22"/>
                <w:szCs w:val="22"/>
                <w:lang w:val="es-CO"/>
              </w:rPr>
              <w:t>Fecha Inicio</w:t>
            </w:r>
          </w:p>
        </w:tc>
        <w:tc>
          <w:tcPr>
            <w:tcW w:w="1216" w:type="dxa"/>
            <w:shd w:val="clear" w:color="auto" w:fill="A6A6A6"/>
          </w:tcPr>
          <w:p w14:paraId="2C28DD67" w14:textId="77777777" w:rsidR="001E1737" w:rsidRPr="008C2396" w:rsidRDefault="001E1737" w:rsidP="001E1737">
            <w:pPr>
              <w:rPr>
                <w:rFonts w:ascii="Arial" w:hAnsi="Arial" w:cs="Arial"/>
                <w:b/>
                <w:sz w:val="22"/>
                <w:szCs w:val="22"/>
                <w:lang w:val="es-CO"/>
              </w:rPr>
            </w:pPr>
            <w:r w:rsidRPr="008C2396">
              <w:rPr>
                <w:rFonts w:ascii="Arial" w:hAnsi="Arial" w:cs="Arial"/>
                <w:b/>
                <w:sz w:val="22"/>
                <w:szCs w:val="22"/>
                <w:lang w:val="es-CO"/>
              </w:rPr>
              <w:t>Fecha Fin</w:t>
            </w:r>
          </w:p>
        </w:tc>
        <w:tc>
          <w:tcPr>
            <w:tcW w:w="2768" w:type="dxa"/>
            <w:gridSpan w:val="2"/>
            <w:shd w:val="clear" w:color="auto" w:fill="A6A6A6"/>
          </w:tcPr>
          <w:p w14:paraId="36C27F27" w14:textId="77777777" w:rsidR="001E1737" w:rsidRPr="008C2396" w:rsidRDefault="001E1737" w:rsidP="001E1737">
            <w:pPr>
              <w:rPr>
                <w:rFonts w:ascii="Arial" w:hAnsi="Arial" w:cs="Arial"/>
                <w:b/>
                <w:sz w:val="22"/>
                <w:szCs w:val="22"/>
                <w:lang w:val="es-CO"/>
              </w:rPr>
            </w:pPr>
            <w:r w:rsidRPr="008C2396">
              <w:rPr>
                <w:rFonts w:ascii="Arial" w:hAnsi="Arial" w:cs="Arial"/>
                <w:b/>
                <w:sz w:val="22"/>
                <w:szCs w:val="22"/>
                <w:lang w:val="es-CO"/>
              </w:rPr>
              <w:t>Comentarios</w:t>
            </w:r>
          </w:p>
        </w:tc>
      </w:tr>
      <w:tr w:rsidR="001E1737" w:rsidRPr="008C2396" w14:paraId="42E91574" w14:textId="77777777" w:rsidTr="004C66F6">
        <w:trPr>
          <w:trHeight w:val="567"/>
        </w:trPr>
        <w:tc>
          <w:tcPr>
            <w:tcW w:w="463" w:type="dxa"/>
            <w:shd w:val="clear" w:color="auto" w:fill="FFFFFF"/>
            <w:vAlign w:val="center"/>
          </w:tcPr>
          <w:p w14:paraId="0BAEA294" w14:textId="77777777" w:rsidR="001E1737" w:rsidRPr="004C66F6" w:rsidRDefault="00A37424"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0</w:t>
            </w:r>
          </w:p>
        </w:tc>
        <w:tc>
          <w:tcPr>
            <w:tcW w:w="1763" w:type="dxa"/>
            <w:shd w:val="clear" w:color="auto" w:fill="FFFFFF"/>
            <w:vAlign w:val="center"/>
          </w:tcPr>
          <w:p w14:paraId="459FC32F" w14:textId="77777777" w:rsidR="001E1737" w:rsidRPr="004C66F6" w:rsidRDefault="00A37424"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Requerimientos</w:t>
            </w:r>
          </w:p>
        </w:tc>
        <w:tc>
          <w:tcPr>
            <w:tcW w:w="1628" w:type="dxa"/>
            <w:gridSpan w:val="2"/>
            <w:shd w:val="clear" w:color="auto" w:fill="FFFFFF"/>
            <w:vAlign w:val="center"/>
          </w:tcPr>
          <w:p w14:paraId="1D0FBD7D" w14:textId="77777777" w:rsidR="001E1737" w:rsidRPr="004C66F6" w:rsidRDefault="00A37424"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Levantamiento requerimiento</w:t>
            </w:r>
          </w:p>
        </w:tc>
        <w:tc>
          <w:tcPr>
            <w:tcW w:w="1586" w:type="dxa"/>
            <w:gridSpan w:val="2"/>
            <w:shd w:val="clear" w:color="auto" w:fill="FFFFFF"/>
            <w:vAlign w:val="center"/>
          </w:tcPr>
          <w:p w14:paraId="7FE52EF6" w14:textId="77777777" w:rsidR="001E1737" w:rsidRPr="004C66F6" w:rsidRDefault="007C373B"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Líder de proyecto</w:t>
            </w:r>
          </w:p>
        </w:tc>
        <w:tc>
          <w:tcPr>
            <w:tcW w:w="1028" w:type="dxa"/>
            <w:shd w:val="clear" w:color="auto" w:fill="FFFFFF"/>
            <w:vAlign w:val="center"/>
          </w:tcPr>
          <w:p w14:paraId="1647894F" w14:textId="7BC86372" w:rsidR="001E1737" w:rsidRPr="004C66F6" w:rsidRDefault="00A37424"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01-02</w:t>
            </w:r>
            <w:r w:rsidR="004C66F6">
              <w:rPr>
                <w:rFonts w:ascii="Arial" w:hAnsi="Arial" w:cs="Arial"/>
                <w:b/>
                <w:color w:val="000000" w:themeColor="text1"/>
                <w:sz w:val="20"/>
                <w:szCs w:val="20"/>
                <w:lang w:val="es-CO"/>
              </w:rPr>
              <w:t>-23</w:t>
            </w:r>
          </w:p>
        </w:tc>
        <w:tc>
          <w:tcPr>
            <w:tcW w:w="1216" w:type="dxa"/>
            <w:shd w:val="clear" w:color="auto" w:fill="FFFFFF"/>
            <w:vAlign w:val="center"/>
          </w:tcPr>
          <w:p w14:paraId="516B4B94" w14:textId="6AB562AC" w:rsidR="001E1737" w:rsidRPr="004C66F6" w:rsidRDefault="00A37424"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05-02</w:t>
            </w:r>
            <w:r w:rsidR="004C66F6">
              <w:rPr>
                <w:rFonts w:ascii="Arial" w:hAnsi="Arial" w:cs="Arial"/>
                <w:b/>
                <w:color w:val="000000" w:themeColor="text1"/>
                <w:sz w:val="20"/>
                <w:szCs w:val="20"/>
                <w:lang w:val="es-CO"/>
              </w:rPr>
              <w:t>-23</w:t>
            </w:r>
          </w:p>
        </w:tc>
        <w:tc>
          <w:tcPr>
            <w:tcW w:w="2768" w:type="dxa"/>
            <w:gridSpan w:val="2"/>
            <w:shd w:val="clear" w:color="auto" w:fill="FFFFFF"/>
            <w:vAlign w:val="center"/>
          </w:tcPr>
          <w:p w14:paraId="1C3F493B" w14:textId="77777777" w:rsidR="001E1737" w:rsidRPr="008C2396" w:rsidRDefault="001E1737" w:rsidP="00D76FAB">
            <w:pPr>
              <w:rPr>
                <w:rFonts w:ascii="Arial" w:hAnsi="Arial" w:cs="Arial"/>
                <w:b/>
                <w:color w:val="D9D9D9"/>
                <w:sz w:val="22"/>
                <w:szCs w:val="22"/>
                <w:lang w:val="es-CO"/>
              </w:rPr>
            </w:pPr>
          </w:p>
        </w:tc>
      </w:tr>
      <w:tr w:rsidR="001E1737" w:rsidRPr="008C2396" w14:paraId="64C81147" w14:textId="77777777" w:rsidTr="004C66F6">
        <w:trPr>
          <w:trHeight w:val="567"/>
        </w:trPr>
        <w:tc>
          <w:tcPr>
            <w:tcW w:w="463" w:type="dxa"/>
            <w:shd w:val="clear" w:color="auto" w:fill="FFFFFF"/>
            <w:vAlign w:val="center"/>
          </w:tcPr>
          <w:p w14:paraId="02E8E5C0" w14:textId="77777777" w:rsidR="001E1737" w:rsidRPr="004C66F6" w:rsidRDefault="00A37424"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1</w:t>
            </w:r>
          </w:p>
        </w:tc>
        <w:tc>
          <w:tcPr>
            <w:tcW w:w="1763" w:type="dxa"/>
            <w:shd w:val="clear" w:color="auto" w:fill="FFFFFF"/>
            <w:vAlign w:val="center"/>
          </w:tcPr>
          <w:p w14:paraId="3BC2ABBA" w14:textId="77777777" w:rsidR="001E1737" w:rsidRPr="004C66F6" w:rsidRDefault="00A37424"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Diseño U</w:t>
            </w:r>
            <w:r w:rsidR="001875DF" w:rsidRPr="004C66F6">
              <w:rPr>
                <w:rFonts w:ascii="Arial" w:hAnsi="Arial" w:cs="Arial"/>
                <w:b/>
                <w:color w:val="000000" w:themeColor="text1"/>
                <w:sz w:val="20"/>
                <w:szCs w:val="20"/>
                <w:lang w:val="es-CO"/>
              </w:rPr>
              <w:t>I</w:t>
            </w:r>
          </w:p>
        </w:tc>
        <w:tc>
          <w:tcPr>
            <w:tcW w:w="1628" w:type="dxa"/>
            <w:gridSpan w:val="2"/>
            <w:shd w:val="clear" w:color="auto" w:fill="FFFFFF"/>
            <w:vAlign w:val="center"/>
          </w:tcPr>
          <w:p w14:paraId="3642C229" w14:textId="77777777" w:rsidR="001E1737" w:rsidRPr="004C66F6" w:rsidRDefault="00A37424"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Prototipo Interfaz</w:t>
            </w:r>
          </w:p>
        </w:tc>
        <w:tc>
          <w:tcPr>
            <w:tcW w:w="1586" w:type="dxa"/>
            <w:gridSpan w:val="2"/>
            <w:shd w:val="clear" w:color="auto" w:fill="FFFFFF"/>
            <w:vAlign w:val="center"/>
          </w:tcPr>
          <w:p w14:paraId="3A1F633B" w14:textId="77777777" w:rsidR="001E1737" w:rsidRPr="004C66F6" w:rsidRDefault="007C373B"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Líder de proyecto</w:t>
            </w:r>
          </w:p>
        </w:tc>
        <w:tc>
          <w:tcPr>
            <w:tcW w:w="1028" w:type="dxa"/>
            <w:shd w:val="clear" w:color="auto" w:fill="FFFFFF"/>
            <w:vAlign w:val="center"/>
          </w:tcPr>
          <w:p w14:paraId="612E9B15" w14:textId="13FD9D5D" w:rsidR="001E1737" w:rsidRPr="004C66F6" w:rsidRDefault="00A37424"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0</w:t>
            </w:r>
            <w:r w:rsidR="00F7090A" w:rsidRPr="004C66F6">
              <w:rPr>
                <w:rFonts w:ascii="Arial" w:hAnsi="Arial" w:cs="Arial"/>
                <w:b/>
                <w:color w:val="000000" w:themeColor="text1"/>
                <w:sz w:val="20"/>
                <w:szCs w:val="20"/>
                <w:lang w:val="es-CO"/>
              </w:rPr>
              <w:t>7</w:t>
            </w:r>
            <w:r w:rsidRPr="004C66F6">
              <w:rPr>
                <w:rFonts w:ascii="Arial" w:hAnsi="Arial" w:cs="Arial"/>
                <w:b/>
                <w:color w:val="000000" w:themeColor="text1"/>
                <w:sz w:val="20"/>
                <w:szCs w:val="20"/>
                <w:lang w:val="es-CO"/>
              </w:rPr>
              <w:t>-02</w:t>
            </w:r>
            <w:r w:rsidR="004C66F6">
              <w:rPr>
                <w:rFonts w:ascii="Arial" w:hAnsi="Arial" w:cs="Arial"/>
                <w:b/>
                <w:color w:val="000000" w:themeColor="text1"/>
                <w:sz w:val="20"/>
                <w:szCs w:val="20"/>
                <w:lang w:val="es-CO"/>
              </w:rPr>
              <w:t>-23</w:t>
            </w:r>
          </w:p>
        </w:tc>
        <w:tc>
          <w:tcPr>
            <w:tcW w:w="1216" w:type="dxa"/>
            <w:shd w:val="clear" w:color="auto" w:fill="FFFFFF"/>
            <w:vAlign w:val="center"/>
          </w:tcPr>
          <w:p w14:paraId="54006DDD" w14:textId="38F4C001" w:rsidR="001E1737" w:rsidRPr="004C66F6" w:rsidRDefault="00A37424"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15-02</w:t>
            </w:r>
            <w:r w:rsidR="004C66F6">
              <w:rPr>
                <w:rFonts w:ascii="Arial" w:hAnsi="Arial" w:cs="Arial"/>
                <w:b/>
                <w:color w:val="000000" w:themeColor="text1"/>
                <w:sz w:val="20"/>
                <w:szCs w:val="20"/>
                <w:lang w:val="es-CO"/>
              </w:rPr>
              <w:t>-23</w:t>
            </w:r>
          </w:p>
        </w:tc>
        <w:tc>
          <w:tcPr>
            <w:tcW w:w="2768" w:type="dxa"/>
            <w:gridSpan w:val="2"/>
            <w:shd w:val="clear" w:color="auto" w:fill="FFFFFF"/>
            <w:vAlign w:val="center"/>
          </w:tcPr>
          <w:p w14:paraId="2F838D14" w14:textId="77777777" w:rsidR="001E1737" w:rsidRPr="008C2396" w:rsidRDefault="001E1737" w:rsidP="00D76FAB">
            <w:pPr>
              <w:rPr>
                <w:rFonts w:ascii="Arial" w:hAnsi="Arial" w:cs="Arial"/>
                <w:b/>
                <w:color w:val="D9D9D9"/>
                <w:sz w:val="22"/>
                <w:szCs w:val="22"/>
                <w:lang w:val="es-CO"/>
              </w:rPr>
            </w:pPr>
          </w:p>
        </w:tc>
      </w:tr>
      <w:tr w:rsidR="001E1737" w:rsidRPr="008C2396" w14:paraId="2A2AE700" w14:textId="77777777" w:rsidTr="004C66F6">
        <w:trPr>
          <w:trHeight w:val="567"/>
        </w:trPr>
        <w:tc>
          <w:tcPr>
            <w:tcW w:w="463" w:type="dxa"/>
            <w:shd w:val="clear" w:color="auto" w:fill="FFFFFF"/>
            <w:vAlign w:val="center"/>
          </w:tcPr>
          <w:p w14:paraId="6A4BC8E7" w14:textId="77777777" w:rsidR="001E1737" w:rsidRPr="004C66F6" w:rsidRDefault="00A37424"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2</w:t>
            </w:r>
          </w:p>
        </w:tc>
        <w:tc>
          <w:tcPr>
            <w:tcW w:w="1763" w:type="dxa"/>
            <w:shd w:val="clear" w:color="auto" w:fill="FFFFFF"/>
            <w:vAlign w:val="center"/>
          </w:tcPr>
          <w:p w14:paraId="78672646" w14:textId="77777777" w:rsidR="001E1737" w:rsidRPr="004C66F6" w:rsidRDefault="00A37424"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Desarrollo pág. principal</w:t>
            </w:r>
          </w:p>
        </w:tc>
        <w:tc>
          <w:tcPr>
            <w:tcW w:w="1628" w:type="dxa"/>
            <w:gridSpan w:val="2"/>
            <w:shd w:val="clear" w:color="auto" w:fill="FFFFFF"/>
            <w:vAlign w:val="center"/>
          </w:tcPr>
          <w:p w14:paraId="28343BE6" w14:textId="77777777" w:rsidR="001E1737" w:rsidRPr="004C66F6" w:rsidRDefault="00A37424"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 xml:space="preserve">Codificación </w:t>
            </w:r>
          </w:p>
        </w:tc>
        <w:tc>
          <w:tcPr>
            <w:tcW w:w="1586" w:type="dxa"/>
            <w:gridSpan w:val="2"/>
            <w:shd w:val="clear" w:color="auto" w:fill="FFFFFF"/>
            <w:vAlign w:val="center"/>
          </w:tcPr>
          <w:p w14:paraId="76EAB2C1" w14:textId="77777777" w:rsidR="001E1737" w:rsidRPr="004C66F6" w:rsidRDefault="007C373B"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Desarrollador</w:t>
            </w:r>
          </w:p>
        </w:tc>
        <w:tc>
          <w:tcPr>
            <w:tcW w:w="1028" w:type="dxa"/>
            <w:shd w:val="clear" w:color="auto" w:fill="FFFFFF"/>
            <w:vAlign w:val="center"/>
          </w:tcPr>
          <w:p w14:paraId="24D88BE7" w14:textId="519C0918" w:rsidR="001E1737" w:rsidRPr="004C66F6" w:rsidRDefault="00A37424"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16-02</w:t>
            </w:r>
            <w:r w:rsidR="004C66F6">
              <w:rPr>
                <w:rFonts w:ascii="Arial" w:hAnsi="Arial" w:cs="Arial"/>
                <w:b/>
                <w:color w:val="000000" w:themeColor="text1"/>
                <w:sz w:val="20"/>
                <w:szCs w:val="20"/>
                <w:lang w:val="es-CO"/>
              </w:rPr>
              <w:t>-23</w:t>
            </w:r>
          </w:p>
        </w:tc>
        <w:tc>
          <w:tcPr>
            <w:tcW w:w="1216" w:type="dxa"/>
            <w:shd w:val="clear" w:color="auto" w:fill="FFFFFF"/>
            <w:vAlign w:val="center"/>
          </w:tcPr>
          <w:p w14:paraId="227BE513" w14:textId="2076C66C" w:rsidR="001E1737" w:rsidRPr="004C66F6" w:rsidRDefault="00F7090A"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21</w:t>
            </w:r>
            <w:r w:rsidR="00A37424" w:rsidRPr="004C66F6">
              <w:rPr>
                <w:rFonts w:ascii="Arial" w:hAnsi="Arial" w:cs="Arial"/>
                <w:b/>
                <w:color w:val="000000" w:themeColor="text1"/>
                <w:sz w:val="20"/>
                <w:szCs w:val="20"/>
                <w:lang w:val="es-CO"/>
              </w:rPr>
              <w:t>-02</w:t>
            </w:r>
            <w:r w:rsidR="004C66F6">
              <w:rPr>
                <w:rFonts w:ascii="Arial" w:hAnsi="Arial" w:cs="Arial"/>
                <w:b/>
                <w:color w:val="000000" w:themeColor="text1"/>
                <w:sz w:val="20"/>
                <w:szCs w:val="20"/>
                <w:lang w:val="es-CO"/>
              </w:rPr>
              <w:t>-23</w:t>
            </w:r>
          </w:p>
        </w:tc>
        <w:tc>
          <w:tcPr>
            <w:tcW w:w="2768" w:type="dxa"/>
            <w:gridSpan w:val="2"/>
            <w:shd w:val="clear" w:color="auto" w:fill="FFFFFF"/>
            <w:vAlign w:val="center"/>
          </w:tcPr>
          <w:p w14:paraId="060FE0AC" w14:textId="77777777" w:rsidR="001E1737" w:rsidRPr="008C2396" w:rsidRDefault="001E1737" w:rsidP="00D76FAB">
            <w:pPr>
              <w:rPr>
                <w:rFonts w:ascii="Arial" w:hAnsi="Arial" w:cs="Arial"/>
                <w:b/>
                <w:color w:val="D9D9D9"/>
                <w:sz w:val="22"/>
                <w:szCs w:val="22"/>
                <w:lang w:val="es-CO"/>
              </w:rPr>
            </w:pPr>
          </w:p>
        </w:tc>
      </w:tr>
      <w:tr w:rsidR="001E1737" w:rsidRPr="008C2396" w14:paraId="47D147B2" w14:textId="77777777" w:rsidTr="004C66F6">
        <w:trPr>
          <w:trHeight w:val="567"/>
        </w:trPr>
        <w:tc>
          <w:tcPr>
            <w:tcW w:w="463" w:type="dxa"/>
            <w:shd w:val="clear" w:color="auto" w:fill="FFFFFF"/>
            <w:vAlign w:val="center"/>
          </w:tcPr>
          <w:p w14:paraId="4AECAD89" w14:textId="77777777" w:rsidR="001E1737" w:rsidRPr="004C66F6" w:rsidRDefault="00A37424"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3</w:t>
            </w:r>
          </w:p>
        </w:tc>
        <w:tc>
          <w:tcPr>
            <w:tcW w:w="1763" w:type="dxa"/>
            <w:shd w:val="clear" w:color="auto" w:fill="FFFFFF"/>
            <w:vAlign w:val="center"/>
          </w:tcPr>
          <w:p w14:paraId="74CA45FF" w14:textId="77777777" w:rsidR="001E1737" w:rsidRPr="004C66F6" w:rsidRDefault="00F7090A"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Creación</w:t>
            </w:r>
            <w:r w:rsidR="00A37424" w:rsidRPr="004C66F6">
              <w:rPr>
                <w:rFonts w:ascii="Arial" w:hAnsi="Arial" w:cs="Arial"/>
                <w:b/>
                <w:color w:val="000000" w:themeColor="text1"/>
                <w:sz w:val="20"/>
                <w:szCs w:val="20"/>
                <w:lang w:val="es-CO"/>
              </w:rPr>
              <w:t xml:space="preserve"> BD</w:t>
            </w:r>
          </w:p>
        </w:tc>
        <w:tc>
          <w:tcPr>
            <w:tcW w:w="1628" w:type="dxa"/>
            <w:gridSpan w:val="2"/>
            <w:shd w:val="clear" w:color="auto" w:fill="FFFFFF"/>
            <w:vAlign w:val="center"/>
          </w:tcPr>
          <w:p w14:paraId="0EEC30B1" w14:textId="77777777" w:rsidR="001E1737" w:rsidRPr="004C66F6" w:rsidRDefault="00F7090A"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MER</w:t>
            </w:r>
          </w:p>
        </w:tc>
        <w:tc>
          <w:tcPr>
            <w:tcW w:w="1586" w:type="dxa"/>
            <w:gridSpan w:val="2"/>
            <w:shd w:val="clear" w:color="auto" w:fill="FFFFFF"/>
            <w:vAlign w:val="center"/>
          </w:tcPr>
          <w:p w14:paraId="16149CE4" w14:textId="77777777" w:rsidR="001E1737" w:rsidRPr="004C66F6" w:rsidRDefault="007C373B"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Desarrollador</w:t>
            </w:r>
          </w:p>
        </w:tc>
        <w:tc>
          <w:tcPr>
            <w:tcW w:w="1028" w:type="dxa"/>
            <w:shd w:val="clear" w:color="auto" w:fill="FFFFFF"/>
            <w:vAlign w:val="center"/>
          </w:tcPr>
          <w:p w14:paraId="2FD39F36" w14:textId="6A15C125" w:rsidR="001E1737" w:rsidRPr="004C66F6" w:rsidRDefault="00F7090A"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22-02</w:t>
            </w:r>
            <w:r w:rsidR="004C66F6">
              <w:rPr>
                <w:rFonts w:ascii="Arial" w:hAnsi="Arial" w:cs="Arial"/>
                <w:b/>
                <w:color w:val="000000" w:themeColor="text1"/>
                <w:sz w:val="20"/>
                <w:szCs w:val="20"/>
                <w:lang w:val="es-CO"/>
              </w:rPr>
              <w:t>-23</w:t>
            </w:r>
          </w:p>
        </w:tc>
        <w:tc>
          <w:tcPr>
            <w:tcW w:w="1216" w:type="dxa"/>
            <w:shd w:val="clear" w:color="auto" w:fill="FFFFFF"/>
            <w:vAlign w:val="center"/>
          </w:tcPr>
          <w:p w14:paraId="648F9FED" w14:textId="07A6F1D5" w:rsidR="001E1737" w:rsidRPr="004C66F6" w:rsidRDefault="00F7090A"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26-02</w:t>
            </w:r>
            <w:r w:rsidR="004C66F6">
              <w:rPr>
                <w:rFonts w:ascii="Arial" w:hAnsi="Arial" w:cs="Arial"/>
                <w:b/>
                <w:color w:val="000000" w:themeColor="text1"/>
                <w:sz w:val="20"/>
                <w:szCs w:val="20"/>
                <w:lang w:val="es-CO"/>
              </w:rPr>
              <w:t>-23</w:t>
            </w:r>
          </w:p>
        </w:tc>
        <w:tc>
          <w:tcPr>
            <w:tcW w:w="2768" w:type="dxa"/>
            <w:gridSpan w:val="2"/>
            <w:shd w:val="clear" w:color="auto" w:fill="FFFFFF"/>
            <w:vAlign w:val="center"/>
          </w:tcPr>
          <w:p w14:paraId="74F7219C" w14:textId="77777777" w:rsidR="001E1737" w:rsidRPr="008C2396" w:rsidRDefault="001E1737" w:rsidP="00D76FAB">
            <w:pPr>
              <w:rPr>
                <w:rFonts w:ascii="Arial" w:hAnsi="Arial" w:cs="Arial"/>
                <w:b/>
                <w:color w:val="D9D9D9"/>
                <w:sz w:val="22"/>
                <w:szCs w:val="22"/>
                <w:lang w:val="es-CO"/>
              </w:rPr>
            </w:pPr>
          </w:p>
        </w:tc>
      </w:tr>
      <w:tr w:rsidR="001E1737" w:rsidRPr="008C2396" w14:paraId="2271C711" w14:textId="77777777" w:rsidTr="004C66F6">
        <w:trPr>
          <w:trHeight w:val="567"/>
        </w:trPr>
        <w:tc>
          <w:tcPr>
            <w:tcW w:w="463" w:type="dxa"/>
            <w:shd w:val="clear" w:color="auto" w:fill="FFFFFF"/>
            <w:vAlign w:val="center"/>
          </w:tcPr>
          <w:p w14:paraId="42B85267" w14:textId="77777777" w:rsidR="001E1737" w:rsidRPr="004C66F6" w:rsidRDefault="00F7090A"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4</w:t>
            </w:r>
          </w:p>
        </w:tc>
        <w:tc>
          <w:tcPr>
            <w:tcW w:w="1763" w:type="dxa"/>
            <w:shd w:val="clear" w:color="auto" w:fill="FFFFFF"/>
            <w:vAlign w:val="center"/>
          </w:tcPr>
          <w:p w14:paraId="343E11FC" w14:textId="77777777" w:rsidR="001E1737" w:rsidRPr="004C66F6" w:rsidRDefault="00F7090A"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Desarrollo BD</w:t>
            </w:r>
          </w:p>
        </w:tc>
        <w:tc>
          <w:tcPr>
            <w:tcW w:w="1628" w:type="dxa"/>
            <w:gridSpan w:val="2"/>
            <w:shd w:val="clear" w:color="auto" w:fill="FFFFFF"/>
            <w:vAlign w:val="center"/>
          </w:tcPr>
          <w:p w14:paraId="4C44BED9" w14:textId="77777777" w:rsidR="001E1737" w:rsidRPr="004C66F6" w:rsidRDefault="00F7090A"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Codificación</w:t>
            </w:r>
          </w:p>
        </w:tc>
        <w:tc>
          <w:tcPr>
            <w:tcW w:w="1586" w:type="dxa"/>
            <w:gridSpan w:val="2"/>
            <w:shd w:val="clear" w:color="auto" w:fill="FFFFFF"/>
            <w:vAlign w:val="center"/>
          </w:tcPr>
          <w:p w14:paraId="045A5D8F" w14:textId="77777777" w:rsidR="001E1737" w:rsidRPr="004C66F6" w:rsidRDefault="007C373B"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Desarrollador</w:t>
            </w:r>
          </w:p>
        </w:tc>
        <w:tc>
          <w:tcPr>
            <w:tcW w:w="1028" w:type="dxa"/>
            <w:shd w:val="clear" w:color="auto" w:fill="FFFFFF"/>
            <w:vAlign w:val="center"/>
          </w:tcPr>
          <w:p w14:paraId="19C3D872" w14:textId="5F9FAA11" w:rsidR="001E1737" w:rsidRPr="004C66F6" w:rsidRDefault="00F7090A"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28-02</w:t>
            </w:r>
            <w:r w:rsidR="004C66F6">
              <w:rPr>
                <w:rFonts w:ascii="Arial" w:hAnsi="Arial" w:cs="Arial"/>
                <w:b/>
                <w:color w:val="000000" w:themeColor="text1"/>
                <w:sz w:val="20"/>
                <w:szCs w:val="20"/>
                <w:lang w:val="es-CO"/>
              </w:rPr>
              <w:t>-23</w:t>
            </w:r>
          </w:p>
        </w:tc>
        <w:tc>
          <w:tcPr>
            <w:tcW w:w="1216" w:type="dxa"/>
            <w:shd w:val="clear" w:color="auto" w:fill="FFFFFF"/>
            <w:vAlign w:val="center"/>
          </w:tcPr>
          <w:p w14:paraId="09534850" w14:textId="2A982EA1" w:rsidR="001E1737" w:rsidRPr="004C66F6" w:rsidRDefault="00F7090A"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03-03</w:t>
            </w:r>
            <w:r w:rsidR="004C66F6">
              <w:rPr>
                <w:rFonts w:ascii="Arial" w:hAnsi="Arial" w:cs="Arial"/>
                <w:b/>
                <w:color w:val="000000" w:themeColor="text1"/>
                <w:sz w:val="20"/>
                <w:szCs w:val="20"/>
                <w:lang w:val="es-CO"/>
              </w:rPr>
              <w:t>-23</w:t>
            </w:r>
          </w:p>
        </w:tc>
        <w:tc>
          <w:tcPr>
            <w:tcW w:w="2768" w:type="dxa"/>
            <w:gridSpan w:val="2"/>
            <w:shd w:val="clear" w:color="auto" w:fill="FFFFFF"/>
            <w:vAlign w:val="center"/>
          </w:tcPr>
          <w:p w14:paraId="5B09CFB2" w14:textId="77777777" w:rsidR="001E1737" w:rsidRPr="008C2396" w:rsidRDefault="001E1737" w:rsidP="00D76FAB">
            <w:pPr>
              <w:rPr>
                <w:rFonts w:ascii="Arial" w:hAnsi="Arial" w:cs="Arial"/>
                <w:b/>
                <w:color w:val="D9D9D9"/>
                <w:sz w:val="22"/>
                <w:szCs w:val="22"/>
                <w:lang w:val="es-CO"/>
              </w:rPr>
            </w:pPr>
          </w:p>
        </w:tc>
      </w:tr>
      <w:tr w:rsidR="001E1737" w:rsidRPr="008C2396" w14:paraId="557F063E" w14:textId="77777777" w:rsidTr="004C66F6">
        <w:trPr>
          <w:trHeight w:val="567"/>
        </w:trPr>
        <w:tc>
          <w:tcPr>
            <w:tcW w:w="463" w:type="dxa"/>
            <w:shd w:val="clear" w:color="auto" w:fill="FFFFFF"/>
            <w:vAlign w:val="center"/>
          </w:tcPr>
          <w:p w14:paraId="01EEA422" w14:textId="77777777" w:rsidR="001E1737" w:rsidRPr="004C66F6" w:rsidRDefault="00F7090A"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5</w:t>
            </w:r>
          </w:p>
        </w:tc>
        <w:tc>
          <w:tcPr>
            <w:tcW w:w="1763" w:type="dxa"/>
            <w:shd w:val="clear" w:color="auto" w:fill="FFFFFF"/>
            <w:vAlign w:val="center"/>
          </w:tcPr>
          <w:p w14:paraId="3B1B4E5F" w14:textId="77777777" w:rsidR="001E1737" w:rsidRPr="004C66F6" w:rsidRDefault="00F7090A"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Desarrollo Log In y Registro</w:t>
            </w:r>
          </w:p>
        </w:tc>
        <w:tc>
          <w:tcPr>
            <w:tcW w:w="1628" w:type="dxa"/>
            <w:gridSpan w:val="2"/>
            <w:shd w:val="clear" w:color="auto" w:fill="FFFFFF"/>
            <w:vAlign w:val="center"/>
          </w:tcPr>
          <w:p w14:paraId="219A57D3" w14:textId="77777777" w:rsidR="001E1737" w:rsidRPr="004C66F6" w:rsidRDefault="00F7090A"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Codificación</w:t>
            </w:r>
          </w:p>
        </w:tc>
        <w:tc>
          <w:tcPr>
            <w:tcW w:w="1586" w:type="dxa"/>
            <w:gridSpan w:val="2"/>
            <w:shd w:val="clear" w:color="auto" w:fill="FFFFFF"/>
            <w:vAlign w:val="center"/>
          </w:tcPr>
          <w:p w14:paraId="392804CE" w14:textId="77777777" w:rsidR="001E1737" w:rsidRPr="004C66F6" w:rsidRDefault="007C373B"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Desarrollador</w:t>
            </w:r>
          </w:p>
        </w:tc>
        <w:tc>
          <w:tcPr>
            <w:tcW w:w="1028" w:type="dxa"/>
            <w:shd w:val="clear" w:color="auto" w:fill="FFFFFF"/>
            <w:vAlign w:val="center"/>
          </w:tcPr>
          <w:p w14:paraId="4F4D33CB" w14:textId="0B4C3129" w:rsidR="001E1737" w:rsidRPr="004C66F6" w:rsidRDefault="00F7090A"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04-03</w:t>
            </w:r>
            <w:r w:rsidR="004C66F6">
              <w:rPr>
                <w:rFonts w:ascii="Arial" w:hAnsi="Arial" w:cs="Arial"/>
                <w:b/>
                <w:color w:val="000000" w:themeColor="text1"/>
                <w:sz w:val="20"/>
                <w:szCs w:val="20"/>
                <w:lang w:val="es-CO"/>
              </w:rPr>
              <w:t>-23</w:t>
            </w:r>
          </w:p>
        </w:tc>
        <w:tc>
          <w:tcPr>
            <w:tcW w:w="1216" w:type="dxa"/>
            <w:shd w:val="clear" w:color="auto" w:fill="FFFFFF"/>
            <w:vAlign w:val="center"/>
          </w:tcPr>
          <w:p w14:paraId="5FC8CE3B" w14:textId="2B419D72" w:rsidR="001E1737" w:rsidRPr="004C66F6" w:rsidRDefault="00F7090A"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07-03</w:t>
            </w:r>
            <w:r w:rsidR="004C66F6">
              <w:rPr>
                <w:rFonts w:ascii="Arial" w:hAnsi="Arial" w:cs="Arial"/>
                <w:b/>
                <w:color w:val="000000" w:themeColor="text1"/>
                <w:sz w:val="20"/>
                <w:szCs w:val="20"/>
                <w:lang w:val="es-CO"/>
              </w:rPr>
              <w:t>-23</w:t>
            </w:r>
          </w:p>
        </w:tc>
        <w:tc>
          <w:tcPr>
            <w:tcW w:w="2768" w:type="dxa"/>
            <w:gridSpan w:val="2"/>
            <w:shd w:val="clear" w:color="auto" w:fill="FFFFFF"/>
            <w:vAlign w:val="center"/>
          </w:tcPr>
          <w:p w14:paraId="359CA552" w14:textId="77777777" w:rsidR="001E1737" w:rsidRPr="008C2396" w:rsidRDefault="001E1737" w:rsidP="00D76FAB">
            <w:pPr>
              <w:rPr>
                <w:rFonts w:ascii="Arial" w:hAnsi="Arial" w:cs="Arial"/>
                <w:b/>
                <w:color w:val="D9D9D9"/>
                <w:sz w:val="22"/>
                <w:szCs w:val="22"/>
                <w:lang w:val="es-CO"/>
              </w:rPr>
            </w:pPr>
          </w:p>
        </w:tc>
      </w:tr>
      <w:tr w:rsidR="001E1737" w:rsidRPr="008C2396" w14:paraId="51AE1C71" w14:textId="77777777" w:rsidTr="004C66F6">
        <w:trPr>
          <w:trHeight w:val="567"/>
        </w:trPr>
        <w:tc>
          <w:tcPr>
            <w:tcW w:w="463" w:type="dxa"/>
            <w:shd w:val="clear" w:color="auto" w:fill="FFFFFF"/>
            <w:vAlign w:val="center"/>
          </w:tcPr>
          <w:p w14:paraId="051F4EFF" w14:textId="77777777" w:rsidR="001E1737" w:rsidRPr="004C66F6" w:rsidRDefault="00F7090A"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6</w:t>
            </w:r>
          </w:p>
        </w:tc>
        <w:tc>
          <w:tcPr>
            <w:tcW w:w="1763" w:type="dxa"/>
            <w:shd w:val="clear" w:color="auto" w:fill="FFFFFF"/>
            <w:vAlign w:val="center"/>
          </w:tcPr>
          <w:p w14:paraId="1D263147" w14:textId="77777777" w:rsidR="001E1737" w:rsidRPr="004C66F6" w:rsidRDefault="00171643"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Pruebas</w:t>
            </w:r>
          </w:p>
        </w:tc>
        <w:tc>
          <w:tcPr>
            <w:tcW w:w="1628" w:type="dxa"/>
            <w:gridSpan w:val="2"/>
            <w:shd w:val="clear" w:color="auto" w:fill="FFFFFF"/>
            <w:vAlign w:val="center"/>
          </w:tcPr>
          <w:p w14:paraId="5D3D43D0" w14:textId="77777777" w:rsidR="001E1737" w:rsidRPr="004C66F6" w:rsidRDefault="00171643" w:rsidP="00D76FAB">
            <w:pPr>
              <w:rPr>
                <w:rFonts w:ascii="Arial" w:hAnsi="Arial" w:cs="Arial"/>
                <w:b/>
                <w:color w:val="000000" w:themeColor="text1"/>
                <w:sz w:val="20"/>
                <w:szCs w:val="20"/>
                <w:lang w:val="es-CO"/>
              </w:rPr>
            </w:pPr>
            <w:proofErr w:type="spellStart"/>
            <w:r w:rsidRPr="004C66F6">
              <w:rPr>
                <w:rFonts w:ascii="Arial" w:hAnsi="Arial" w:cs="Arial"/>
                <w:b/>
                <w:color w:val="000000" w:themeColor="text1"/>
                <w:sz w:val="20"/>
                <w:szCs w:val="20"/>
                <w:lang w:val="es-CO"/>
              </w:rPr>
              <w:t>Testing</w:t>
            </w:r>
            <w:proofErr w:type="spellEnd"/>
          </w:p>
        </w:tc>
        <w:tc>
          <w:tcPr>
            <w:tcW w:w="1586" w:type="dxa"/>
            <w:gridSpan w:val="2"/>
            <w:shd w:val="clear" w:color="auto" w:fill="FFFFFF"/>
            <w:vAlign w:val="center"/>
          </w:tcPr>
          <w:p w14:paraId="125F664C" w14:textId="77777777" w:rsidR="001E1737" w:rsidRPr="004C66F6" w:rsidRDefault="007C373B" w:rsidP="00D76FAB">
            <w:pPr>
              <w:rPr>
                <w:rFonts w:ascii="Arial" w:hAnsi="Arial" w:cs="Arial"/>
                <w:b/>
                <w:color w:val="000000" w:themeColor="text1"/>
                <w:sz w:val="20"/>
                <w:szCs w:val="20"/>
                <w:lang w:val="es-CO"/>
              </w:rPr>
            </w:pPr>
            <w:proofErr w:type="spellStart"/>
            <w:r w:rsidRPr="004C66F6">
              <w:rPr>
                <w:rFonts w:ascii="Arial" w:hAnsi="Arial" w:cs="Arial"/>
                <w:b/>
                <w:color w:val="000000" w:themeColor="text1"/>
                <w:sz w:val="20"/>
                <w:szCs w:val="20"/>
                <w:lang w:val="es-CO"/>
              </w:rPr>
              <w:t>Tester</w:t>
            </w:r>
            <w:proofErr w:type="spellEnd"/>
          </w:p>
        </w:tc>
        <w:tc>
          <w:tcPr>
            <w:tcW w:w="1028" w:type="dxa"/>
            <w:shd w:val="clear" w:color="auto" w:fill="FFFFFF"/>
            <w:vAlign w:val="center"/>
          </w:tcPr>
          <w:p w14:paraId="70E41C04" w14:textId="0506A35A" w:rsidR="001E1737" w:rsidRPr="004C66F6" w:rsidRDefault="00171643"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08-03</w:t>
            </w:r>
            <w:r w:rsidR="004C66F6">
              <w:rPr>
                <w:rFonts w:ascii="Arial" w:hAnsi="Arial" w:cs="Arial"/>
                <w:b/>
                <w:color w:val="000000" w:themeColor="text1"/>
                <w:sz w:val="20"/>
                <w:szCs w:val="20"/>
                <w:lang w:val="es-CO"/>
              </w:rPr>
              <w:t>-23</w:t>
            </w:r>
          </w:p>
        </w:tc>
        <w:tc>
          <w:tcPr>
            <w:tcW w:w="1216" w:type="dxa"/>
            <w:shd w:val="clear" w:color="auto" w:fill="FFFFFF"/>
            <w:vAlign w:val="center"/>
          </w:tcPr>
          <w:p w14:paraId="7A13BE4F" w14:textId="0F41F8C8" w:rsidR="001E1737" w:rsidRPr="004C66F6" w:rsidRDefault="00171643" w:rsidP="00D76FAB">
            <w:pPr>
              <w:rPr>
                <w:rFonts w:ascii="Arial" w:hAnsi="Arial" w:cs="Arial"/>
                <w:b/>
                <w:color w:val="000000" w:themeColor="text1"/>
                <w:sz w:val="20"/>
                <w:szCs w:val="20"/>
                <w:lang w:val="es-CO"/>
              </w:rPr>
            </w:pPr>
            <w:r w:rsidRPr="004C66F6">
              <w:rPr>
                <w:rFonts w:ascii="Arial" w:hAnsi="Arial" w:cs="Arial"/>
                <w:b/>
                <w:color w:val="000000" w:themeColor="text1"/>
                <w:sz w:val="20"/>
                <w:szCs w:val="20"/>
                <w:lang w:val="es-CO"/>
              </w:rPr>
              <w:t>12-03</w:t>
            </w:r>
            <w:r w:rsidR="004C66F6">
              <w:rPr>
                <w:rFonts w:ascii="Arial" w:hAnsi="Arial" w:cs="Arial"/>
                <w:b/>
                <w:color w:val="000000" w:themeColor="text1"/>
                <w:sz w:val="20"/>
                <w:szCs w:val="20"/>
                <w:lang w:val="es-CO"/>
              </w:rPr>
              <w:t>-23</w:t>
            </w:r>
          </w:p>
        </w:tc>
        <w:tc>
          <w:tcPr>
            <w:tcW w:w="2768" w:type="dxa"/>
            <w:gridSpan w:val="2"/>
            <w:shd w:val="clear" w:color="auto" w:fill="FFFFFF"/>
            <w:vAlign w:val="center"/>
          </w:tcPr>
          <w:p w14:paraId="6278DC73" w14:textId="77777777" w:rsidR="001E1737" w:rsidRPr="008C2396" w:rsidRDefault="001E1737" w:rsidP="00D76FAB">
            <w:pPr>
              <w:rPr>
                <w:rFonts w:ascii="Arial" w:hAnsi="Arial" w:cs="Arial"/>
                <w:b/>
                <w:color w:val="D9D9D9"/>
                <w:sz w:val="22"/>
                <w:szCs w:val="22"/>
                <w:lang w:val="es-CO"/>
              </w:rPr>
            </w:pPr>
          </w:p>
        </w:tc>
      </w:tr>
      <w:tr w:rsidR="00000745" w:rsidRPr="008C2396" w14:paraId="6FFF8CC9" w14:textId="77777777" w:rsidTr="0031230D">
        <w:trPr>
          <w:trHeight w:val="182"/>
        </w:trPr>
        <w:tc>
          <w:tcPr>
            <w:tcW w:w="10452" w:type="dxa"/>
            <w:gridSpan w:val="10"/>
            <w:shd w:val="clear" w:color="auto" w:fill="A50021"/>
            <w:vAlign w:val="center"/>
          </w:tcPr>
          <w:p w14:paraId="1F85EDC6" w14:textId="77777777" w:rsidR="00000745" w:rsidRPr="008C2396" w:rsidRDefault="00000745" w:rsidP="00B66554">
            <w:pPr>
              <w:jc w:val="center"/>
              <w:rPr>
                <w:rFonts w:ascii="Arial" w:hAnsi="Arial" w:cs="Arial"/>
                <w:b/>
                <w:sz w:val="22"/>
                <w:szCs w:val="22"/>
              </w:rPr>
            </w:pPr>
            <w:r w:rsidRPr="008C2396">
              <w:rPr>
                <w:rFonts w:ascii="Arial" w:hAnsi="Arial" w:cs="Arial"/>
                <w:b/>
                <w:sz w:val="22"/>
                <w:szCs w:val="22"/>
              </w:rPr>
              <w:t xml:space="preserve">Diagrama de </w:t>
            </w:r>
            <w:r w:rsidR="0081155D" w:rsidRPr="008C2396">
              <w:rPr>
                <w:rFonts w:ascii="Arial" w:hAnsi="Arial" w:cs="Arial"/>
                <w:b/>
                <w:sz w:val="22"/>
                <w:szCs w:val="22"/>
              </w:rPr>
              <w:t>planeación</w:t>
            </w:r>
          </w:p>
        </w:tc>
      </w:tr>
      <w:tr w:rsidR="00B66554" w:rsidRPr="008C2396" w14:paraId="41C91BC1" w14:textId="77777777" w:rsidTr="0031230D">
        <w:trPr>
          <w:trHeight w:val="2260"/>
        </w:trPr>
        <w:tc>
          <w:tcPr>
            <w:tcW w:w="10452" w:type="dxa"/>
            <w:gridSpan w:val="10"/>
            <w:shd w:val="clear" w:color="auto" w:fill="FFFFFF"/>
            <w:vAlign w:val="center"/>
          </w:tcPr>
          <w:p w14:paraId="39C8DC47" w14:textId="77777777" w:rsidR="00B66554" w:rsidRPr="008C2396" w:rsidRDefault="00B66554" w:rsidP="00D76FAB">
            <w:pPr>
              <w:rPr>
                <w:rFonts w:ascii="Arial" w:hAnsi="Arial" w:cs="Arial"/>
                <w:noProof/>
              </w:rPr>
            </w:pPr>
          </w:p>
          <w:p w14:paraId="69B760F0" w14:textId="6A1A1C64" w:rsidR="00C82ABF" w:rsidRPr="008C2396" w:rsidRDefault="002B436E" w:rsidP="00D76FAB">
            <w:pPr>
              <w:rPr>
                <w:rFonts w:ascii="Arial" w:hAnsi="Arial" w:cs="Arial"/>
                <w:noProof/>
              </w:rPr>
            </w:pPr>
            <w:r>
              <w:rPr>
                <w:noProof/>
                <w:lang w:val="es-MX" w:eastAsia="es-MX"/>
              </w:rPr>
              <w:drawing>
                <wp:inline distT="0" distB="0" distL="0" distR="0" wp14:anchorId="5F088D5E" wp14:editId="63F28661">
                  <wp:extent cx="6353175" cy="5619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l="42204" t="21954" r="3476" b="63364"/>
                          <a:stretch>
                            <a:fillRect/>
                          </a:stretch>
                        </pic:blipFill>
                        <pic:spPr bwMode="auto">
                          <a:xfrm>
                            <a:off x="0" y="0"/>
                            <a:ext cx="6353175" cy="561975"/>
                          </a:xfrm>
                          <a:prstGeom prst="rect">
                            <a:avLst/>
                          </a:prstGeom>
                          <a:noFill/>
                          <a:ln>
                            <a:noFill/>
                          </a:ln>
                        </pic:spPr>
                      </pic:pic>
                    </a:graphicData>
                  </a:graphic>
                </wp:inline>
              </w:drawing>
            </w:r>
          </w:p>
          <w:p w14:paraId="3B0ECC87" w14:textId="77777777" w:rsidR="00C82ABF" w:rsidRPr="008C2396" w:rsidRDefault="00C82ABF" w:rsidP="00D76FAB">
            <w:pPr>
              <w:rPr>
                <w:rFonts w:ascii="Arial" w:hAnsi="Arial" w:cs="Arial"/>
                <w:b/>
                <w:sz w:val="22"/>
                <w:szCs w:val="22"/>
              </w:rPr>
            </w:pPr>
          </w:p>
        </w:tc>
      </w:tr>
    </w:tbl>
    <w:p w14:paraId="5B3A843E" w14:textId="77777777" w:rsidR="00EE35D9" w:rsidRPr="008C2396" w:rsidRDefault="00EE35D9" w:rsidP="00CF1DBE">
      <w:pPr>
        <w:jc w:val="both"/>
        <w:rPr>
          <w:rFonts w:ascii="Arial" w:hAnsi="Arial" w:cs="Arial"/>
          <w:b/>
          <w:sz w:val="22"/>
        </w:rPr>
      </w:pPr>
    </w:p>
    <w:p w14:paraId="6EF02326" w14:textId="77777777" w:rsidR="00D234A2" w:rsidRPr="004C66F6" w:rsidRDefault="00D234A2" w:rsidP="00CF1DBE">
      <w:pPr>
        <w:jc w:val="both"/>
        <w:rPr>
          <w:rFonts w:ascii="Arial" w:hAnsi="Arial" w:cs="Arial"/>
          <w:b/>
          <w:color w:val="000000" w:themeColor="text1"/>
          <w:sz w:val="20"/>
          <w:szCs w:val="20"/>
          <w:u w:val="single"/>
        </w:rPr>
      </w:pPr>
      <w:r w:rsidRPr="008C2396">
        <w:rPr>
          <w:rFonts w:ascii="Arial" w:hAnsi="Arial" w:cs="Arial"/>
          <w:b/>
          <w:sz w:val="22"/>
        </w:rPr>
        <w:t xml:space="preserve">NOTA: </w:t>
      </w:r>
      <w:r w:rsidRPr="004C66F6">
        <w:rPr>
          <w:rFonts w:ascii="Arial" w:hAnsi="Arial" w:cs="Arial"/>
          <w:b/>
          <w:color w:val="000000" w:themeColor="text1"/>
          <w:sz w:val="20"/>
          <w:szCs w:val="20"/>
          <w:u w:val="single"/>
        </w:rPr>
        <w:t xml:space="preserve">Las fechas de planeación establecidas en </w:t>
      </w:r>
      <w:r w:rsidR="00DE399B" w:rsidRPr="004C66F6">
        <w:rPr>
          <w:rFonts w:ascii="Arial" w:hAnsi="Arial" w:cs="Arial"/>
          <w:b/>
          <w:color w:val="000000" w:themeColor="text1"/>
          <w:sz w:val="20"/>
          <w:szCs w:val="20"/>
          <w:u w:val="single"/>
        </w:rPr>
        <w:t>este</w:t>
      </w:r>
      <w:r w:rsidRPr="004C66F6">
        <w:rPr>
          <w:rFonts w:ascii="Arial" w:hAnsi="Arial" w:cs="Arial"/>
          <w:b/>
          <w:color w:val="000000" w:themeColor="text1"/>
          <w:sz w:val="20"/>
          <w:szCs w:val="20"/>
          <w:u w:val="single"/>
        </w:rPr>
        <w:t xml:space="preserve"> documento son aproximadas y estarán sujetas a modificaciones que surjan por control de cambios u otros factores. </w:t>
      </w:r>
    </w:p>
    <w:p w14:paraId="0D8166D6" w14:textId="77777777" w:rsidR="000C0F24" w:rsidRPr="008C2396" w:rsidRDefault="000C0F24" w:rsidP="00CF1DBE">
      <w:pPr>
        <w:jc w:val="both"/>
        <w:rPr>
          <w:rFonts w:ascii="Arial" w:hAnsi="Arial" w:cs="Arial"/>
        </w:rPr>
      </w:pPr>
    </w:p>
    <w:p w14:paraId="3852E74D" w14:textId="77777777" w:rsidR="00E45C7F" w:rsidRPr="008C2396" w:rsidRDefault="00E45C7F" w:rsidP="00E45C7F">
      <w:pPr>
        <w:pStyle w:val="Piedepgina"/>
        <w:tabs>
          <w:tab w:val="clear" w:pos="4252"/>
          <w:tab w:val="clear" w:pos="8504"/>
        </w:tabs>
        <w:spacing w:line="360" w:lineRule="auto"/>
        <w:jc w:val="both"/>
        <w:rPr>
          <w:rFonts w:ascii="Arial" w:hAnsi="Arial" w:cs="Arial"/>
          <w:b/>
          <w:bCs/>
          <w:sz w:val="22"/>
          <w:szCs w:val="22"/>
        </w:rPr>
      </w:pPr>
      <w:r w:rsidRPr="008C2396">
        <w:rPr>
          <w:rFonts w:ascii="Arial" w:hAnsi="Arial" w:cs="Arial"/>
          <w:b/>
          <w:bCs/>
          <w:sz w:val="22"/>
          <w:szCs w:val="22"/>
        </w:rPr>
        <w:t>FIRMAS DE ACEPTACIÓN:</w:t>
      </w:r>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6"/>
        <w:gridCol w:w="2530"/>
        <w:gridCol w:w="1440"/>
        <w:gridCol w:w="2474"/>
      </w:tblGrid>
      <w:tr w:rsidR="0017645A" w:rsidRPr="008C2396" w14:paraId="6844AAC6" w14:textId="77777777" w:rsidTr="00070C1D">
        <w:tc>
          <w:tcPr>
            <w:tcW w:w="4046" w:type="dxa"/>
            <w:shd w:val="clear" w:color="auto" w:fill="A6A6A6"/>
          </w:tcPr>
          <w:p w14:paraId="5F803A5B" w14:textId="77777777" w:rsidR="0017645A" w:rsidRPr="008C2396" w:rsidRDefault="0017645A"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Nombre</w:t>
            </w:r>
          </w:p>
        </w:tc>
        <w:tc>
          <w:tcPr>
            <w:tcW w:w="2530" w:type="dxa"/>
            <w:shd w:val="clear" w:color="auto" w:fill="A6A6A6"/>
          </w:tcPr>
          <w:p w14:paraId="554B968A" w14:textId="77777777" w:rsidR="0017645A" w:rsidRPr="008C2396" w:rsidRDefault="0017645A"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Dependencia</w:t>
            </w:r>
          </w:p>
        </w:tc>
        <w:tc>
          <w:tcPr>
            <w:tcW w:w="1440" w:type="dxa"/>
            <w:shd w:val="clear" w:color="auto" w:fill="A6A6A6"/>
          </w:tcPr>
          <w:p w14:paraId="4FDB1209" w14:textId="77777777" w:rsidR="0017645A" w:rsidRPr="008C2396" w:rsidRDefault="0017645A"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Teléfono</w:t>
            </w:r>
          </w:p>
        </w:tc>
        <w:tc>
          <w:tcPr>
            <w:tcW w:w="2474" w:type="dxa"/>
            <w:shd w:val="clear" w:color="auto" w:fill="A6A6A6"/>
          </w:tcPr>
          <w:p w14:paraId="224FBE4F" w14:textId="77777777" w:rsidR="0017645A" w:rsidRPr="008C2396" w:rsidRDefault="0017645A"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Firma</w:t>
            </w:r>
          </w:p>
        </w:tc>
      </w:tr>
      <w:tr w:rsidR="00171643" w:rsidRPr="008C2396" w14:paraId="101B429B" w14:textId="77777777" w:rsidTr="00070C1D">
        <w:tc>
          <w:tcPr>
            <w:tcW w:w="4046" w:type="dxa"/>
            <w:shd w:val="clear" w:color="auto" w:fill="auto"/>
          </w:tcPr>
          <w:p w14:paraId="2D58521C" w14:textId="27B859AD" w:rsidR="00171643" w:rsidRPr="00F6499C" w:rsidRDefault="004C66F6" w:rsidP="00171643">
            <w:pPr>
              <w:pStyle w:val="Piedepgina"/>
              <w:tabs>
                <w:tab w:val="clear" w:pos="4252"/>
                <w:tab w:val="clear" w:pos="8504"/>
              </w:tabs>
              <w:spacing w:line="360" w:lineRule="auto"/>
              <w:jc w:val="both"/>
              <w:rPr>
                <w:rFonts w:ascii="Arial" w:hAnsi="Arial" w:cs="Arial"/>
                <w:b/>
                <w:bCs/>
                <w:sz w:val="18"/>
                <w:szCs w:val="18"/>
              </w:rPr>
            </w:pPr>
            <w:r w:rsidRPr="00F6499C">
              <w:rPr>
                <w:rFonts w:ascii="Arial" w:hAnsi="Arial" w:cs="Arial"/>
                <w:b/>
                <w:bCs/>
                <w:sz w:val="18"/>
                <w:szCs w:val="18"/>
              </w:rPr>
              <w:t>Gilberto Hernández</w:t>
            </w:r>
          </w:p>
        </w:tc>
        <w:tc>
          <w:tcPr>
            <w:tcW w:w="2530" w:type="dxa"/>
            <w:shd w:val="clear" w:color="auto" w:fill="auto"/>
          </w:tcPr>
          <w:p w14:paraId="3052D064" w14:textId="77777777" w:rsidR="00171643" w:rsidRPr="00F6499C" w:rsidRDefault="00171643" w:rsidP="00171643">
            <w:pPr>
              <w:pStyle w:val="Piedepgina"/>
              <w:tabs>
                <w:tab w:val="clear" w:pos="4252"/>
                <w:tab w:val="clear" w:pos="8504"/>
              </w:tabs>
              <w:spacing w:line="360" w:lineRule="auto"/>
              <w:jc w:val="both"/>
              <w:rPr>
                <w:rFonts w:ascii="Arial" w:hAnsi="Arial" w:cs="Arial"/>
                <w:b/>
                <w:bCs/>
                <w:sz w:val="18"/>
                <w:szCs w:val="18"/>
              </w:rPr>
            </w:pPr>
            <w:r w:rsidRPr="00F6499C">
              <w:rPr>
                <w:rFonts w:ascii="Arial" w:hAnsi="Arial" w:cs="Arial"/>
                <w:b/>
                <w:bCs/>
                <w:sz w:val="18"/>
                <w:szCs w:val="18"/>
              </w:rPr>
              <w:t>OTI</w:t>
            </w:r>
          </w:p>
        </w:tc>
        <w:tc>
          <w:tcPr>
            <w:tcW w:w="1440" w:type="dxa"/>
            <w:shd w:val="clear" w:color="auto" w:fill="auto"/>
          </w:tcPr>
          <w:p w14:paraId="74116C75" w14:textId="7E358176" w:rsidR="00171643" w:rsidRPr="00F6499C" w:rsidRDefault="00171643" w:rsidP="00171643">
            <w:pPr>
              <w:pStyle w:val="Piedepgina"/>
              <w:tabs>
                <w:tab w:val="clear" w:pos="4252"/>
                <w:tab w:val="clear" w:pos="8504"/>
              </w:tabs>
              <w:spacing w:line="360" w:lineRule="auto"/>
              <w:jc w:val="both"/>
              <w:rPr>
                <w:rFonts w:ascii="Arial" w:hAnsi="Arial" w:cs="Arial"/>
                <w:b/>
                <w:bCs/>
                <w:sz w:val="18"/>
                <w:szCs w:val="18"/>
              </w:rPr>
            </w:pPr>
            <w:r w:rsidRPr="00F6499C">
              <w:rPr>
                <w:rFonts w:ascii="Arial" w:hAnsi="Arial" w:cs="Arial"/>
                <w:b/>
                <w:bCs/>
                <w:sz w:val="18"/>
                <w:szCs w:val="18"/>
              </w:rPr>
              <w:t>55</w:t>
            </w:r>
            <w:r w:rsidR="00070C1D" w:rsidRPr="00F6499C">
              <w:rPr>
                <w:rFonts w:ascii="Arial" w:hAnsi="Arial" w:cs="Arial"/>
                <w:b/>
                <w:bCs/>
                <w:sz w:val="18"/>
                <w:szCs w:val="18"/>
              </w:rPr>
              <w:t>01010101</w:t>
            </w:r>
          </w:p>
        </w:tc>
        <w:tc>
          <w:tcPr>
            <w:tcW w:w="2474" w:type="dxa"/>
            <w:shd w:val="clear" w:color="auto" w:fill="auto"/>
          </w:tcPr>
          <w:p w14:paraId="5B7AC66E" w14:textId="4A5AA274" w:rsidR="00171643" w:rsidRPr="008C2396" w:rsidRDefault="00171643" w:rsidP="00171643">
            <w:pPr>
              <w:pStyle w:val="Piedepgina"/>
              <w:tabs>
                <w:tab w:val="clear" w:pos="4252"/>
                <w:tab w:val="clear" w:pos="8504"/>
              </w:tabs>
              <w:spacing w:line="360" w:lineRule="auto"/>
              <w:jc w:val="both"/>
              <w:rPr>
                <w:rFonts w:ascii="Arial" w:hAnsi="Arial" w:cs="Arial"/>
                <w:b/>
                <w:bCs/>
                <w:sz w:val="22"/>
                <w:szCs w:val="22"/>
              </w:rPr>
            </w:pPr>
          </w:p>
        </w:tc>
      </w:tr>
      <w:tr w:rsidR="00070C1D" w:rsidRPr="008C2396" w14:paraId="6A0DE37F" w14:textId="77777777" w:rsidTr="00070C1D">
        <w:tc>
          <w:tcPr>
            <w:tcW w:w="4046" w:type="dxa"/>
            <w:shd w:val="clear" w:color="auto" w:fill="auto"/>
          </w:tcPr>
          <w:p w14:paraId="00D6E338" w14:textId="0EBAA64C" w:rsidR="00070C1D" w:rsidRPr="00F6499C" w:rsidRDefault="004C66F6" w:rsidP="00171643">
            <w:pPr>
              <w:pStyle w:val="Piedepgina"/>
              <w:tabs>
                <w:tab w:val="clear" w:pos="4252"/>
                <w:tab w:val="clear" w:pos="8504"/>
              </w:tabs>
              <w:spacing w:line="360" w:lineRule="auto"/>
              <w:jc w:val="both"/>
              <w:rPr>
                <w:rFonts w:ascii="Arial" w:hAnsi="Arial" w:cs="Arial"/>
                <w:b/>
                <w:bCs/>
                <w:sz w:val="18"/>
                <w:szCs w:val="18"/>
              </w:rPr>
            </w:pPr>
            <w:r w:rsidRPr="00F6499C">
              <w:rPr>
                <w:rFonts w:ascii="Arial" w:hAnsi="Arial" w:cs="Arial"/>
                <w:b/>
                <w:bCs/>
                <w:sz w:val="18"/>
                <w:szCs w:val="18"/>
              </w:rPr>
              <w:t>Karina Hernández</w:t>
            </w:r>
          </w:p>
        </w:tc>
        <w:tc>
          <w:tcPr>
            <w:tcW w:w="2530" w:type="dxa"/>
            <w:shd w:val="clear" w:color="auto" w:fill="auto"/>
          </w:tcPr>
          <w:p w14:paraId="4ED78394" w14:textId="75AA6ED2" w:rsidR="00070C1D" w:rsidRPr="00F6499C" w:rsidRDefault="007A451A" w:rsidP="007A451A">
            <w:pPr>
              <w:pStyle w:val="Piedepgina"/>
              <w:tabs>
                <w:tab w:val="clear" w:pos="4252"/>
                <w:tab w:val="clear" w:pos="8504"/>
              </w:tabs>
              <w:spacing w:line="360" w:lineRule="auto"/>
              <w:jc w:val="center"/>
              <w:rPr>
                <w:rFonts w:ascii="Arial" w:hAnsi="Arial" w:cs="Arial"/>
                <w:b/>
                <w:bCs/>
                <w:sz w:val="18"/>
                <w:szCs w:val="18"/>
              </w:rPr>
            </w:pPr>
            <w:r>
              <w:rPr>
                <w:rFonts w:ascii="Arial" w:hAnsi="Arial" w:cs="Arial"/>
                <w:b/>
                <w:bCs/>
                <w:sz w:val="18"/>
                <w:szCs w:val="18"/>
              </w:rPr>
              <w:t>Agencia de Publicidad y Marketing</w:t>
            </w:r>
          </w:p>
        </w:tc>
        <w:tc>
          <w:tcPr>
            <w:tcW w:w="1440" w:type="dxa"/>
            <w:shd w:val="clear" w:color="auto" w:fill="auto"/>
          </w:tcPr>
          <w:p w14:paraId="3CDFB35D" w14:textId="03540A81" w:rsidR="00070C1D" w:rsidRPr="00F6499C" w:rsidRDefault="00070C1D" w:rsidP="00171643">
            <w:pPr>
              <w:pStyle w:val="Piedepgina"/>
              <w:tabs>
                <w:tab w:val="clear" w:pos="4252"/>
                <w:tab w:val="clear" w:pos="8504"/>
              </w:tabs>
              <w:spacing w:line="360" w:lineRule="auto"/>
              <w:jc w:val="both"/>
              <w:rPr>
                <w:rFonts w:ascii="Arial" w:hAnsi="Arial" w:cs="Arial"/>
                <w:b/>
                <w:bCs/>
                <w:sz w:val="18"/>
                <w:szCs w:val="18"/>
              </w:rPr>
            </w:pPr>
            <w:r w:rsidRPr="00F6499C">
              <w:rPr>
                <w:rFonts w:ascii="Arial" w:hAnsi="Arial" w:cs="Arial"/>
                <w:b/>
                <w:bCs/>
                <w:sz w:val="18"/>
                <w:szCs w:val="18"/>
              </w:rPr>
              <w:t>5510101010</w:t>
            </w:r>
          </w:p>
        </w:tc>
        <w:tc>
          <w:tcPr>
            <w:tcW w:w="2474" w:type="dxa"/>
            <w:shd w:val="clear" w:color="auto" w:fill="auto"/>
          </w:tcPr>
          <w:p w14:paraId="6CF0B99E" w14:textId="55E8B62A" w:rsidR="00070C1D" w:rsidRPr="008C2396" w:rsidRDefault="00070C1D" w:rsidP="00171643">
            <w:pPr>
              <w:pStyle w:val="Piedepgina"/>
              <w:tabs>
                <w:tab w:val="clear" w:pos="4252"/>
                <w:tab w:val="clear" w:pos="8504"/>
              </w:tabs>
              <w:spacing w:line="360" w:lineRule="auto"/>
              <w:jc w:val="both"/>
              <w:rPr>
                <w:rFonts w:ascii="Arial" w:hAnsi="Arial" w:cs="Arial"/>
                <w:b/>
                <w:bCs/>
                <w:sz w:val="22"/>
                <w:szCs w:val="22"/>
              </w:rPr>
            </w:pPr>
          </w:p>
        </w:tc>
      </w:tr>
      <w:tr w:rsidR="00070C1D" w:rsidRPr="008C2396" w14:paraId="48B7CFD2" w14:textId="77777777" w:rsidTr="00070C1D">
        <w:tc>
          <w:tcPr>
            <w:tcW w:w="4046" w:type="dxa"/>
            <w:shd w:val="clear" w:color="auto" w:fill="auto"/>
          </w:tcPr>
          <w:p w14:paraId="31DD7E24" w14:textId="238A1ECE" w:rsidR="00070C1D" w:rsidRPr="008C2396" w:rsidRDefault="00070C1D" w:rsidP="00171643">
            <w:pPr>
              <w:pStyle w:val="Piedepgina"/>
              <w:tabs>
                <w:tab w:val="clear" w:pos="4252"/>
                <w:tab w:val="clear" w:pos="8504"/>
              </w:tabs>
              <w:spacing w:line="360" w:lineRule="auto"/>
              <w:jc w:val="both"/>
              <w:rPr>
                <w:rFonts w:ascii="Arial" w:hAnsi="Arial" w:cs="Arial"/>
                <w:b/>
                <w:bCs/>
                <w:sz w:val="22"/>
                <w:szCs w:val="22"/>
              </w:rPr>
            </w:pPr>
          </w:p>
        </w:tc>
        <w:tc>
          <w:tcPr>
            <w:tcW w:w="2530" w:type="dxa"/>
            <w:shd w:val="clear" w:color="auto" w:fill="auto"/>
          </w:tcPr>
          <w:p w14:paraId="193D0059" w14:textId="38F4D487" w:rsidR="00070C1D" w:rsidRPr="008C2396" w:rsidRDefault="00070C1D" w:rsidP="00171643">
            <w:pPr>
              <w:pStyle w:val="Piedepgina"/>
              <w:tabs>
                <w:tab w:val="clear" w:pos="4252"/>
                <w:tab w:val="clear" w:pos="8504"/>
              </w:tabs>
              <w:spacing w:line="360" w:lineRule="auto"/>
              <w:jc w:val="both"/>
              <w:rPr>
                <w:rFonts w:ascii="Arial" w:hAnsi="Arial" w:cs="Arial"/>
                <w:b/>
                <w:bCs/>
                <w:sz w:val="22"/>
                <w:szCs w:val="22"/>
              </w:rPr>
            </w:pPr>
          </w:p>
        </w:tc>
        <w:tc>
          <w:tcPr>
            <w:tcW w:w="1440" w:type="dxa"/>
            <w:shd w:val="clear" w:color="auto" w:fill="auto"/>
          </w:tcPr>
          <w:p w14:paraId="544324EE" w14:textId="19E9C9F1" w:rsidR="00070C1D" w:rsidRPr="008C2396" w:rsidRDefault="00070C1D" w:rsidP="00171643">
            <w:pPr>
              <w:pStyle w:val="Piedepgina"/>
              <w:tabs>
                <w:tab w:val="clear" w:pos="4252"/>
                <w:tab w:val="clear" w:pos="8504"/>
              </w:tabs>
              <w:spacing w:line="360" w:lineRule="auto"/>
              <w:jc w:val="both"/>
              <w:rPr>
                <w:rFonts w:ascii="Arial" w:hAnsi="Arial" w:cs="Arial"/>
                <w:b/>
                <w:bCs/>
                <w:sz w:val="22"/>
                <w:szCs w:val="22"/>
              </w:rPr>
            </w:pPr>
          </w:p>
        </w:tc>
        <w:tc>
          <w:tcPr>
            <w:tcW w:w="2474" w:type="dxa"/>
            <w:shd w:val="clear" w:color="auto" w:fill="auto"/>
          </w:tcPr>
          <w:p w14:paraId="2EECAD0E" w14:textId="7F452001" w:rsidR="00070C1D" w:rsidRPr="008C2396" w:rsidRDefault="00070C1D" w:rsidP="00171643">
            <w:pPr>
              <w:pStyle w:val="Piedepgina"/>
              <w:tabs>
                <w:tab w:val="clear" w:pos="4252"/>
                <w:tab w:val="clear" w:pos="8504"/>
              </w:tabs>
              <w:spacing w:line="360" w:lineRule="auto"/>
              <w:jc w:val="both"/>
              <w:rPr>
                <w:rFonts w:ascii="Arial" w:hAnsi="Arial" w:cs="Arial"/>
                <w:b/>
                <w:bCs/>
                <w:sz w:val="22"/>
                <w:szCs w:val="22"/>
              </w:rPr>
            </w:pPr>
          </w:p>
        </w:tc>
      </w:tr>
    </w:tbl>
    <w:p w14:paraId="4EAC8E0B" w14:textId="77777777" w:rsidR="00D234A2" w:rsidRPr="008C2396" w:rsidRDefault="00740EE6" w:rsidP="00F86C39">
      <w:pPr>
        <w:pStyle w:val="Ttulo1"/>
        <w:rPr>
          <w:rFonts w:cs="Arial"/>
        </w:rPr>
      </w:pPr>
      <w:bookmarkStart w:id="14" w:name="_Toc532221777"/>
      <w:r w:rsidRPr="008C2396">
        <w:rPr>
          <w:rFonts w:cs="Arial"/>
        </w:rPr>
        <w:lastRenderedPageBreak/>
        <w:t>LEVANTAMIENTO DEL REQUERIMIENTO DETALLADO</w:t>
      </w:r>
      <w:bookmarkEnd w:id="14"/>
    </w:p>
    <w:p w14:paraId="4CD22545" w14:textId="77777777" w:rsidR="00137683" w:rsidRPr="008C2396" w:rsidRDefault="00137683" w:rsidP="00137683">
      <w:pPr>
        <w:rPr>
          <w:rFonts w:ascii="Arial" w:hAnsi="Arial" w:cs="Arial"/>
          <w:lang w:val="es-ES_tradnl" w:eastAsia="en-US"/>
        </w:rPr>
      </w:pPr>
    </w:p>
    <w:p w14:paraId="34ECA9C6" w14:textId="77777777" w:rsidR="00D234A2" w:rsidRPr="004C66F6" w:rsidRDefault="00137683" w:rsidP="005D0764">
      <w:pPr>
        <w:jc w:val="both"/>
        <w:rPr>
          <w:rFonts w:ascii="Arial" w:hAnsi="Arial" w:cs="Arial"/>
          <w:b/>
          <w:color w:val="000000" w:themeColor="text1"/>
          <w:sz w:val="20"/>
          <w:szCs w:val="20"/>
        </w:rPr>
      </w:pPr>
      <w:r w:rsidRPr="004C66F6">
        <w:rPr>
          <w:rFonts w:ascii="Arial" w:hAnsi="Arial" w:cs="Arial"/>
          <w:b/>
          <w:color w:val="000000" w:themeColor="text1"/>
          <w:sz w:val="20"/>
          <w:szCs w:val="20"/>
        </w:rPr>
        <w:t>Las historias de usuario deben ser independientes y debidamente identificadas</w:t>
      </w:r>
      <w:r w:rsidR="009F4DBC" w:rsidRPr="004C66F6">
        <w:rPr>
          <w:rFonts w:ascii="Arial" w:hAnsi="Arial" w:cs="Arial"/>
          <w:b/>
          <w:color w:val="000000" w:themeColor="text1"/>
          <w:sz w:val="20"/>
          <w:szCs w:val="20"/>
        </w:rPr>
        <w:t>;</w:t>
      </w:r>
      <w:r w:rsidRPr="004C66F6">
        <w:rPr>
          <w:rFonts w:ascii="Arial" w:hAnsi="Arial" w:cs="Arial"/>
          <w:b/>
          <w:color w:val="000000" w:themeColor="text1"/>
          <w:sz w:val="20"/>
          <w:szCs w:val="20"/>
        </w:rPr>
        <w:t xml:space="preserve"> deben corresponder a una </w:t>
      </w:r>
      <w:r w:rsidR="009F4DBC" w:rsidRPr="004C66F6">
        <w:rPr>
          <w:rFonts w:ascii="Arial" w:hAnsi="Arial" w:cs="Arial"/>
          <w:b/>
          <w:color w:val="000000" w:themeColor="text1"/>
          <w:sz w:val="20"/>
          <w:szCs w:val="20"/>
        </w:rPr>
        <w:t>única</w:t>
      </w:r>
      <w:r w:rsidRPr="004C66F6">
        <w:rPr>
          <w:rFonts w:ascii="Arial" w:hAnsi="Arial" w:cs="Arial"/>
          <w:b/>
          <w:color w:val="000000" w:themeColor="text1"/>
          <w:sz w:val="20"/>
          <w:szCs w:val="20"/>
        </w:rPr>
        <w:t xml:space="preserve"> funcionalidad</w:t>
      </w:r>
      <w:r w:rsidR="009F4DBC" w:rsidRPr="004C66F6">
        <w:rPr>
          <w:rFonts w:ascii="Arial" w:hAnsi="Arial" w:cs="Arial"/>
          <w:b/>
          <w:color w:val="000000" w:themeColor="text1"/>
          <w:sz w:val="20"/>
          <w:szCs w:val="20"/>
        </w:rPr>
        <w:t xml:space="preserve"> y deben ser cortas y concisas </w:t>
      </w:r>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681"/>
        <w:gridCol w:w="1268"/>
        <w:gridCol w:w="444"/>
        <w:gridCol w:w="2000"/>
        <w:gridCol w:w="127"/>
        <w:gridCol w:w="1947"/>
        <w:gridCol w:w="3286"/>
      </w:tblGrid>
      <w:tr w:rsidR="00AE4D25" w:rsidRPr="008C2396" w14:paraId="2621628D" w14:textId="77777777" w:rsidTr="00070C1D">
        <w:trPr>
          <w:trHeight w:val="182"/>
        </w:trPr>
        <w:tc>
          <w:tcPr>
            <w:tcW w:w="10490" w:type="dxa"/>
            <w:gridSpan w:val="8"/>
            <w:shd w:val="clear" w:color="auto" w:fill="A50021"/>
          </w:tcPr>
          <w:p w14:paraId="7639E55F" w14:textId="77777777" w:rsidR="00AE4D25" w:rsidRPr="008C2396" w:rsidRDefault="00AE4D25" w:rsidP="004627A3">
            <w:pPr>
              <w:jc w:val="center"/>
              <w:rPr>
                <w:rFonts w:ascii="Arial" w:hAnsi="Arial" w:cs="Arial"/>
                <w:b/>
                <w:sz w:val="22"/>
                <w:szCs w:val="22"/>
              </w:rPr>
            </w:pPr>
            <w:r w:rsidRPr="008C2396">
              <w:rPr>
                <w:rFonts w:ascii="Arial" w:hAnsi="Arial" w:cs="Arial"/>
                <w:b/>
                <w:sz w:val="22"/>
                <w:szCs w:val="22"/>
              </w:rPr>
              <w:t>HISTORIAS DE USUARIO</w:t>
            </w:r>
          </w:p>
        </w:tc>
      </w:tr>
      <w:tr w:rsidR="005D0764" w:rsidRPr="008C2396" w14:paraId="25827DBF" w14:textId="77777777" w:rsidTr="00070C1D">
        <w:trPr>
          <w:trHeight w:val="182"/>
        </w:trPr>
        <w:tc>
          <w:tcPr>
            <w:tcW w:w="1418" w:type="dxa"/>
            <w:gridSpan w:val="2"/>
            <w:shd w:val="clear" w:color="auto" w:fill="auto"/>
          </w:tcPr>
          <w:p w14:paraId="69CE8A92" w14:textId="77777777" w:rsidR="005D0764" w:rsidRPr="008C2396" w:rsidRDefault="005D0764" w:rsidP="004627A3">
            <w:pPr>
              <w:jc w:val="center"/>
              <w:rPr>
                <w:rFonts w:ascii="Arial" w:hAnsi="Arial" w:cs="Arial"/>
                <w:b/>
                <w:sz w:val="22"/>
                <w:szCs w:val="22"/>
              </w:rPr>
            </w:pPr>
            <w:r>
              <w:rPr>
                <w:rFonts w:ascii="Arial" w:hAnsi="Arial" w:cs="Arial"/>
                <w:b/>
                <w:sz w:val="22"/>
                <w:szCs w:val="22"/>
              </w:rPr>
              <w:t>Nº.</w:t>
            </w:r>
          </w:p>
        </w:tc>
        <w:tc>
          <w:tcPr>
            <w:tcW w:w="9072" w:type="dxa"/>
            <w:gridSpan w:val="6"/>
            <w:shd w:val="clear" w:color="auto" w:fill="auto"/>
          </w:tcPr>
          <w:p w14:paraId="33A6EA97" w14:textId="77777777" w:rsidR="005D0764" w:rsidRPr="004C66F6" w:rsidRDefault="001E1346" w:rsidP="005D0764">
            <w:pPr>
              <w:jc w:val="both"/>
              <w:rPr>
                <w:rFonts w:ascii="Arial" w:hAnsi="Arial" w:cs="Arial"/>
                <w:b/>
                <w:color w:val="000000" w:themeColor="text1"/>
                <w:sz w:val="22"/>
                <w:szCs w:val="22"/>
              </w:rPr>
            </w:pPr>
            <w:r w:rsidRPr="004C66F6">
              <w:rPr>
                <w:rFonts w:ascii="Arial" w:hAnsi="Arial" w:cs="Arial"/>
                <w:color w:val="000000" w:themeColor="text1"/>
                <w:sz w:val="22"/>
                <w:szCs w:val="22"/>
              </w:rPr>
              <w:t>Usr-01</w:t>
            </w:r>
          </w:p>
        </w:tc>
      </w:tr>
      <w:tr w:rsidR="005D0764" w:rsidRPr="008C2396" w14:paraId="50071DEA" w14:textId="77777777" w:rsidTr="00070C1D">
        <w:trPr>
          <w:trHeight w:val="182"/>
        </w:trPr>
        <w:tc>
          <w:tcPr>
            <w:tcW w:w="1418" w:type="dxa"/>
            <w:gridSpan w:val="2"/>
            <w:shd w:val="clear" w:color="auto" w:fill="auto"/>
          </w:tcPr>
          <w:p w14:paraId="1A1EC887" w14:textId="77777777" w:rsidR="005D0764" w:rsidRPr="008C2396" w:rsidRDefault="005D0764" w:rsidP="004627A3">
            <w:pPr>
              <w:jc w:val="center"/>
              <w:rPr>
                <w:rFonts w:ascii="Arial" w:hAnsi="Arial" w:cs="Arial"/>
                <w:b/>
                <w:sz w:val="22"/>
                <w:szCs w:val="22"/>
              </w:rPr>
            </w:pPr>
            <w:r w:rsidRPr="008C2396">
              <w:rPr>
                <w:rFonts w:ascii="Arial" w:hAnsi="Arial" w:cs="Arial"/>
                <w:b/>
                <w:sz w:val="22"/>
                <w:szCs w:val="22"/>
              </w:rPr>
              <w:t>Titulo</w:t>
            </w:r>
          </w:p>
        </w:tc>
        <w:tc>
          <w:tcPr>
            <w:tcW w:w="9072" w:type="dxa"/>
            <w:gridSpan w:val="6"/>
            <w:shd w:val="clear" w:color="auto" w:fill="auto"/>
          </w:tcPr>
          <w:p w14:paraId="29FFA91A" w14:textId="77777777" w:rsidR="005D0764" w:rsidRPr="004C66F6" w:rsidRDefault="001E1346" w:rsidP="005D0764">
            <w:pPr>
              <w:jc w:val="both"/>
              <w:rPr>
                <w:rFonts w:ascii="Arial" w:hAnsi="Arial" w:cs="Arial"/>
                <w:b/>
                <w:color w:val="000000" w:themeColor="text1"/>
                <w:sz w:val="22"/>
                <w:szCs w:val="22"/>
              </w:rPr>
            </w:pPr>
            <w:r w:rsidRPr="004C66F6">
              <w:rPr>
                <w:rFonts w:ascii="Arial" w:hAnsi="Arial" w:cs="Arial"/>
                <w:color w:val="000000" w:themeColor="text1"/>
                <w:sz w:val="22"/>
                <w:szCs w:val="22"/>
              </w:rPr>
              <w:t>Usuario sin registro</w:t>
            </w:r>
          </w:p>
        </w:tc>
      </w:tr>
      <w:tr w:rsidR="005D0764" w:rsidRPr="008C2396" w14:paraId="367E57CB" w14:textId="77777777" w:rsidTr="00070C1D">
        <w:trPr>
          <w:trHeight w:val="182"/>
        </w:trPr>
        <w:tc>
          <w:tcPr>
            <w:tcW w:w="1418" w:type="dxa"/>
            <w:gridSpan w:val="2"/>
            <w:shd w:val="clear" w:color="auto" w:fill="auto"/>
          </w:tcPr>
          <w:p w14:paraId="3C13812F" w14:textId="77777777" w:rsidR="005D0764" w:rsidRPr="008C2396" w:rsidRDefault="005D0764" w:rsidP="004627A3">
            <w:pPr>
              <w:jc w:val="center"/>
              <w:rPr>
                <w:rFonts w:ascii="Arial" w:hAnsi="Arial" w:cs="Arial"/>
                <w:b/>
                <w:sz w:val="22"/>
                <w:szCs w:val="22"/>
              </w:rPr>
            </w:pPr>
            <w:r w:rsidRPr="008C2396">
              <w:rPr>
                <w:rFonts w:ascii="Arial" w:hAnsi="Arial" w:cs="Arial"/>
                <w:b/>
                <w:sz w:val="22"/>
                <w:szCs w:val="22"/>
              </w:rPr>
              <w:t>Fecha</w:t>
            </w:r>
          </w:p>
        </w:tc>
        <w:tc>
          <w:tcPr>
            <w:tcW w:w="9072" w:type="dxa"/>
            <w:gridSpan w:val="6"/>
            <w:shd w:val="clear" w:color="auto" w:fill="auto"/>
          </w:tcPr>
          <w:p w14:paraId="534FC67C" w14:textId="77777777" w:rsidR="005D0764" w:rsidRPr="004C66F6" w:rsidRDefault="001E1346" w:rsidP="005D0764">
            <w:pPr>
              <w:jc w:val="both"/>
              <w:rPr>
                <w:rFonts w:ascii="Arial" w:hAnsi="Arial" w:cs="Arial"/>
                <w:b/>
                <w:color w:val="000000" w:themeColor="text1"/>
                <w:sz w:val="22"/>
                <w:szCs w:val="22"/>
              </w:rPr>
            </w:pPr>
            <w:r w:rsidRPr="004C66F6">
              <w:rPr>
                <w:rFonts w:ascii="Arial" w:hAnsi="Arial" w:cs="Arial"/>
                <w:color w:val="000000" w:themeColor="text1"/>
                <w:sz w:val="22"/>
                <w:szCs w:val="22"/>
              </w:rPr>
              <w:t>01</w:t>
            </w:r>
            <w:r w:rsidR="005D0764" w:rsidRPr="004C66F6">
              <w:rPr>
                <w:rFonts w:ascii="Arial" w:hAnsi="Arial" w:cs="Arial"/>
                <w:color w:val="000000" w:themeColor="text1"/>
                <w:sz w:val="22"/>
                <w:szCs w:val="22"/>
              </w:rPr>
              <w:t>/</w:t>
            </w:r>
            <w:r w:rsidRPr="004C66F6">
              <w:rPr>
                <w:rFonts w:ascii="Arial" w:hAnsi="Arial" w:cs="Arial"/>
                <w:color w:val="000000" w:themeColor="text1"/>
                <w:sz w:val="22"/>
                <w:szCs w:val="22"/>
              </w:rPr>
              <w:t>02</w:t>
            </w:r>
            <w:r w:rsidR="005D0764" w:rsidRPr="004C66F6">
              <w:rPr>
                <w:rFonts w:ascii="Arial" w:hAnsi="Arial" w:cs="Arial"/>
                <w:color w:val="000000" w:themeColor="text1"/>
                <w:sz w:val="22"/>
                <w:szCs w:val="22"/>
              </w:rPr>
              <w:t>/</w:t>
            </w:r>
            <w:r w:rsidRPr="004C66F6">
              <w:rPr>
                <w:rFonts w:ascii="Arial" w:hAnsi="Arial" w:cs="Arial"/>
                <w:color w:val="000000" w:themeColor="text1"/>
                <w:sz w:val="22"/>
                <w:szCs w:val="22"/>
              </w:rPr>
              <w:t>2022</w:t>
            </w:r>
          </w:p>
        </w:tc>
      </w:tr>
      <w:tr w:rsidR="005D0764" w:rsidRPr="008C2396" w14:paraId="720A163E" w14:textId="77777777" w:rsidTr="00070C1D">
        <w:trPr>
          <w:trHeight w:val="182"/>
        </w:trPr>
        <w:tc>
          <w:tcPr>
            <w:tcW w:w="1418" w:type="dxa"/>
            <w:gridSpan w:val="2"/>
            <w:shd w:val="clear" w:color="auto" w:fill="auto"/>
          </w:tcPr>
          <w:p w14:paraId="27FACAEF" w14:textId="77777777" w:rsidR="005D0764" w:rsidRPr="008C2396" w:rsidRDefault="005D0764" w:rsidP="004627A3">
            <w:pPr>
              <w:jc w:val="center"/>
              <w:rPr>
                <w:rFonts w:ascii="Arial" w:hAnsi="Arial" w:cs="Arial"/>
                <w:b/>
                <w:sz w:val="22"/>
                <w:szCs w:val="22"/>
              </w:rPr>
            </w:pPr>
            <w:r w:rsidRPr="008C2396">
              <w:rPr>
                <w:rFonts w:ascii="Arial" w:hAnsi="Arial" w:cs="Arial"/>
                <w:b/>
                <w:sz w:val="22"/>
                <w:szCs w:val="22"/>
              </w:rPr>
              <w:t>Estimación</w:t>
            </w:r>
          </w:p>
        </w:tc>
        <w:tc>
          <w:tcPr>
            <w:tcW w:w="9072" w:type="dxa"/>
            <w:gridSpan w:val="6"/>
            <w:shd w:val="clear" w:color="auto" w:fill="auto"/>
          </w:tcPr>
          <w:p w14:paraId="5B47F18A" w14:textId="77777777" w:rsidR="005D0764" w:rsidRPr="004C66F6" w:rsidRDefault="001E1346" w:rsidP="005D0764">
            <w:pPr>
              <w:jc w:val="both"/>
              <w:rPr>
                <w:rFonts w:ascii="Arial" w:hAnsi="Arial" w:cs="Arial"/>
                <w:b/>
                <w:color w:val="000000" w:themeColor="text1"/>
                <w:sz w:val="22"/>
                <w:szCs w:val="22"/>
              </w:rPr>
            </w:pPr>
            <w:r w:rsidRPr="004C66F6">
              <w:rPr>
                <w:rFonts w:ascii="Arial" w:hAnsi="Arial" w:cs="Arial"/>
                <w:color w:val="000000" w:themeColor="text1"/>
                <w:sz w:val="22"/>
                <w:szCs w:val="22"/>
              </w:rPr>
              <w:t>34</w:t>
            </w:r>
          </w:p>
        </w:tc>
      </w:tr>
      <w:tr w:rsidR="00137683" w:rsidRPr="008C2396" w14:paraId="26AEE199" w14:textId="77777777" w:rsidTr="00070C1D">
        <w:trPr>
          <w:trHeight w:val="182"/>
        </w:trPr>
        <w:tc>
          <w:tcPr>
            <w:tcW w:w="10490" w:type="dxa"/>
            <w:gridSpan w:val="8"/>
            <w:shd w:val="clear" w:color="auto" w:fill="A50021"/>
          </w:tcPr>
          <w:p w14:paraId="080443EF" w14:textId="77777777" w:rsidR="00137683" w:rsidRPr="008C2396" w:rsidRDefault="002617FE" w:rsidP="004627A3">
            <w:pPr>
              <w:jc w:val="center"/>
              <w:rPr>
                <w:rFonts w:ascii="Arial" w:hAnsi="Arial" w:cs="Arial"/>
                <w:sz w:val="22"/>
                <w:szCs w:val="22"/>
              </w:rPr>
            </w:pPr>
            <w:r w:rsidRPr="008C2396">
              <w:rPr>
                <w:rFonts w:ascii="Arial" w:hAnsi="Arial" w:cs="Arial"/>
                <w:b/>
                <w:szCs w:val="22"/>
              </w:rPr>
              <w:t>Característica</w:t>
            </w:r>
            <w:r w:rsidR="00137683" w:rsidRPr="008C2396">
              <w:rPr>
                <w:rFonts w:ascii="Arial" w:hAnsi="Arial" w:cs="Arial"/>
                <w:b/>
                <w:szCs w:val="22"/>
              </w:rPr>
              <w:t>/Funcionalidad</w:t>
            </w:r>
          </w:p>
        </w:tc>
      </w:tr>
      <w:tr w:rsidR="00137683" w:rsidRPr="008C2396" w14:paraId="732D7B6E" w14:textId="77777777" w:rsidTr="00070C1D">
        <w:trPr>
          <w:trHeight w:val="1406"/>
        </w:trPr>
        <w:tc>
          <w:tcPr>
            <w:tcW w:w="10490" w:type="dxa"/>
            <w:gridSpan w:val="8"/>
            <w:shd w:val="clear" w:color="auto" w:fill="FFFFFF"/>
          </w:tcPr>
          <w:p w14:paraId="1E115FC9" w14:textId="641F50CD" w:rsidR="00137683" w:rsidRPr="004C66F6" w:rsidRDefault="001E1346" w:rsidP="004C66F6">
            <w:pPr>
              <w:jc w:val="both"/>
              <w:rPr>
                <w:rFonts w:ascii="Arial" w:hAnsi="Arial" w:cs="Arial"/>
                <w:color w:val="000000" w:themeColor="text1"/>
                <w:sz w:val="20"/>
                <w:szCs w:val="20"/>
              </w:rPr>
            </w:pPr>
            <w:r w:rsidRPr="004C66F6">
              <w:rPr>
                <w:rFonts w:ascii="Arial" w:hAnsi="Arial" w:cs="Arial"/>
                <w:color w:val="000000" w:themeColor="text1"/>
                <w:sz w:val="20"/>
                <w:szCs w:val="20"/>
              </w:rPr>
              <w:t>Se necesita que cualquier</w:t>
            </w:r>
            <w:r w:rsidR="004C66F6">
              <w:rPr>
                <w:rFonts w:ascii="Arial" w:hAnsi="Arial" w:cs="Arial"/>
                <w:color w:val="000000" w:themeColor="text1"/>
                <w:sz w:val="20"/>
                <w:szCs w:val="20"/>
              </w:rPr>
              <w:t xml:space="preserve"> usuario con conexión a internet</w:t>
            </w:r>
            <w:r w:rsidRPr="004C66F6">
              <w:rPr>
                <w:rFonts w:ascii="Arial" w:hAnsi="Arial" w:cs="Arial"/>
                <w:color w:val="000000" w:themeColor="text1"/>
                <w:sz w:val="20"/>
                <w:szCs w:val="20"/>
              </w:rPr>
              <w:t xml:space="preserve"> pueda acceder a la página principal</w:t>
            </w:r>
            <w:r w:rsidR="004C66F6">
              <w:rPr>
                <w:rFonts w:ascii="Arial" w:hAnsi="Arial" w:cs="Arial"/>
                <w:color w:val="000000" w:themeColor="text1"/>
                <w:sz w:val="20"/>
                <w:szCs w:val="20"/>
              </w:rPr>
              <w:t xml:space="preserve"> de la Agencia de Publicidad y Marketing</w:t>
            </w:r>
            <w:r w:rsidRPr="004C66F6">
              <w:rPr>
                <w:rFonts w:ascii="Arial" w:hAnsi="Arial" w:cs="Arial"/>
                <w:color w:val="000000" w:themeColor="text1"/>
                <w:sz w:val="20"/>
                <w:szCs w:val="20"/>
              </w:rPr>
              <w:t xml:space="preserve"> y </w:t>
            </w:r>
            <w:r w:rsidR="004C66F6">
              <w:rPr>
                <w:rFonts w:ascii="Arial" w:hAnsi="Arial" w:cs="Arial"/>
                <w:color w:val="000000" w:themeColor="text1"/>
                <w:sz w:val="20"/>
                <w:szCs w:val="20"/>
              </w:rPr>
              <w:t>pueda descargar la información en formato PDF donde se ofrecerá el catálogo de servicios.</w:t>
            </w:r>
          </w:p>
          <w:p w14:paraId="1B945426" w14:textId="64B6EC35" w:rsidR="00C55087" w:rsidRPr="004C66F6" w:rsidRDefault="004C66F6" w:rsidP="004C66F6">
            <w:pPr>
              <w:jc w:val="both"/>
              <w:rPr>
                <w:rFonts w:ascii="Arial" w:hAnsi="Arial" w:cs="Arial"/>
                <w:color w:val="000000" w:themeColor="text1"/>
                <w:sz w:val="20"/>
                <w:szCs w:val="20"/>
              </w:rPr>
            </w:pPr>
            <w:r>
              <w:rPr>
                <w:rFonts w:ascii="Arial" w:hAnsi="Arial" w:cs="Arial"/>
                <w:color w:val="000000" w:themeColor="text1"/>
                <w:sz w:val="20"/>
                <w:szCs w:val="20"/>
              </w:rPr>
              <w:t>Se</w:t>
            </w:r>
            <w:r w:rsidR="00C55087" w:rsidRPr="004C66F6">
              <w:rPr>
                <w:rFonts w:ascii="Arial" w:hAnsi="Arial" w:cs="Arial"/>
                <w:color w:val="000000" w:themeColor="text1"/>
                <w:sz w:val="20"/>
                <w:szCs w:val="20"/>
              </w:rPr>
              <w:t xml:space="preserve"> podrá interactuar con la información que </w:t>
            </w:r>
            <w:r>
              <w:rPr>
                <w:rFonts w:ascii="Arial" w:hAnsi="Arial" w:cs="Arial"/>
                <w:color w:val="000000" w:themeColor="text1"/>
                <w:sz w:val="20"/>
                <w:szCs w:val="20"/>
              </w:rPr>
              <w:t>estará en la sección de banner y botones de menú que contendrán información de la página y sus servicios con fotos y videos, botones de navegación de: Menú, Inicio, Fotos, Catálogos descargables en formato PDF, Videos, botones de Regresar, Inicio y Reloj.</w:t>
            </w:r>
          </w:p>
          <w:p w14:paraId="246CFD23" w14:textId="77777777" w:rsidR="001E1346" w:rsidRPr="008C2396" w:rsidRDefault="001E1346" w:rsidP="004627A3">
            <w:pPr>
              <w:rPr>
                <w:rFonts w:ascii="Arial" w:hAnsi="Arial" w:cs="Arial"/>
                <w:color w:val="A6A6A6"/>
                <w:sz w:val="22"/>
                <w:szCs w:val="22"/>
              </w:rPr>
            </w:pPr>
          </w:p>
          <w:p w14:paraId="0437FE90" w14:textId="77777777" w:rsidR="00137683" w:rsidRPr="008C2396" w:rsidRDefault="00137683" w:rsidP="004627A3">
            <w:pPr>
              <w:rPr>
                <w:rFonts w:ascii="Arial" w:hAnsi="Arial" w:cs="Arial"/>
                <w:color w:val="A6A6A6"/>
                <w:sz w:val="22"/>
                <w:szCs w:val="22"/>
              </w:rPr>
            </w:pPr>
          </w:p>
        </w:tc>
      </w:tr>
      <w:tr w:rsidR="00AE4D25" w:rsidRPr="008C2396" w14:paraId="1899AB57" w14:textId="77777777" w:rsidTr="00070C1D">
        <w:trPr>
          <w:trHeight w:val="182"/>
        </w:trPr>
        <w:tc>
          <w:tcPr>
            <w:tcW w:w="10490" w:type="dxa"/>
            <w:gridSpan w:val="8"/>
            <w:shd w:val="clear" w:color="auto" w:fill="A50021"/>
          </w:tcPr>
          <w:p w14:paraId="32E50FBE" w14:textId="77777777" w:rsidR="00AE4D25" w:rsidRPr="008C2396" w:rsidRDefault="002617FE" w:rsidP="004627A3">
            <w:pPr>
              <w:jc w:val="center"/>
              <w:rPr>
                <w:rFonts w:ascii="Arial" w:hAnsi="Arial" w:cs="Arial"/>
                <w:sz w:val="22"/>
                <w:szCs w:val="22"/>
              </w:rPr>
            </w:pPr>
            <w:r w:rsidRPr="008C2396">
              <w:rPr>
                <w:rFonts w:ascii="Arial" w:hAnsi="Arial" w:cs="Arial"/>
                <w:b/>
                <w:szCs w:val="22"/>
              </w:rPr>
              <w:t>Razón</w:t>
            </w:r>
            <w:r w:rsidR="00137683" w:rsidRPr="008C2396">
              <w:rPr>
                <w:rFonts w:ascii="Arial" w:hAnsi="Arial" w:cs="Arial"/>
                <w:b/>
                <w:szCs w:val="22"/>
              </w:rPr>
              <w:t>/Resultado</w:t>
            </w:r>
          </w:p>
        </w:tc>
      </w:tr>
      <w:tr w:rsidR="00AE4D25" w:rsidRPr="008C2396" w14:paraId="2129A31A" w14:textId="77777777" w:rsidTr="00070C1D">
        <w:trPr>
          <w:trHeight w:val="903"/>
        </w:trPr>
        <w:tc>
          <w:tcPr>
            <w:tcW w:w="10490" w:type="dxa"/>
            <w:gridSpan w:val="8"/>
            <w:shd w:val="clear" w:color="auto" w:fill="FFFFFF"/>
          </w:tcPr>
          <w:p w14:paraId="5A4EEEBD" w14:textId="0F632C33" w:rsidR="00AE4D25" w:rsidRPr="004C66F6" w:rsidRDefault="004C66F6" w:rsidP="00C55087">
            <w:pPr>
              <w:rPr>
                <w:rFonts w:ascii="Arial" w:hAnsi="Arial" w:cs="Arial"/>
                <w:color w:val="A6A6A6"/>
                <w:sz w:val="20"/>
                <w:szCs w:val="20"/>
              </w:rPr>
            </w:pPr>
            <w:r>
              <w:rPr>
                <w:rFonts w:ascii="Arial" w:hAnsi="Arial" w:cs="Arial"/>
                <w:color w:val="000000" w:themeColor="text1"/>
                <w:sz w:val="20"/>
                <w:szCs w:val="20"/>
              </w:rPr>
              <w:t>El poder llamar la</w:t>
            </w:r>
            <w:r w:rsidR="00C55087" w:rsidRPr="004C66F6">
              <w:rPr>
                <w:rFonts w:ascii="Arial" w:hAnsi="Arial" w:cs="Arial"/>
                <w:color w:val="000000" w:themeColor="text1"/>
                <w:sz w:val="20"/>
                <w:szCs w:val="20"/>
              </w:rPr>
              <w:t xml:space="preserve"> atención c</w:t>
            </w:r>
            <w:r>
              <w:rPr>
                <w:rFonts w:ascii="Arial" w:hAnsi="Arial" w:cs="Arial"/>
                <w:color w:val="000000" w:themeColor="text1"/>
                <w:sz w:val="20"/>
                <w:szCs w:val="20"/>
              </w:rPr>
              <w:t>on la información que se plasme en la página web mostrando en la sección de banner contenidos con imágenes y videos de muestra, así mismo archivos descargables.</w:t>
            </w:r>
            <w:r w:rsidR="00C55087" w:rsidRPr="004C66F6">
              <w:rPr>
                <w:rFonts w:ascii="Arial" w:hAnsi="Arial" w:cs="Arial"/>
                <w:color w:val="000000" w:themeColor="text1"/>
                <w:sz w:val="20"/>
                <w:szCs w:val="20"/>
              </w:rPr>
              <w:t xml:space="preserve"> </w:t>
            </w:r>
          </w:p>
        </w:tc>
      </w:tr>
      <w:tr w:rsidR="004205AA" w:rsidRPr="008C2396" w14:paraId="4C30F280" w14:textId="77777777" w:rsidTr="00070C1D">
        <w:trPr>
          <w:trHeight w:val="182"/>
        </w:trPr>
        <w:tc>
          <w:tcPr>
            <w:tcW w:w="10490" w:type="dxa"/>
            <w:gridSpan w:val="8"/>
            <w:shd w:val="clear" w:color="auto" w:fill="A50021"/>
          </w:tcPr>
          <w:p w14:paraId="5562D923" w14:textId="77777777" w:rsidR="004205AA" w:rsidRPr="008C2396" w:rsidRDefault="004205AA" w:rsidP="004627A3">
            <w:pPr>
              <w:jc w:val="center"/>
              <w:rPr>
                <w:rFonts w:ascii="Arial" w:hAnsi="Arial" w:cs="Arial"/>
                <w:sz w:val="22"/>
                <w:szCs w:val="22"/>
              </w:rPr>
            </w:pPr>
            <w:r w:rsidRPr="008C2396">
              <w:rPr>
                <w:rFonts w:ascii="Arial" w:hAnsi="Arial" w:cs="Arial"/>
                <w:b/>
                <w:szCs w:val="22"/>
              </w:rPr>
              <w:t>Criterios de Aceptación</w:t>
            </w:r>
          </w:p>
        </w:tc>
      </w:tr>
      <w:tr w:rsidR="008512C0" w:rsidRPr="008C2396" w14:paraId="03FD694B" w14:textId="77777777" w:rsidTr="00070C1D">
        <w:trPr>
          <w:trHeight w:val="182"/>
        </w:trPr>
        <w:tc>
          <w:tcPr>
            <w:tcW w:w="737" w:type="dxa"/>
            <w:shd w:val="clear" w:color="auto" w:fill="A6A6A6"/>
          </w:tcPr>
          <w:p w14:paraId="0CD3E9BA" w14:textId="77777777" w:rsidR="00097052" w:rsidRPr="008C2396" w:rsidRDefault="00097052" w:rsidP="004627A3">
            <w:pPr>
              <w:jc w:val="center"/>
              <w:rPr>
                <w:rFonts w:ascii="Arial" w:hAnsi="Arial" w:cs="Arial"/>
                <w:b/>
                <w:sz w:val="22"/>
                <w:szCs w:val="22"/>
              </w:rPr>
            </w:pPr>
            <w:r w:rsidRPr="008C2396">
              <w:rPr>
                <w:rFonts w:ascii="Arial" w:hAnsi="Arial" w:cs="Arial"/>
                <w:b/>
                <w:sz w:val="22"/>
                <w:szCs w:val="22"/>
              </w:rPr>
              <w:t>Nº</w:t>
            </w:r>
          </w:p>
        </w:tc>
        <w:tc>
          <w:tcPr>
            <w:tcW w:w="1949" w:type="dxa"/>
            <w:gridSpan w:val="2"/>
            <w:shd w:val="clear" w:color="auto" w:fill="A6A6A6"/>
          </w:tcPr>
          <w:p w14:paraId="38BA3427" w14:textId="77777777" w:rsidR="00097052" w:rsidRPr="008C2396" w:rsidRDefault="00097052" w:rsidP="004627A3">
            <w:pPr>
              <w:jc w:val="center"/>
              <w:rPr>
                <w:rFonts w:ascii="Arial" w:hAnsi="Arial" w:cs="Arial"/>
                <w:b/>
                <w:sz w:val="22"/>
                <w:szCs w:val="22"/>
              </w:rPr>
            </w:pPr>
            <w:r w:rsidRPr="008C2396">
              <w:rPr>
                <w:rFonts w:ascii="Arial" w:hAnsi="Arial" w:cs="Arial"/>
                <w:b/>
                <w:szCs w:val="22"/>
              </w:rPr>
              <w:t>Titulo</w:t>
            </w:r>
          </w:p>
        </w:tc>
        <w:tc>
          <w:tcPr>
            <w:tcW w:w="2571" w:type="dxa"/>
            <w:gridSpan w:val="3"/>
            <w:shd w:val="clear" w:color="auto" w:fill="A6A6A6"/>
          </w:tcPr>
          <w:p w14:paraId="5A6F7CC1" w14:textId="77777777" w:rsidR="00097052" w:rsidRPr="008C2396" w:rsidRDefault="00097052" w:rsidP="004627A3">
            <w:pPr>
              <w:jc w:val="center"/>
              <w:rPr>
                <w:rFonts w:ascii="Arial" w:hAnsi="Arial" w:cs="Arial"/>
                <w:b/>
                <w:sz w:val="22"/>
                <w:szCs w:val="22"/>
              </w:rPr>
            </w:pPr>
            <w:r w:rsidRPr="008C2396">
              <w:rPr>
                <w:rFonts w:ascii="Arial" w:hAnsi="Arial" w:cs="Arial"/>
                <w:b/>
                <w:sz w:val="22"/>
                <w:szCs w:val="22"/>
              </w:rPr>
              <w:t>Contexto</w:t>
            </w:r>
          </w:p>
        </w:tc>
        <w:tc>
          <w:tcPr>
            <w:tcW w:w="5233" w:type="dxa"/>
            <w:gridSpan w:val="2"/>
            <w:shd w:val="clear" w:color="auto" w:fill="A6A6A6"/>
          </w:tcPr>
          <w:p w14:paraId="0211E7FC" w14:textId="77777777" w:rsidR="00097052" w:rsidRPr="008C2396" w:rsidRDefault="00097052" w:rsidP="004627A3">
            <w:pPr>
              <w:jc w:val="center"/>
              <w:rPr>
                <w:rFonts w:ascii="Arial" w:hAnsi="Arial" w:cs="Arial"/>
                <w:b/>
                <w:sz w:val="22"/>
                <w:szCs w:val="22"/>
              </w:rPr>
            </w:pPr>
            <w:r w:rsidRPr="008C2396">
              <w:rPr>
                <w:rFonts w:ascii="Arial" w:hAnsi="Arial" w:cs="Arial"/>
                <w:b/>
                <w:sz w:val="22"/>
                <w:szCs w:val="22"/>
              </w:rPr>
              <w:t>Evento</w:t>
            </w:r>
          </w:p>
        </w:tc>
      </w:tr>
      <w:tr w:rsidR="008512C0" w:rsidRPr="008C2396" w14:paraId="69A2E7F1" w14:textId="77777777" w:rsidTr="00070C1D">
        <w:trPr>
          <w:trHeight w:val="1686"/>
        </w:trPr>
        <w:tc>
          <w:tcPr>
            <w:tcW w:w="737" w:type="dxa"/>
            <w:shd w:val="clear" w:color="auto" w:fill="FFFFFF"/>
          </w:tcPr>
          <w:p w14:paraId="2BBD2550" w14:textId="77777777" w:rsidR="00097052" w:rsidRPr="00F6499C" w:rsidRDefault="00097052" w:rsidP="00097052">
            <w:pPr>
              <w:jc w:val="both"/>
              <w:rPr>
                <w:rFonts w:ascii="Arial" w:hAnsi="Arial" w:cs="Arial"/>
                <w:color w:val="000000" w:themeColor="text1"/>
                <w:sz w:val="18"/>
                <w:szCs w:val="18"/>
              </w:rPr>
            </w:pPr>
            <w:r w:rsidRPr="00F6499C">
              <w:rPr>
                <w:rFonts w:ascii="Arial" w:hAnsi="Arial" w:cs="Arial"/>
                <w:color w:val="000000" w:themeColor="text1"/>
                <w:sz w:val="18"/>
                <w:szCs w:val="18"/>
              </w:rPr>
              <w:t>1</w:t>
            </w:r>
            <w:r w:rsidR="008F6AF7" w:rsidRPr="00F6499C">
              <w:rPr>
                <w:rFonts w:ascii="Arial" w:hAnsi="Arial" w:cs="Arial"/>
                <w:color w:val="000000" w:themeColor="text1"/>
                <w:sz w:val="18"/>
                <w:szCs w:val="18"/>
              </w:rPr>
              <w:t>...</w:t>
            </w:r>
          </w:p>
        </w:tc>
        <w:tc>
          <w:tcPr>
            <w:tcW w:w="1949" w:type="dxa"/>
            <w:gridSpan w:val="2"/>
            <w:shd w:val="clear" w:color="auto" w:fill="FFFFFF"/>
          </w:tcPr>
          <w:p w14:paraId="124D27FA" w14:textId="77777777" w:rsidR="00097052" w:rsidRPr="00F6499C" w:rsidRDefault="00097052" w:rsidP="004627A3">
            <w:pPr>
              <w:jc w:val="both"/>
              <w:rPr>
                <w:rFonts w:ascii="Arial" w:hAnsi="Arial" w:cs="Arial"/>
                <w:color w:val="000000" w:themeColor="text1"/>
                <w:sz w:val="18"/>
                <w:szCs w:val="18"/>
              </w:rPr>
            </w:pPr>
            <w:r w:rsidRPr="00F6499C">
              <w:rPr>
                <w:rFonts w:ascii="Arial" w:hAnsi="Arial" w:cs="Arial"/>
                <w:color w:val="000000" w:themeColor="text1"/>
                <w:sz w:val="18"/>
                <w:szCs w:val="18"/>
              </w:rPr>
              <w:t>Ingreso de</w:t>
            </w:r>
            <w:r w:rsidR="00C55087" w:rsidRPr="00F6499C">
              <w:rPr>
                <w:rFonts w:ascii="Arial" w:hAnsi="Arial" w:cs="Arial"/>
                <w:color w:val="000000" w:themeColor="text1"/>
                <w:sz w:val="18"/>
                <w:szCs w:val="18"/>
              </w:rPr>
              <w:t xml:space="preserve"> la persona</w:t>
            </w:r>
            <w:r w:rsidRPr="00F6499C">
              <w:rPr>
                <w:rFonts w:ascii="Arial" w:hAnsi="Arial" w:cs="Arial"/>
                <w:color w:val="000000" w:themeColor="text1"/>
                <w:sz w:val="18"/>
                <w:szCs w:val="18"/>
              </w:rPr>
              <w:t xml:space="preserve"> a la plataforma</w:t>
            </w:r>
            <w:r w:rsidR="00C55087" w:rsidRPr="00F6499C">
              <w:rPr>
                <w:rFonts w:ascii="Arial" w:hAnsi="Arial" w:cs="Arial"/>
                <w:color w:val="000000" w:themeColor="text1"/>
                <w:sz w:val="18"/>
                <w:szCs w:val="18"/>
              </w:rPr>
              <w:t>.</w:t>
            </w:r>
          </w:p>
        </w:tc>
        <w:tc>
          <w:tcPr>
            <w:tcW w:w="2571" w:type="dxa"/>
            <w:gridSpan w:val="3"/>
            <w:shd w:val="clear" w:color="auto" w:fill="FFFFFF"/>
          </w:tcPr>
          <w:p w14:paraId="350355B6" w14:textId="55E5F3B3" w:rsidR="00097052" w:rsidRPr="00F6499C" w:rsidRDefault="004F082E" w:rsidP="00E56DEC">
            <w:pPr>
              <w:jc w:val="both"/>
              <w:rPr>
                <w:rFonts w:ascii="Arial" w:hAnsi="Arial" w:cs="Arial"/>
                <w:color w:val="000000" w:themeColor="text1"/>
                <w:sz w:val="18"/>
                <w:szCs w:val="18"/>
              </w:rPr>
            </w:pPr>
            <w:r w:rsidRPr="00F6499C">
              <w:rPr>
                <w:rFonts w:ascii="Arial" w:hAnsi="Arial" w:cs="Arial"/>
                <w:color w:val="000000" w:themeColor="text1"/>
                <w:sz w:val="18"/>
                <w:szCs w:val="18"/>
              </w:rPr>
              <w:t xml:space="preserve">Cualquier persona </w:t>
            </w:r>
            <w:r w:rsidR="00F6499C">
              <w:rPr>
                <w:rFonts w:ascii="Arial" w:hAnsi="Arial" w:cs="Arial"/>
                <w:color w:val="000000" w:themeColor="text1"/>
                <w:sz w:val="18"/>
                <w:szCs w:val="18"/>
              </w:rPr>
              <w:t xml:space="preserve">con conexión a internet </w:t>
            </w:r>
            <w:r w:rsidRPr="00F6499C">
              <w:rPr>
                <w:rFonts w:ascii="Arial" w:hAnsi="Arial" w:cs="Arial"/>
                <w:color w:val="000000" w:themeColor="text1"/>
                <w:sz w:val="18"/>
                <w:szCs w:val="18"/>
              </w:rPr>
              <w:t>podrá acceder a la página, pero sin poder acceder a archivos sensibles</w:t>
            </w:r>
            <w:r w:rsidR="000B3650" w:rsidRPr="00F6499C">
              <w:rPr>
                <w:rFonts w:ascii="Arial" w:hAnsi="Arial" w:cs="Arial"/>
                <w:color w:val="000000" w:themeColor="text1"/>
                <w:sz w:val="18"/>
                <w:szCs w:val="18"/>
              </w:rPr>
              <w:t xml:space="preserve"> hasta realizar un Log In.</w:t>
            </w:r>
          </w:p>
        </w:tc>
        <w:tc>
          <w:tcPr>
            <w:tcW w:w="5233" w:type="dxa"/>
            <w:gridSpan w:val="2"/>
            <w:shd w:val="clear" w:color="auto" w:fill="FFFFFF"/>
          </w:tcPr>
          <w:p w14:paraId="5BFBE592" w14:textId="77777777" w:rsidR="00097052" w:rsidRPr="00F6499C" w:rsidRDefault="004F082E" w:rsidP="006D1559">
            <w:pPr>
              <w:jc w:val="both"/>
              <w:rPr>
                <w:rFonts w:ascii="Arial" w:hAnsi="Arial" w:cs="Arial"/>
                <w:color w:val="000000" w:themeColor="text1"/>
                <w:sz w:val="18"/>
                <w:szCs w:val="18"/>
              </w:rPr>
            </w:pPr>
            <w:r w:rsidRPr="00F6499C">
              <w:rPr>
                <w:rFonts w:ascii="Arial" w:hAnsi="Arial" w:cs="Arial"/>
                <w:color w:val="000000" w:themeColor="text1"/>
                <w:sz w:val="18"/>
                <w:szCs w:val="18"/>
              </w:rPr>
              <w:t xml:space="preserve">Cuando se introduzca el </w:t>
            </w:r>
            <w:r w:rsidR="000B3650" w:rsidRPr="00F6499C">
              <w:rPr>
                <w:rFonts w:ascii="Arial" w:hAnsi="Arial" w:cs="Arial"/>
                <w:color w:val="000000" w:themeColor="text1"/>
                <w:sz w:val="18"/>
                <w:szCs w:val="18"/>
              </w:rPr>
              <w:t>enlace</w:t>
            </w:r>
            <w:r w:rsidRPr="00F6499C">
              <w:rPr>
                <w:rFonts w:ascii="Arial" w:hAnsi="Arial" w:cs="Arial"/>
                <w:color w:val="000000" w:themeColor="text1"/>
                <w:sz w:val="18"/>
                <w:szCs w:val="18"/>
              </w:rPr>
              <w:t xml:space="preserve"> del sitio en el navegador o se </w:t>
            </w:r>
            <w:proofErr w:type="spellStart"/>
            <w:r w:rsidRPr="00F6499C">
              <w:rPr>
                <w:rFonts w:ascii="Arial" w:hAnsi="Arial" w:cs="Arial"/>
                <w:color w:val="000000" w:themeColor="text1"/>
                <w:sz w:val="18"/>
                <w:szCs w:val="18"/>
              </w:rPr>
              <w:t>de</w:t>
            </w:r>
            <w:proofErr w:type="spellEnd"/>
            <w:r w:rsidRPr="00F6499C">
              <w:rPr>
                <w:rFonts w:ascii="Arial" w:hAnsi="Arial" w:cs="Arial"/>
                <w:color w:val="000000" w:themeColor="text1"/>
                <w:sz w:val="18"/>
                <w:szCs w:val="18"/>
              </w:rPr>
              <w:t xml:space="preserve"> clic a un enlace que redirigida a la página</w:t>
            </w:r>
            <w:r w:rsidR="000B3650" w:rsidRPr="00F6499C">
              <w:rPr>
                <w:rFonts w:ascii="Arial" w:hAnsi="Arial" w:cs="Arial"/>
                <w:color w:val="000000" w:themeColor="text1"/>
                <w:sz w:val="18"/>
                <w:szCs w:val="18"/>
              </w:rPr>
              <w:t>.</w:t>
            </w:r>
          </w:p>
        </w:tc>
      </w:tr>
      <w:tr w:rsidR="008512C0" w:rsidRPr="008C2396" w14:paraId="6CAF4379" w14:textId="77777777" w:rsidTr="00070C1D">
        <w:trPr>
          <w:trHeight w:val="1686"/>
        </w:trPr>
        <w:tc>
          <w:tcPr>
            <w:tcW w:w="737" w:type="dxa"/>
            <w:shd w:val="clear" w:color="auto" w:fill="FFFFFF"/>
          </w:tcPr>
          <w:p w14:paraId="29A8FF3D" w14:textId="77777777" w:rsidR="00C64142" w:rsidRPr="00F6499C" w:rsidRDefault="00C64142" w:rsidP="00097052">
            <w:pPr>
              <w:jc w:val="both"/>
              <w:rPr>
                <w:rFonts w:ascii="Arial" w:hAnsi="Arial" w:cs="Arial"/>
                <w:color w:val="000000" w:themeColor="text1"/>
                <w:sz w:val="18"/>
                <w:szCs w:val="18"/>
              </w:rPr>
            </w:pPr>
            <w:r w:rsidRPr="00F6499C">
              <w:rPr>
                <w:rFonts w:ascii="Arial" w:hAnsi="Arial" w:cs="Arial"/>
                <w:color w:val="000000" w:themeColor="text1"/>
                <w:sz w:val="18"/>
                <w:szCs w:val="18"/>
              </w:rPr>
              <w:t>2</w:t>
            </w:r>
          </w:p>
        </w:tc>
        <w:tc>
          <w:tcPr>
            <w:tcW w:w="1949" w:type="dxa"/>
            <w:gridSpan w:val="2"/>
            <w:shd w:val="clear" w:color="auto" w:fill="FFFFFF"/>
          </w:tcPr>
          <w:p w14:paraId="53549635" w14:textId="77777777" w:rsidR="00C64142" w:rsidRPr="00F6499C" w:rsidRDefault="00A006BD" w:rsidP="00097052">
            <w:pPr>
              <w:jc w:val="both"/>
              <w:rPr>
                <w:rFonts w:ascii="Arial" w:hAnsi="Arial" w:cs="Arial"/>
                <w:color w:val="000000" w:themeColor="text1"/>
                <w:sz w:val="18"/>
                <w:szCs w:val="18"/>
              </w:rPr>
            </w:pPr>
            <w:r w:rsidRPr="00F6499C">
              <w:rPr>
                <w:rFonts w:ascii="Arial" w:hAnsi="Arial" w:cs="Arial"/>
                <w:color w:val="000000" w:themeColor="text1"/>
                <w:sz w:val="18"/>
                <w:szCs w:val="18"/>
              </w:rPr>
              <w:t>Control de tiempo de respuesta</w:t>
            </w:r>
          </w:p>
        </w:tc>
        <w:tc>
          <w:tcPr>
            <w:tcW w:w="2571" w:type="dxa"/>
            <w:gridSpan w:val="3"/>
            <w:shd w:val="clear" w:color="auto" w:fill="FFFFFF"/>
          </w:tcPr>
          <w:p w14:paraId="6F13614B" w14:textId="77777777" w:rsidR="00C64142" w:rsidRPr="00F6499C" w:rsidRDefault="000B3650" w:rsidP="00097052">
            <w:pPr>
              <w:jc w:val="both"/>
              <w:rPr>
                <w:rFonts w:ascii="Arial" w:hAnsi="Arial" w:cs="Arial"/>
                <w:color w:val="000000" w:themeColor="text1"/>
                <w:sz w:val="18"/>
                <w:szCs w:val="18"/>
              </w:rPr>
            </w:pPr>
            <w:r w:rsidRPr="00F6499C">
              <w:rPr>
                <w:rFonts w:ascii="Arial" w:hAnsi="Arial" w:cs="Arial"/>
                <w:color w:val="000000" w:themeColor="text1"/>
                <w:sz w:val="18"/>
                <w:szCs w:val="18"/>
              </w:rPr>
              <w:t>Se debe acceder a la página en menos de</w:t>
            </w:r>
            <w:r w:rsidR="006955B1" w:rsidRPr="00F6499C">
              <w:rPr>
                <w:rFonts w:ascii="Arial" w:hAnsi="Arial" w:cs="Arial"/>
                <w:color w:val="000000" w:themeColor="text1"/>
                <w:sz w:val="18"/>
                <w:szCs w:val="18"/>
              </w:rPr>
              <w:t xml:space="preserve"> </w:t>
            </w:r>
            <w:r w:rsidR="004F082E" w:rsidRPr="00F6499C">
              <w:rPr>
                <w:rFonts w:ascii="Arial" w:hAnsi="Arial" w:cs="Arial"/>
                <w:color w:val="000000" w:themeColor="text1"/>
                <w:sz w:val="18"/>
                <w:szCs w:val="18"/>
              </w:rPr>
              <w:t>3 segundos</w:t>
            </w:r>
            <w:r w:rsidRPr="00F6499C">
              <w:rPr>
                <w:rFonts w:ascii="Arial" w:hAnsi="Arial" w:cs="Arial"/>
                <w:color w:val="000000" w:themeColor="text1"/>
                <w:sz w:val="18"/>
                <w:szCs w:val="18"/>
              </w:rPr>
              <w:t xml:space="preserve">, de lo contrario </w:t>
            </w:r>
            <w:r w:rsidR="004F082E" w:rsidRPr="00F6499C">
              <w:rPr>
                <w:rFonts w:ascii="Arial" w:hAnsi="Arial" w:cs="Arial"/>
                <w:color w:val="000000" w:themeColor="text1"/>
                <w:sz w:val="18"/>
                <w:szCs w:val="18"/>
              </w:rPr>
              <w:t>significa un alto riesgo de abandono.</w:t>
            </w:r>
          </w:p>
        </w:tc>
        <w:tc>
          <w:tcPr>
            <w:tcW w:w="5233" w:type="dxa"/>
            <w:gridSpan w:val="2"/>
            <w:shd w:val="clear" w:color="auto" w:fill="FFFFFF"/>
          </w:tcPr>
          <w:p w14:paraId="5588659E" w14:textId="77777777" w:rsidR="00C64142" w:rsidRPr="00F6499C" w:rsidRDefault="00966D29" w:rsidP="000B3650">
            <w:pPr>
              <w:jc w:val="both"/>
              <w:rPr>
                <w:rFonts w:ascii="Arial" w:hAnsi="Arial" w:cs="Arial"/>
                <w:color w:val="000000" w:themeColor="text1"/>
                <w:sz w:val="18"/>
                <w:szCs w:val="18"/>
              </w:rPr>
            </w:pPr>
            <w:r w:rsidRPr="00F6499C">
              <w:rPr>
                <w:rFonts w:ascii="Arial" w:hAnsi="Arial" w:cs="Arial"/>
                <w:color w:val="000000" w:themeColor="text1"/>
                <w:sz w:val="18"/>
                <w:szCs w:val="18"/>
              </w:rPr>
              <w:t xml:space="preserve">A partir del </w:t>
            </w:r>
            <w:r w:rsidR="00113848" w:rsidRPr="00F6499C">
              <w:rPr>
                <w:rFonts w:ascii="Arial" w:hAnsi="Arial" w:cs="Arial"/>
                <w:color w:val="000000" w:themeColor="text1"/>
                <w:sz w:val="18"/>
                <w:szCs w:val="18"/>
              </w:rPr>
              <w:t xml:space="preserve">momento en que se </w:t>
            </w:r>
            <w:r w:rsidR="000B3650" w:rsidRPr="00F6499C">
              <w:rPr>
                <w:rFonts w:ascii="Arial" w:hAnsi="Arial" w:cs="Arial"/>
                <w:color w:val="000000" w:themeColor="text1"/>
                <w:sz w:val="18"/>
                <w:szCs w:val="18"/>
              </w:rPr>
              <w:t>haga clic al enlace o “</w:t>
            </w:r>
            <w:proofErr w:type="spellStart"/>
            <w:r w:rsidR="000B3650" w:rsidRPr="00F6499C">
              <w:rPr>
                <w:rFonts w:ascii="Arial" w:hAnsi="Arial" w:cs="Arial"/>
                <w:color w:val="000000" w:themeColor="text1"/>
                <w:sz w:val="18"/>
                <w:szCs w:val="18"/>
              </w:rPr>
              <w:t>enter</w:t>
            </w:r>
            <w:proofErr w:type="spellEnd"/>
            <w:r w:rsidR="000B3650" w:rsidRPr="00F6499C">
              <w:rPr>
                <w:rFonts w:ascii="Arial" w:hAnsi="Arial" w:cs="Arial"/>
                <w:color w:val="000000" w:themeColor="text1"/>
                <w:sz w:val="18"/>
                <w:szCs w:val="18"/>
              </w:rPr>
              <w:t>” después de escribir la dirección en el navegador se comienza a contar el tiempo para poder acceder al sitio.</w:t>
            </w:r>
          </w:p>
        </w:tc>
      </w:tr>
      <w:tr w:rsidR="008F6AF7" w:rsidRPr="008C2396" w14:paraId="4BB1C95E" w14:textId="77777777" w:rsidTr="00070C1D">
        <w:trPr>
          <w:trHeight w:val="114"/>
        </w:trPr>
        <w:tc>
          <w:tcPr>
            <w:tcW w:w="10490" w:type="dxa"/>
            <w:gridSpan w:val="8"/>
            <w:shd w:val="clear" w:color="auto" w:fill="A50021"/>
          </w:tcPr>
          <w:p w14:paraId="1ABC7A70" w14:textId="77777777" w:rsidR="008F6AF7" w:rsidRPr="008C2396" w:rsidRDefault="008F6AF7" w:rsidP="008F6AF7">
            <w:pPr>
              <w:jc w:val="center"/>
              <w:rPr>
                <w:rFonts w:ascii="Arial" w:hAnsi="Arial" w:cs="Arial"/>
                <w:b/>
                <w:szCs w:val="22"/>
              </w:rPr>
            </w:pPr>
            <w:r w:rsidRPr="008C2396">
              <w:rPr>
                <w:rFonts w:ascii="Arial" w:hAnsi="Arial" w:cs="Arial"/>
                <w:b/>
                <w:szCs w:val="22"/>
              </w:rPr>
              <w:t>Firmas de aceptación</w:t>
            </w:r>
          </w:p>
        </w:tc>
      </w:tr>
      <w:tr w:rsidR="008512C0" w:rsidRPr="008C2396" w14:paraId="23A059C5" w14:textId="77777777" w:rsidTr="00070C1D">
        <w:trPr>
          <w:trHeight w:val="260"/>
        </w:trPr>
        <w:tc>
          <w:tcPr>
            <w:tcW w:w="3130" w:type="dxa"/>
            <w:gridSpan w:val="4"/>
            <w:shd w:val="clear" w:color="auto" w:fill="A6A6A6"/>
          </w:tcPr>
          <w:p w14:paraId="7E86FB34" w14:textId="77777777" w:rsidR="00E84444" w:rsidRPr="008C2396" w:rsidRDefault="00E84444"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Nombre</w:t>
            </w:r>
          </w:p>
        </w:tc>
        <w:tc>
          <w:tcPr>
            <w:tcW w:w="2000" w:type="dxa"/>
            <w:shd w:val="clear" w:color="auto" w:fill="A6A6A6"/>
          </w:tcPr>
          <w:p w14:paraId="1B5FF4DA" w14:textId="77777777" w:rsidR="00E84444" w:rsidRPr="008C2396" w:rsidRDefault="00E84444"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Dependencia</w:t>
            </w:r>
          </w:p>
        </w:tc>
        <w:tc>
          <w:tcPr>
            <w:tcW w:w="2074" w:type="dxa"/>
            <w:gridSpan w:val="2"/>
            <w:shd w:val="clear" w:color="auto" w:fill="A6A6A6"/>
          </w:tcPr>
          <w:p w14:paraId="4B410585" w14:textId="77777777" w:rsidR="00E84444" w:rsidRPr="008C2396" w:rsidRDefault="00E84444"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Teléfono</w:t>
            </w:r>
          </w:p>
        </w:tc>
        <w:tc>
          <w:tcPr>
            <w:tcW w:w="3286" w:type="dxa"/>
            <w:shd w:val="clear" w:color="auto" w:fill="A6A6A6"/>
          </w:tcPr>
          <w:p w14:paraId="187D8D3F" w14:textId="77777777" w:rsidR="00E84444" w:rsidRPr="008C2396" w:rsidRDefault="00E84444" w:rsidP="00517D47">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Firma</w:t>
            </w:r>
          </w:p>
        </w:tc>
      </w:tr>
      <w:tr w:rsidR="000B3650" w:rsidRPr="008C2396" w14:paraId="1C6C2499" w14:textId="77777777" w:rsidTr="00070C1D">
        <w:trPr>
          <w:trHeight w:val="304"/>
        </w:trPr>
        <w:tc>
          <w:tcPr>
            <w:tcW w:w="3130" w:type="dxa"/>
            <w:gridSpan w:val="4"/>
            <w:shd w:val="clear" w:color="auto" w:fill="FFFFFF"/>
          </w:tcPr>
          <w:p w14:paraId="59A090AA" w14:textId="474A2480" w:rsidR="000B3650" w:rsidRPr="00F6499C" w:rsidRDefault="00F6499C" w:rsidP="000B3650">
            <w:pPr>
              <w:jc w:val="both"/>
              <w:rPr>
                <w:rFonts w:ascii="Arial" w:hAnsi="Arial" w:cs="Arial"/>
                <w:color w:val="000000" w:themeColor="text1"/>
                <w:sz w:val="18"/>
                <w:szCs w:val="18"/>
              </w:rPr>
            </w:pPr>
            <w:r>
              <w:rPr>
                <w:rFonts w:ascii="Arial" w:hAnsi="Arial" w:cs="Arial"/>
                <w:b/>
                <w:bCs/>
                <w:color w:val="000000" w:themeColor="text1"/>
                <w:sz w:val="18"/>
                <w:szCs w:val="18"/>
              </w:rPr>
              <w:t>Gilberto Hernández</w:t>
            </w:r>
          </w:p>
        </w:tc>
        <w:tc>
          <w:tcPr>
            <w:tcW w:w="2000" w:type="dxa"/>
            <w:shd w:val="clear" w:color="auto" w:fill="FFFFFF"/>
          </w:tcPr>
          <w:p w14:paraId="7FDAA923" w14:textId="77777777" w:rsidR="000B3650" w:rsidRPr="00F6499C" w:rsidRDefault="000B3650" w:rsidP="000B3650">
            <w:pPr>
              <w:jc w:val="both"/>
              <w:rPr>
                <w:rFonts w:ascii="Arial" w:hAnsi="Arial" w:cs="Arial"/>
                <w:color w:val="000000" w:themeColor="text1"/>
                <w:sz w:val="18"/>
                <w:szCs w:val="18"/>
              </w:rPr>
            </w:pPr>
            <w:r w:rsidRPr="00F6499C">
              <w:rPr>
                <w:rFonts w:ascii="Arial" w:hAnsi="Arial" w:cs="Arial"/>
                <w:b/>
                <w:bCs/>
                <w:color w:val="000000" w:themeColor="text1"/>
                <w:sz w:val="18"/>
                <w:szCs w:val="18"/>
              </w:rPr>
              <w:t>OTI</w:t>
            </w:r>
          </w:p>
        </w:tc>
        <w:tc>
          <w:tcPr>
            <w:tcW w:w="2074" w:type="dxa"/>
            <w:gridSpan w:val="2"/>
            <w:shd w:val="clear" w:color="auto" w:fill="FFFFFF"/>
          </w:tcPr>
          <w:p w14:paraId="0297ACB0" w14:textId="52164366" w:rsidR="000B3650" w:rsidRPr="00F6499C" w:rsidRDefault="000B3650" w:rsidP="000B3650">
            <w:pPr>
              <w:jc w:val="both"/>
              <w:rPr>
                <w:rFonts w:ascii="Arial" w:hAnsi="Arial" w:cs="Arial"/>
                <w:color w:val="A6A6A6"/>
                <w:sz w:val="18"/>
                <w:szCs w:val="18"/>
              </w:rPr>
            </w:pPr>
            <w:r w:rsidRPr="00F6499C">
              <w:rPr>
                <w:rFonts w:ascii="Arial" w:hAnsi="Arial" w:cs="Arial"/>
                <w:b/>
                <w:bCs/>
                <w:sz w:val="18"/>
                <w:szCs w:val="18"/>
              </w:rPr>
              <w:t>55</w:t>
            </w:r>
            <w:r w:rsidR="00070C1D" w:rsidRPr="00F6499C">
              <w:rPr>
                <w:rFonts w:ascii="Arial" w:hAnsi="Arial" w:cs="Arial"/>
                <w:b/>
                <w:bCs/>
                <w:sz w:val="18"/>
                <w:szCs w:val="18"/>
              </w:rPr>
              <w:t>10101010</w:t>
            </w:r>
          </w:p>
        </w:tc>
        <w:tc>
          <w:tcPr>
            <w:tcW w:w="3286" w:type="dxa"/>
            <w:shd w:val="clear" w:color="auto" w:fill="FFFFFF"/>
          </w:tcPr>
          <w:p w14:paraId="0FC890EA" w14:textId="0A53812F" w:rsidR="000B3650" w:rsidRPr="008C2396" w:rsidRDefault="000B3650" w:rsidP="000B3650">
            <w:pPr>
              <w:jc w:val="both"/>
              <w:rPr>
                <w:rFonts w:ascii="Arial" w:hAnsi="Arial" w:cs="Arial"/>
                <w:color w:val="A6A6A6"/>
                <w:sz w:val="22"/>
                <w:szCs w:val="22"/>
              </w:rPr>
            </w:pPr>
          </w:p>
        </w:tc>
      </w:tr>
      <w:tr w:rsidR="00070C1D" w:rsidRPr="008C2396" w14:paraId="23C8DCDC" w14:textId="77777777" w:rsidTr="00070C1D">
        <w:trPr>
          <w:trHeight w:val="304"/>
        </w:trPr>
        <w:tc>
          <w:tcPr>
            <w:tcW w:w="3130" w:type="dxa"/>
            <w:gridSpan w:val="4"/>
            <w:shd w:val="clear" w:color="auto" w:fill="FFFFFF"/>
          </w:tcPr>
          <w:p w14:paraId="7BC4C5EA" w14:textId="4EDF5764" w:rsidR="00070C1D" w:rsidRPr="00F6499C" w:rsidRDefault="00F6499C" w:rsidP="000B3650">
            <w:pPr>
              <w:jc w:val="both"/>
              <w:rPr>
                <w:rFonts w:ascii="Arial" w:hAnsi="Arial" w:cs="Arial"/>
                <w:b/>
                <w:color w:val="000000" w:themeColor="text1"/>
                <w:sz w:val="18"/>
                <w:szCs w:val="18"/>
              </w:rPr>
            </w:pPr>
            <w:r w:rsidRPr="00F6499C">
              <w:rPr>
                <w:rFonts w:ascii="Arial" w:hAnsi="Arial" w:cs="Arial"/>
                <w:b/>
                <w:color w:val="000000" w:themeColor="text1"/>
                <w:sz w:val="18"/>
                <w:szCs w:val="18"/>
              </w:rPr>
              <w:t>Karina Hernández</w:t>
            </w:r>
          </w:p>
        </w:tc>
        <w:tc>
          <w:tcPr>
            <w:tcW w:w="2000" w:type="dxa"/>
            <w:shd w:val="clear" w:color="auto" w:fill="FFFFFF"/>
          </w:tcPr>
          <w:p w14:paraId="46E99506" w14:textId="4E50FE64" w:rsidR="00070C1D" w:rsidRPr="00F6499C" w:rsidRDefault="00F6499C" w:rsidP="000B3650">
            <w:pPr>
              <w:jc w:val="both"/>
              <w:rPr>
                <w:rFonts w:ascii="Arial" w:hAnsi="Arial" w:cs="Arial"/>
                <w:color w:val="000000" w:themeColor="text1"/>
                <w:sz w:val="18"/>
                <w:szCs w:val="18"/>
              </w:rPr>
            </w:pPr>
            <w:r w:rsidRPr="00F6499C">
              <w:rPr>
                <w:rFonts w:ascii="Arial" w:hAnsi="Arial" w:cs="Arial"/>
                <w:b/>
                <w:bCs/>
                <w:color w:val="000000" w:themeColor="text1"/>
                <w:sz w:val="18"/>
                <w:szCs w:val="18"/>
              </w:rPr>
              <w:t>Agencia de Publicidad y Marketing</w:t>
            </w:r>
          </w:p>
        </w:tc>
        <w:tc>
          <w:tcPr>
            <w:tcW w:w="2074" w:type="dxa"/>
            <w:gridSpan w:val="2"/>
            <w:shd w:val="clear" w:color="auto" w:fill="FFFFFF"/>
          </w:tcPr>
          <w:p w14:paraId="0A06DA21" w14:textId="53BD8A0B" w:rsidR="00070C1D" w:rsidRPr="00F6499C" w:rsidRDefault="00070C1D" w:rsidP="000B3650">
            <w:pPr>
              <w:jc w:val="both"/>
              <w:rPr>
                <w:rFonts w:ascii="Arial" w:hAnsi="Arial" w:cs="Arial"/>
                <w:color w:val="A6A6A6"/>
                <w:sz w:val="18"/>
                <w:szCs w:val="18"/>
              </w:rPr>
            </w:pPr>
            <w:r w:rsidRPr="00F6499C">
              <w:rPr>
                <w:rFonts w:ascii="Arial" w:hAnsi="Arial" w:cs="Arial"/>
                <w:b/>
                <w:bCs/>
                <w:sz w:val="18"/>
                <w:szCs w:val="18"/>
              </w:rPr>
              <w:t>5501010101</w:t>
            </w:r>
          </w:p>
        </w:tc>
        <w:tc>
          <w:tcPr>
            <w:tcW w:w="3286" w:type="dxa"/>
            <w:shd w:val="clear" w:color="auto" w:fill="FFFFFF"/>
          </w:tcPr>
          <w:p w14:paraId="43EADA63" w14:textId="61CDA7B0" w:rsidR="00070C1D" w:rsidRPr="008C2396" w:rsidRDefault="00070C1D" w:rsidP="000B3650">
            <w:pPr>
              <w:jc w:val="both"/>
              <w:rPr>
                <w:rFonts w:ascii="Arial" w:hAnsi="Arial" w:cs="Arial"/>
                <w:color w:val="A6A6A6"/>
                <w:sz w:val="22"/>
                <w:szCs w:val="22"/>
              </w:rPr>
            </w:pPr>
          </w:p>
        </w:tc>
      </w:tr>
      <w:tr w:rsidR="00070C1D" w:rsidRPr="008C2396" w14:paraId="101572C9" w14:textId="77777777" w:rsidTr="00070C1D">
        <w:trPr>
          <w:trHeight w:val="304"/>
        </w:trPr>
        <w:tc>
          <w:tcPr>
            <w:tcW w:w="3130" w:type="dxa"/>
            <w:gridSpan w:val="4"/>
            <w:shd w:val="clear" w:color="auto" w:fill="FFFFFF"/>
          </w:tcPr>
          <w:p w14:paraId="6BCDB60A" w14:textId="4D10EE6D" w:rsidR="00070C1D" w:rsidRPr="008C2396" w:rsidRDefault="00070C1D" w:rsidP="000B3650">
            <w:pPr>
              <w:jc w:val="both"/>
              <w:rPr>
                <w:rFonts w:ascii="Arial" w:hAnsi="Arial" w:cs="Arial"/>
                <w:color w:val="A6A6A6"/>
                <w:sz w:val="22"/>
                <w:szCs w:val="22"/>
              </w:rPr>
            </w:pPr>
          </w:p>
        </w:tc>
        <w:tc>
          <w:tcPr>
            <w:tcW w:w="2000" w:type="dxa"/>
            <w:shd w:val="clear" w:color="auto" w:fill="FFFFFF"/>
          </w:tcPr>
          <w:p w14:paraId="4DCDA0D5" w14:textId="1D97ADFB" w:rsidR="00070C1D" w:rsidRPr="008C2396" w:rsidRDefault="00070C1D" w:rsidP="000B3650">
            <w:pPr>
              <w:jc w:val="both"/>
              <w:rPr>
                <w:rFonts w:ascii="Arial" w:hAnsi="Arial" w:cs="Arial"/>
                <w:color w:val="A6A6A6"/>
                <w:sz w:val="22"/>
                <w:szCs w:val="22"/>
              </w:rPr>
            </w:pPr>
          </w:p>
        </w:tc>
        <w:tc>
          <w:tcPr>
            <w:tcW w:w="2074" w:type="dxa"/>
            <w:gridSpan w:val="2"/>
            <w:shd w:val="clear" w:color="auto" w:fill="FFFFFF"/>
          </w:tcPr>
          <w:p w14:paraId="649FE750" w14:textId="5EFA3C9D" w:rsidR="00070C1D" w:rsidRPr="008C2396" w:rsidRDefault="00070C1D" w:rsidP="000B3650">
            <w:pPr>
              <w:jc w:val="both"/>
              <w:rPr>
                <w:rFonts w:ascii="Arial" w:hAnsi="Arial" w:cs="Arial"/>
                <w:color w:val="A6A6A6"/>
                <w:sz w:val="22"/>
                <w:szCs w:val="22"/>
              </w:rPr>
            </w:pPr>
          </w:p>
        </w:tc>
        <w:tc>
          <w:tcPr>
            <w:tcW w:w="3286" w:type="dxa"/>
            <w:shd w:val="clear" w:color="auto" w:fill="FFFFFF"/>
          </w:tcPr>
          <w:p w14:paraId="6579E364" w14:textId="40F44959" w:rsidR="00070C1D" w:rsidRPr="008C2396" w:rsidRDefault="00070C1D" w:rsidP="000B3650">
            <w:pPr>
              <w:jc w:val="both"/>
              <w:rPr>
                <w:rFonts w:ascii="Arial" w:hAnsi="Arial" w:cs="Arial"/>
                <w:color w:val="A6A6A6"/>
                <w:sz w:val="22"/>
                <w:szCs w:val="22"/>
              </w:rPr>
            </w:pPr>
          </w:p>
        </w:tc>
      </w:tr>
      <w:tr w:rsidR="00070C1D" w:rsidRPr="008C2396" w14:paraId="3C812CD9" w14:textId="77777777" w:rsidTr="00070C1D">
        <w:trPr>
          <w:trHeight w:val="304"/>
        </w:trPr>
        <w:tc>
          <w:tcPr>
            <w:tcW w:w="3130" w:type="dxa"/>
            <w:gridSpan w:val="4"/>
            <w:shd w:val="clear" w:color="auto" w:fill="FFFFFF"/>
          </w:tcPr>
          <w:p w14:paraId="21E13B60" w14:textId="77777777" w:rsidR="00070C1D" w:rsidRPr="008C2396" w:rsidRDefault="00070C1D" w:rsidP="000B3650">
            <w:pPr>
              <w:jc w:val="both"/>
              <w:rPr>
                <w:rFonts w:ascii="Arial" w:hAnsi="Arial" w:cs="Arial"/>
                <w:color w:val="A6A6A6"/>
                <w:sz w:val="22"/>
                <w:szCs w:val="22"/>
              </w:rPr>
            </w:pPr>
          </w:p>
        </w:tc>
        <w:tc>
          <w:tcPr>
            <w:tcW w:w="2000" w:type="dxa"/>
            <w:shd w:val="clear" w:color="auto" w:fill="FFFFFF"/>
          </w:tcPr>
          <w:p w14:paraId="58AF87BF" w14:textId="77777777" w:rsidR="00070C1D" w:rsidRPr="008C2396" w:rsidRDefault="00070C1D" w:rsidP="000B3650">
            <w:pPr>
              <w:jc w:val="both"/>
              <w:rPr>
                <w:rFonts w:ascii="Arial" w:hAnsi="Arial" w:cs="Arial"/>
                <w:color w:val="A6A6A6"/>
                <w:sz w:val="22"/>
                <w:szCs w:val="22"/>
              </w:rPr>
            </w:pPr>
          </w:p>
        </w:tc>
        <w:tc>
          <w:tcPr>
            <w:tcW w:w="2074" w:type="dxa"/>
            <w:gridSpan w:val="2"/>
            <w:shd w:val="clear" w:color="auto" w:fill="FFFFFF"/>
          </w:tcPr>
          <w:p w14:paraId="60F79B3A" w14:textId="77777777" w:rsidR="00070C1D" w:rsidRPr="008C2396" w:rsidRDefault="00070C1D" w:rsidP="000B3650">
            <w:pPr>
              <w:jc w:val="both"/>
              <w:rPr>
                <w:rFonts w:ascii="Arial" w:hAnsi="Arial" w:cs="Arial"/>
                <w:color w:val="A6A6A6"/>
                <w:sz w:val="22"/>
                <w:szCs w:val="22"/>
              </w:rPr>
            </w:pPr>
          </w:p>
        </w:tc>
        <w:tc>
          <w:tcPr>
            <w:tcW w:w="3286" w:type="dxa"/>
            <w:shd w:val="clear" w:color="auto" w:fill="FFFFFF"/>
          </w:tcPr>
          <w:p w14:paraId="160AEF0B" w14:textId="77777777" w:rsidR="00070C1D" w:rsidRPr="008C2396" w:rsidRDefault="00070C1D" w:rsidP="000B3650">
            <w:pPr>
              <w:jc w:val="both"/>
              <w:rPr>
                <w:rFonts w:ascii="Arial" w:hAnsi="Arial" w:cs="Arial"/>
                <w:color w:val="A6A6A6"/>
                <w:sz w:val="22"/>
                <w:szCs w:val="22"/>
              </w:rPr>
            </w:pPr>
          </w:p>
        </w:tc>
      </w:tr>
    </w:tbl>
    <w:p w14:paraId="42A24EFB" w14:textId="77777777" w:rsidR="00CC51D2" w:rsidRDefault="00620BBA" w:rsidP="00CC51D2">
      <w:pPr>
        <w:pStyle w:val="Ttulo1"/>
        <w:rPr>
          <w:rFonts w:cs="Arial"/>
        </w:rPr>
      </w:pPr>
      <w:bookmarkStart w:id="15" w:name="_Toc532221778"/>
      <w:r w:rsidRPr="008C2396">
        <w:rPr>
          <w:rFonts w:cs="Arial"/>
        </w:rPr>
        <w:lastRenderedPageBreak/>
        <w:t>DISEÑO</w:t>
      </w:r>
      <w:r w:rsidR="0031108D" w:rsidRPr="008C2396">
        <w:rPr>
          <w:rFonts w:cs="Arial"/>
        </w:rPr>
        <w:t xml:space="preserve"> DE LA ARQUITECTURA DE SOLUCION</w:t>
      </w:r>
      <w:bookmarkEnd w:id="15"/>
      <w:r w:rsidR="0031108D" w:rsidRPr="008C2396">
        <w:rPr>
          <w:rFonts w:cs="Arial"/>
        </w:rPr>
        <w:t xml:space="preserve"> </w:t>
      </w:r>
    </w:p>
    <w:p w14:paraId="67BCDE54" w14:textId="77777777" w:rsidR="00517D47" w:rsidRPr="00517D47" w:rsidRDefault="00517D47" w:rsidP="00517D47">
      <w:pPr>
        <w:rPr>
          <w:lang w:val="es-ES_tradnl" w:eastAsia="en-US"/>
        </w:rPr>
      </w:pPr>
    </w:p>
    <w:p w14:paraId="53AA32FA" w14:textId="77777777" w:rsidR="00CC51D2" w:rsidRPr="00F6499C" w:rsidRDefault="00CC51D2" w:rsidP="00F6499C">
      <w:pPr>
        <w:ind w:left="-851"/>
        <w:rPr>
          <w:rFonts w:ascii="Arial" w:hAnsi="Arial" w:cs="Arial"/>
          <w:b/>
          <w:color w:val="000000" w:themeColor="text1"/>
          <w:sz w:val="18"/>
          <w:szCs w:val="18"/>
        </w:rPr>
      </w:pPr>
      <w:r w:rsidRPr="00F6499C">
        <w:rPr>
          <w:rFonts w:ascii="Arial" w:hAnsi="Arial" w:cs="Arial"/>
          <w:b/>
          <w:color w:val="000000" w:themeColor="text1"/>
          <w:sz w:val="18"/>
          <w:szCs w:val="18"/>
        </w:rPr>
        <w:t>En caso de que existan excepciones asociadas a la arquitectura de referencia se debe incluir su correspondiente justificación en las vistas que aplique.</w:t>
      </w:r>
    </w:p>
    <w:p w14:paraId="43728154" w14:textId="77777777" w:rsidR="00B7008A" w:rsidRPr="008C2396" w:rsidRDefault="00B7008A" w:rsidP="008A1BCD">
      <w:pPr>
        <w:jc w:val="both"/>
        <w:rPr>
          <w:rFonts w:ascii="Arial" w:hAnsi="Arial" w:cs="Arial"/>
          <w:sz w:val="20"/>
          <w:szCs w:val="20"/>
        </w:rPr>
      </w:pPr>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1853"/>
        <w:gridCol w:w="2000"/>
        <w:gridCol w:w="753"/>
        <w:gridCol w:w="1321"/>
        <w:gridCol w:w="3286"/>
      </w:tblGrid>
      <w:tr w:rsidR="009F66F0" w:rsidRPr="008C2396" w14:paraId="0FAF5197" w14:textId="77777777" w:rsidTr="00070C1D">
        <w:trPr>
          <w:trHeight w:val="182"/>
        </w:trPr>
        <w:tc>
          <w:tcPr>
            <w:tcW w:w="1277" w:type="dxa"/>
            <w:shd w:val="clear" w:color="auto" w:fill="A50021"/>
            <w:vAlign w:val="center"/>
          </w:tcPr>
          <w:p w14:paraId="1AD84B8F" w14:textId="77777777" w:rsidR="009F66F0" w:rsidRPr="008C2396" w:rsidRDefault="009F66F0" w:rsidP="00E45C7F">
            <w:pPr>
              <w:rPr>
                <w:rFonts w:ascii="Arial" w:hAnsi="Arial" w:cs="Arial"/>
                <w:b/>
                <w:sz w:val="22"/>
                <w:szCs w:val="22"/>
              </w:rPr>
            </w:pPr>
            <w:r w:rsidRPr="008C2396">
              <w:rPr>
                <w:rFonts w:ascii="Arial" w:hAnsi="Arial" w:cs="Arial"/>
                <w:b/>
                <w:sz w:val="22"/>
                <w:szCs w:val="22"/>
              </w:rPr>
              <w:t>Fecha</w:t>
            </w:r>
          </w:p>
        </w:tc>
        <w:tc>
          <w:tcPr>
            <w:tcW w:w="4606" w:type="dxa"/>
            <w:gridSpan w:val="3"/>
            <w:shd w:val="clear" w:color="auto" w:fill="auto"/>
            <w:vAlign w:val="center"/>
          </w:tcPr>
          <w:p w14:paraId="76D770D5" w14:textId="77777777" w:rsidR="009F66F0" w:rsidRPr="005D0764" w:rsidRDefault="00585CB0" w:rsidP="00E45C7F">
            <w:pPr>
              <w:jc w:val="center"/>
              <w:rPr>
                <w:rFonts w:ascii="Arial" w:hAnsi="Arial" w:cs="Arial"/>
                <w:color w:val="BFBFBF"/>
                <w:sz w:val="22"/>
                <w:szCs w:val="22"/>
              </w:rPr>
            </w:pPr>
            <w:r w:rsidRPr="00F6499C">
              <w:rPr>
                <w:rFonts w:ascii="Arial" w:hAnsi="Arial" w:cs="Arial"/>
                <w:color w:val="000000" w:themeColor="text1"/>
                <w:sz w:val="22"/>
                <w:szCs w:val="22"/>
              </w:rPr>
              <w:t>DD/MM/AAAA</w:t>
            </w:r>
          </w:p>
        </w:tc>
        <w:tc>
          <w:tcPr>
            <w:tcW w:w="4607" w:type="dxa"/>
            <w:gridSpan w:val="2"/>
            <w:shd w:val="clear" w:color="auto" w:fill="A50021"/>
            <w:vAlign w:val="center"/>
          </w:tcPr>
          <w:p w14:paraId="42108AF3" w14:textId="77777777" w:rsidR="009F66F0" w:rsidRPr="008C2396" w:rsidRDefault="009F66F0" w:rsidP="00E45C7F">
            <w:pPr>
              <w:jc w:val="center"/>
              <w:rPr>
                <w:rFonts w:ascii="Arial" w:hAnsi="Arial" w:cs="Arial"/>
                <w:b/>
                <w:sz w:val="22"/>
                <w:szCs w:val="22"/>
              </w:rPr>
            </w:pPr>
          </w:p>
        </w:tc>
      </w:tr>
      <w:tr w:rsidR="00780520" w:rsidRPr="008C2396" w14:paraId="63F48A63" w14:textId="77777777" w:rsidTr="00070C1D">
        <w:trPr>
          <w:trHeight w:val="182"/>
        </w:trPr>
        <w:tc>
          <w:tcPr>
            <w:tcW w:w="10490" w:type="dxa"/>
            <w:gridSpan w:val="6"/>
            <w:shd w:val="clear" w:color="auto" w:fill="A50021"/>
            <w:vAlign w:val="center"/>
          </w:tcPr>
          <w:p w14:paraId="53D9C201" w14:textId="77777777" w:rsidR="00780520" w:rsidRPr="00F6499C" w:rsidRDefault="00780520" w:rsidP="004627A3">
            <w:pPr>
              <w:jc w:val="center"/>
              <w:rPr>
                <w:rFonts w:ascii="Arial" w:hAnsi="Arial" w:cs="Arial"/>
                <w:b/>
                <w:color w:val="000000" w:themeColor="text1"/>
                <w:sz w:val="22"/>
                <w:szCs w:val="22"/>
              </w:rPr>
            </w:pPr>
            <w:r w:rsidRPr="00F6499C">
              <w:rPr>
                <w:rFonts w:ascii="Arial" w:hAnsi="Arial" w:cs="Arial"/>
                <w:b/>
                <w:color w:val="000000" w:themeColor="text1"/>
                <w:sz w:val="22"/>
                <w:szCs w:val="22"/>
                <w:shd w:val="clear" w:color="auto" w:fill="A50021"/>
              </w:rPr>
              <w:t>Vista Lógica</w:t>
            </w:r>
          </w:p>
        </w:tc>
      </w:tr>
      <w:tr w:rsidR="00780520" w:rsidRPr="008C2396" w14:paraId="704CB6DA" w14:textId="77777777" w:rsidTr="00070C1D">
        <w:trPr>
          <w:trHeight w:val="182"/>
        </w:trPr>
        <w:tc>
          <w:tcPr>
            <w:tcW w:w="10490" w:type="dxa"/>
            <w:gridSpan w:val="6"/>
            <w:shd w:val="clear" w:color="auto" w:fill="FFFFFF"/>
            <w:vAlign w:val="center"/>
          </w:tcPr>
          <w:p w14:paraId="376DD2A1" w14:textId="77777777" w:rsidR="00780520" w:rsidRPr="00004A4C" w:rsidRDefault="00780520" w:rsidP="004627A3">
            <w:pPr>
              <w:rPr>
                <w:rFonts w:ascii="Arial" w:hAnsi="Arial" w:cs="Arial"/>
                <w:color w:val="000000" w:themeColor="text1"/>
                <w:sz w:val="18"/>
                <w:szCs w:val="18"/>
              </w:rPr>
            </w:pPr>
            <w:r w:rsidRPr="00004A4C">
              <w:rPr>
                <w:rFonts w:ascii="Arial" w:hAnsi="Arial" w:cs="Arial"/>
                <w:color w:val="000000" w:themeColor="text1"/>
                <w:sz w:val="18"/>
                <w:szCs w:val="18"/>
              </w:rPr>
              <w:t>Se puede utilizar alguno de los siguientes diagramas UML: Diagrama de Clase, Diagrama de Comunicación, Diagrama de Secuencia.</w:t>
            </w:r>
            <w:r w:rsidR="00152DDE" w:rsidRPr="00004A4C">
              <w:rPr>
                <w:rFonts w:ascii="Arial" w:hAnsi="Arial" w:cs="Arial"/>
                <w:color w:val="000000" w:themeColor="text1"/>
                <w:sz w:val="18"/>
                <w:szCs w:val="18"/>
              </w:rPr>
              <w:t xml:space="preserve"> </w:t>
            </w:r>
          </w:p>
          <w:p w14:paraId="3AABEA6A" w14:textId="77777777" w:rsidR="00780520" w:rsidRPr="00004A4C" w:rsidRDefault="00780520" w:rsidP="00773F34">
            <w:pPr>
              <w:rPr>
                <w:rFonts w:ascii="Arial" w:hAnsi="Arial" w:cs="Arial"/>
                <w:b/>
                <w:color w:val="000000" w:themeColor="text1"/>
                <w:sz w:val="18"/>
                <w:szCs w:val="18"/>
              </w:rPr>
            </w:pPr>
          </w:p>
        </w:tc>
      </w:tr>
      <w:tr w:rsidR="00454D1E" w:rsidRPr="008C2396" w14:paraId="588358D6" w14:textId="77777777" w:rsidTr="00070C1D">
        <w:trPr>
          <w:trHeight w:val="182"/>
        </w:trPr>
        <w:tc>
          <w:tcPr>
            <w:tcW w:w="10490" w:type="dxa"/>
            <w:gridSpan w:val="6"/>
            <w:shd w:val="clear" w:color="auto" w:fill="FFFFFF"/>
            <w:vAlign w:val="center"/>
          </w:tcPr>
          <w:p w14:paraId="4A0FBAF0" w14:textId="77777777" w:rsidR="00C464FB" w:rsidRPr="00004A4C" w:rsidRDefault="00454D1E" w:rsidP="004627A3">
            <w:pPr>
              <w:rPr>
                <w:rFonts w:ascii="Arial" w:hAnsi="Arial" w:cs="Arial"/>
                <w:color w:val="000000" w:themeColor="text1"/>
                <w:sz w:val="18"/>
                <w:szCs w:val="18"/>
              </w:rPr>
            </w:pPr>
            <w:r w:rsidRPr="00004A4C">
              <w:rPr>
                <w:rFonts w:ascii="Arial" w:hAnsi="Arial" w:cs="Arial"/>
                <w:color w:val="000000" w:themeColor="text1"/>
                <w:sz w:val="18"/>
                <w:szCs w:val="18"/>
              </w:rPr>
              <w:t>Si utiliza convenciones para diagramas Ad hoc, por favor describirlas aquí</w:t>
            </w:r>
          </w:p>
        </w:tc>
      </w:tr>
      <w:tr w:rsidR="00D4775A" w:rsidRPr="008C2396" w14:paraId="44EA373D" w14:textId="77777777" w:rsidTr="00070C1D">
        <w:trPr>
          <w:trHeight w:val="182"/>
        </w:trPr>
        <w:tc>
          <w:tcPr>
            <w:tcW w:w="10490" w:type="dxa"/>
            <w:gridSpan w:val="6"/>
            <w:shd w:val="clear" w:color="auto" w:fill="A50021"/>
            <w:vAlign w:val="center"/>
          </w:tcPr>
          <w:p w14:paraId="41F3E6CE" w14:textId="77777777" w:rsidR="00D4775A" w:rsidRPr="008C2396" w:rsidRDefault="00D4775A" w:rsidP="004627A3">
            <w:pPr>
              <w:jc w:val="center"/>
              <w:rPr>
                <w:rFonts w:ascii="Arial" w:hAnsi="Arial" w:cs="Arial"/>
                <w:b/>
                <w:sz w:val="22"/>
                <w:szCs w:val="22"/>
              </w:rPr>
            </w:pPr>
            <w:r w:rsidRPr="008C2396">
              <w:rPr>
                <w:rFonts w:ascii="Arial" w:hAnsi="Arial" w:cs="Arial"/>
                <w:b/>
                <w:sz w:val="22"/>
                <w:szCs w:val="22"/>
                <w:shd w:val="clear" w:color="auto" w:fill="A50021"/>
              </w:rPr>
              <w:t xml:space="preserve">Vista </w:t>
            </w:r>
            <w:r w:rsidR="009811FC" w:rsidRPr="008C2396">
              <w:rPr>
                <w:rFonts w:ascii="Arial" w:hAnsi="Arial" w:cs="Arial"/>
                <w:b/>
                <w:sz w:val="22"/>
                <w:szCs w:val="22"/>
                <w:shd w:val="clear" w:color="auto" w:fill="A50021"/>
              </w:rPr>
              <w:t>de Implementación</w:t>
            </w:r>
          </w:p>
        </w:tc>
      </w:tr>
      <w:tr w:rsidR="00D4775A" w:rsidRPr="008C2396" w14:paraId="34BA4EED" w14:textId="77777777" w:rsidTr="00070C1D">
        <w:trPr>
          <w:trHeight w:val="182"/>
        </w:trPr>
        <w:tc>
          <w:tcPr>
            <w:tcW w:w="10490" w:type="dxa"/>
            <w:gridSpan w:val="6"/>
            <w:shd w:val="clear" w:color="auto" w:fill="FFFFFF"/>
            <w:vAlign w:val="center"/>
          </w:tcPr>
          <w:p w14:paraId="475D8E3B" w14:textId="7D470576" w:rsidR="00EE7D3C" w:rsidRPr="00004A4C" w:rsidRDefault="00F30660" w:rsidP="00773F34">
            <w:pPr>
              <w:rPr>
                <w:rFonts w:ascii="Arial" w:hAnsi="Arial" w:cs="Arial"/>
                <w:color w:val="000000" w:themeColor="text1"/>
                <w:sz w:val="18"/>
                <w:szCs w:val="18"/>
              </w:rPr>
            </w:pPr>
            <w:r w:rsidRPr="00004A4C">
              <w:rPr>
                <w:rFonts w:ascii="Arial" w:hAnsi="Arial" w:cs="Arial"/>
                <w:color w:val="000000" w:themeColor="text1"/>
                <w:sz w:val="18"/>
                <w:szCs w:val="18"/>
              </w:rPr>
              <w:t>Se puede utilizar alguno de los siguientes diagramas UML: Diagrama de componentes o diagrama de Paquetes</w:t>
            </w:r>
          </w:p>
          <w:p w14:paraId="6B263B35" w14:textId="77777777" w:rsidR="002F0B65" w:rsidRPr="00004A4C" w:rsidRDefault="002F0B65" w:rsidP="004627A3">
            <w:pPr>
              <w:jc w:val="center"/>
              <w:rPr>
                <w:rFonts w:ascii="Arial" w:hAnsi="Arial" w:cs="Arial"/>
                <w:color w:val="000000" w:themeColor="text1"/>
                <w:sz w:val="18"/>
                <w:szCs w:val="18"/>
              </w:rPr>
            </w:pPr>
          </w:p>
        </w:tc>
      </w:tr>
      <w:tr w:rsidR="00C464FB" w:rsidRPr="008C2396" w14:paraId="4951BF31" w14:textId="77777777" w:rsidTr="00070C1D">
        <w:trPr>
          <w:trHeight w:val="182"/>
        </w:trPr>
        <w:tc>
          <w:tcPr>
            <w:tcW w:w="10490" w:type="dxa"/>
            <w:gridSpan w:val="6"/>
            <w:shd w:val="clear" w:color="auto" w:fill="FFFFFF"/>
            <w:vAlign w:val="center"/>
          </w:tcPr>
          <w:p w14:paraId="6A729883" w14:textId="77777777" w:rsidR="00C464FB" w:rsidRPr="00004A4C" w:rsidRDefault="00C464FB" w:rsidP="004627A3">
            <w:pPr>
              <w:rPr>
                <w:rFonts w:ascii="Arial" w:hAnsi="Arial" w:cs="Arial"/>
                <w:color w:val="000000" w:themeColor="text1"/>
                <w:sz w:val="18"/>
                <w:szCs w:val="18"/>
              </w:rPr>
            </w:pPr>
            <w:r w:rsidRPr="00004A4C">
              <w:rPr>
                <w:rFonts w:ascii="Arial" w:hAnsi="Arial" w:cs="Arial"/>
                <w:color w:val="000000" w:themeColor="text1"/>
                <w:sz w:val="18"/>
                <w:szCs w:val="18"/>
              </w:rPr>
              <w:t>Si utiliza convenciones para diagramas Ad hoc, por favor describirlas aquí</w:t>
            </w:r>
          </w:p>
        </w:tc>
      </w:tr>
      <w:tr w:rsidR="00BA6E72" w:rsidRPr="008C2396" w14:paraId="5EB39513" w14:textId="77777777" w:rsidTr="00070C1D">
        <w:trPr>
          <w:trHeight w:val="182"/>
        </w:trPr>
        <w:tc>
          <w:tcPr>
            <w:tcW w:w="10490" w:type="dxa"/>
            <w:gridSpan w:val="6"/>
            <w:shd w:val="clear" w:color="auto" w:fill="A50021"/>
            <w:vAlign w:val="center"/>
          </w:tcPr>
          <w:p w14:paraId="6020A054" w14:textId="77777777" w:rsidR="00BA6E72" w:rsidRPr="008C2396" w:rsidRDefault="00BA6E72" w:rsidP="004627A3">
            <w:pPr>
              <w:jc w:val="center"/>
              <w:rPr>
                <w:rFonts w:ascii="Arial" w:hAnsi="Arial" w:cs="Arial"/>
                <w:b/>
                <w:sz w:val="22"/>
                <w:szCs w:val="22"/>
              </w:rPr>
            </w:pPr>
            <w:r w:rsidRPr="008C2396">
              <w:rPr>
                <w:rFonts w:ascii="Arial" w:hAnsi="Arial" w:cs="Arial"/>
                <w:b/>
                <w:sz w:val="22"/>
                <w:szCs w:val="22"/>
                <w:shd w:val="clear" w:color="auto" w:fill="A50021"/>
              </w:rPr>
              <w:t>Vista de Proceso</w:t>
            </w:r>
          </w:p>
        </w:tc>
      </w:tr>
      <w:tr w:rsidR="00BA6E72" w:rsidRPr="008C2396" w14:paraId="719FE45B" w14:textId="77777777" w:rsidTr="00070C1D">
        <w:trPr>
          <w:trHeight w:val="182"/>
        </w:trPr>
        <w:tc>
          <w:tcPr>
            <w:tcW w:w="10490" w:type="dxa"/>
            <w:gridSpan w:val="6"/>
            <w:shd w:val="clear" w:color="auto" w:fill="FFFFFF"/>
            <w:vAlign w:val="center"/>
          </w:tcPr>
          <w:p w14:paraId="2A6ADC96" w14:textId="77777777" w:rsidR="00BA6E72" w:rsidRPr="00004A4C" w:rsidRDefault="001B0941" w:rsidP="00D02EFD">
            <w:pPr>
              <w:jc w:val="both"/>
              <w:rPr>
                <w:rFonts w:ascii="Arial" w:hAnsi="Arial" w:cs="Arial"/>
                <w:color w:val="000000" w:themeColor="text1"/>
                <w:sz w:val="18"/>
                <w:szCs w:val="18"/>
              </w:rPr>
            </w:pPr>
            <w:r w:rsidRPr="00004A4C">
              <w:rPr>
                <w:rFonts w:ascii="Arial" w:hAnsi="Arial" w:cs="Arial"/>
                <w:color w:val="000000" w:themeColor="text1"/>
                <w:sz w:val="18"/>
                <w:szCs w:val="18"/>
              </w:rPr>
              <w:t xml:space="preserve">Se puede utilizar alguno de los siguientes diagramas UML: Diagrama de </w:t>
            </w:r>
            <w:r w:rsidR="00EE1C88" w:rsidRPr="00004A4C">
              <w:rPr>
                <w:rFonts w:ascii="Arial" w:hAnsi="Arial" w:cs="Arial"/>
                <w:color w:val="000000" w:themeColor="text1"/>
                <w:sz w:val="18"/>
                <w:szCs w:val="18"/>
              </w:rPr>
              <w:t>actividades o de flujo</w:t>
            </w:r>
            <w:r w:rsidR="00AC6AD4" w:rsidRPr="00004A4C">
              <w:rPr>
                <w:rFonts w:ascii="Arial" w:hAnsi="Arial" w:cs="Arial"/>
                <w:color w:val="000000" w:themeColor="text1"/>
                <w:sz w:val="18"/>
                <w:szCs w:val="18"/>
              </w:rPr>
              <w:t xml:space="preserve"> </w:t>
            </w:r>
          </w:p>
          <w:p w14:paraId="073EE228" w14:textId="77777777" w:rsidR="00EE7D3C" w:rsidRPr="00004A4C" w:rsidRDefault="00EE7D3C" w:rsidP="00D02EFD">
            <w:pPr>
              <w:jc w:val="both"/>
              <w:rPr>
                <w:rFonts w:ascii="Arial" w:hAnsi="Arial" w:cs="Arial"/>
                <w:color w:val="000000" w:themeColor="text1"/>
                <w:sz w:val="18"/>
                <w:szCs w:val="18"/>
              </w:rPr>
            </w:pPr>
          </w:p>
          <w:p w14:paraId="1276C63E" w14:textId="77777777" w:rsidR="00115C2C" w:rsidRPr="00004A4C" w:rsidRDefault="00115C2C" w:rsidP="00D02EFD">
            <w:pPr>
              <w:jc w:val="both"/>
              <w:rPr>
                <w:rFonts w:ascii="Arial" w:hAnsi="Arial" w:cs="Arial"/>
                <w:color w:val="000000" w:themeColor="text1"/>
                <w:sz w:val="18"/>
                <w:szCs w:val="18"/>
              </w:rPr>
            </w:pPr>
          </w:p>
        </w:tc>
      </w:tr>
      <w:tr w:rsidR="00372D2F" w:rsidRPr="008C2396" w14:paraId="4192A807" w14:textId="77777777" w:rsidTr="00070C1D">
        <w:trPr>
          <w:trHeight w:val="182"/>
        </w:trPr>
        <w:tc>
          <w:tcPr>
            <w:tcW w:w="10490" w:type="dxa"/>
            <w:gridSpan w:val="6"/>
            <w:shd w:val="clear" w:color="auto" w:fill="FFFFFF"/>
            <w:vAlign w:val="center"/>
          </w:tcPr>
          <w:p w14:paraId="1E085ADE" w14:textId="77777777" w:rsidR="00372D2F" w:rsidRPr="00004A4C" w:rsidRDefault="00372D2F" w:rsidP="004627A3">
            <w:pPr>
              <w:rPr>
                <w:rFonts w:ascii="Arial" w:hAnsi="Arial" w:cs="Arial"/>
                <w:color w:val="000000" w:themeColor="text1"/>
                <w:sz w:val="18"/>
                <w:szCs w:val="18"/>
              </w:rPr>
            </w:pPr>
            <w:r w:rsidRPr="00004A4C">
              <w:rPr>
                <w:rFonts w:ascii="Arial" w:hAnsi="Arial" w:cs="Arial"/>
                <w:color w:val="000000" w:themeColor="text1"/>
                <w:sz w:val="18"/>
                <w:szCs w:val="18"/>
              </w:rPr>
              <w:t>Si utiliza convenciones para diagramas Ad hoc, por favor describirlas aquí</w:t>
            </w:r>
          </w:p>
        </w:tc>
      </w:tr>
      <w:tr w:rsidR="00B808DC" w:rsidRPr="008C2396" w14:paraId="17C22B10" w14:textId="77777777" w:rsidTr="00070C1D">
        <w:trPr>
          <w:trHeight w:val="182"/>
        </w:trPr>
        <w:tc>
          <w:tcPr>
            <w:tcW w:w="10490" w:type="dxa"/>
            <w:gridSpan w:val="6"/>
            <w:shd w:val="clear" w:color="auto" w:fill="A50021"/>
            <w:vAlign w:val="center"/>
          </w:tcPr>
          <w:p w14:paraId="3244E2EB" w14:textId="77777777" w:rsidR="00B808DC" w:rsidRPr="008C2396" w:rsidRDefault="00B808DC" w:rsidP="004627A3">
            <w:pPr>
              <w:jc w:val="center"/>
              <w:rPr>
                <w:rFonts w:ascii="Arial" w:hAnsi="Arial" w:cs="Arial"/>
                <w:b/>
                <w:sz w:val="22"/>
                <w:szCs w:val="22"/>
              </w:rPr>
            </w:pPr>
            <w:r w:rsidRPr="008C2396">
              <w:rPr>
                <w:rFonts w:ascii="Arial" w:hAnsi="Arial" w:cs="Arial"/>
                <w:b/>
                <w:sz w:val="22"/>
                <w:szCs w:val="22"/>
                <w:shd w:val="clear" w:color="auto" w:fill="A50021"/>
              </w:rPr>
              <w:t>Vista de Física</w:t>
            </w:r>
          </w:p>
        </w:tc>
      </w:tr>
      <w:tr w:rsidR="00B808DC" w:rsidRPr="008C2396" w14:paraId="77C1182E" w14:textId="77777777" w:rsidTr="00070C1D">
        <w:trPr>
          <w:trHeight w:val="182"/>
        </w:trPr>
        <w:tc>
          <w:tcPr>
            <w:tcW w:w="10490" w:type="dxa"/>
            <w:gridSpan w:val="6"/>
            <w:shd w:val="clear" w:color="auto" w:fill="FFFFFF"/>
            <w:vAlign w:val="center"/>
          </w:tcPr>
          <w:p w14:paraId="45EC847E" w14:textId="77777777" w:rsidR="00B808DC" w:rsidRPr="00004A4C" w:rsidRDefault="00B808DC" w:rsidP="004627A3">
            <w:pPr>
              <w:rPr>
                <w:rFonts w:ascii="Arial" w:hAnsi="Arial" w:cs="Arial"/>
                <w:color w:val="000000" w:themeColor="text1"/>
                <w:sz w:val="18"/>
                <w:szCs w:val="18"/>
              </w:rPr>
            </w:pPr>
            <w:r w:rsidRPr="00004A4C">
              <w:rPr>
                <w:rFonts w:ascii="Arial" w:hAnsi="Arial" w:cs="Arial"/>
                <w:color w:val="000000" w:themeColor="text1"/>
                <w:sz w:val="18"/>
                <w:szCs w:val="18"/>
              </w:rPr>
              <w:t>Se puede utilizar el diagrama UML de despliegue.</w:t>
            </w:r>
          </w:p>
          <w:p w14:paraId="1DA3A340" w14:textId="77777777" w:rsidR="00B808DC" w:rsidRPr="00004A4C" w:rsidRDefault="00B808DC" w:rsidP="004627A3">
            <w:pPr>
              <w:jc w:val="center"/>
              <w:rPr>
                <w:rFonts w:ascii="Arial" w:hAnsi="Arial" w:cs="Arial"/>
                <w:color w:val="000000" w:themeColor="text1"/>
                <w:sz w:val="18"/>
                <w:szCs w:val="18"/>
              </w:rPr>
            </w:pPr>
          </w:p>
          <w:p w14:paraId="29BAA10C" w14:textId="77777777" w:rsidR="00B808DC" w:rsidRPr="00004A4C" w:rsidRDefault="00B808DC" w:rsidP="004627A3">
            <w:pPr>
              <w:jc w:val="center"/>
              <w:rPr>
                <w:rFonts w:ascii="Arial" w:hAnsi="Arial" w:cs="Arial"/>
                <w:color w:val="000000" w:themeColor="text1"/>
                <w:sz w:val="18"/>
                <w:szCs w:val="18"/>
              </w:rPr>
            </w:pPr>
          </w:p>
        </w:tc>
      </w:tr>
      <w:tr w:rsidR="00B808DC" w:rsidRPr="008C2396" w14:paraId="63140910" w14:textId="77777777" w:rsidTr="00070C1D">
        <w:trPr>
          <w:trHeight w:val="182"/>
        </w:trPr>
        <w:tc>
          <w:tcPr>
            <w:tcW w:w="10490" w:type="dxa"/>
            <w:gridSpan w:val="6"/>
            <w:shd w:val="clear" w:color="auto" w:fill="FFFFFF"/>
            <w:vAlign w:val="center"/>
          </w:tcPr>
          <w:p w14:paraId="45C9A036" w14:textId="77777777" w:rsidR="00B808DC" w:rsidRPr="00004A4C" w:rsidRDefault="00B808DC" w:rsidP="004627A3">
            <w:pPr>
              <w:rPr>
                <w:rFonts w:ascii="Arial" w:hAnsi="Arial" w:cs="Arial"/>
                <w:color w:val="000000" w:themeColor="text1"/>
                <w:sz w:val="18"/>
                <w:szCs w:val="18"/>
              </w:rPr>
            </w:pPr>
            <w:r w:rsidRPr="00004A4C">
              <w:rPr>
                <w:rFonts w:ascii="Arial" w:hAnsi="Arial" w:cs="Arial"/>
                <w:color w:val="000000" w:themeColor="text1"/>
                <w:sz w:val="18"/>
                <w:szCs w:val="18"/>
              </w:rPr>
              <w:t>Si utiliza convenciones para diagramas Ad hoc, por favor describirlas aquí</w:t>
            </w:r>
          </w:p>
        </w:tc>
      </w:tr>
      <w:tr w:rsidR="00BC2005" w:rsidRPr="008C2396" w14:paraId="01F64EFD" w14:textId="77777777" w:rsidTr="00070C1D">
        <w:trPr>
          <w:trHeight w:val="182"/>
        </w:trPr>
        <w:tc>
          <w:tcPr>
            <w:tcW w:w="10490" w:type="dxa"/>
            <w:gridSpan w:val="6"/>
            <w:shd w:val="clear" w:color="auto" w:fill="A50021"/>
            <w:vAlign w:val="center"/>
          </w:tcPr>
          <w:p w14:paraId="12AC95AA" w14:textId="77777777" w:rsidR="00BC2005" w:rsidRPr="008C2396" w:rsidRDefault="002A0CFC" w:rsidP="009B2FF4">
            <w:pPr>
              <w:jc w:val="center"/>
              <w:rPr>
                <w:rFonts w:ascii="Arial" w:hAnsi="Arial" w:cs="Arial"/>
                <w:b/>
                <w:sz w:val="22"/>
                <w:szCs w:val="22"/>
              </w:rPr>
            </w:pPr>
            <w:r w:rsidRPr="008C2396">
              <w:rPr>
                <w:rFonts w:ascii="Arial" w:hAnsi="Arial" w:cs="Arial"/>
                <w:b/>
                <w:sz w:val="22"/>
                <w:szCs w:val="22"/>
                <w:shd w:val="clear" w:color="auto" w:fill="A50021"/>
              </w:rPr>
              <w:t>Prototipos</w:t>
            </w:r>
            <w:r w:rsidR="006001DF" w:rsidRPr="008C2396">
              <w:rPr>
                <w:rFonts w:ascii="Arial" w:hAnsi="Arial" w:cs="Arial"/>
                <w:b/>
                <w:sz w:val="22"/>
                <w:szCs w:val="22"/>
                <w:shd w:val="clear" w:color="auto" w:fill="A50021"/>
              </w:rPr>
              <w:t xml:space="preserve"> de interfaces de usuario</w:t>
            </w:r>
          </w:p>
        </w:tc>
      </w:tr>
      <w:tr w:rsidR="00BC2005" w:rsidRPr="008C2396" w14:paraId="0B0E0C0E" w14:textId="77777777" w:rsidTr="00070C1D">
        <w:trPr>
          <w:trHeight w:val="182"/>
        </w:trPr>
        <w:tc>
          <w:tcPr>
            <w:tcW w:w="10490" w:type="dxa"/>
            <w:gridSpan w:val="6"/>
            <w:shd w:val="clear" w:color="auto" w:fill="FFFFFF"/>
            <w:vAlign w:val="center"/>
          </w:tcPr>
          <w:p w14:paraId="6140E42C" w14:textId="77777777" w:rsidR="00BC2005" w:rsidRPr="00004A4C" w:rsidRDefault="00BC2005" w:rsidP="00620BBA">
            <w:pPr>
              <w:rPr>
                <w:rFonts w:ascii="Arial" w:hAnsi="Arial" w:cs="Arial"/>
                <w:b/>
                <w:color w:val="000000" w:themeColor="text1"/>
                <w:sz w:val="18"/>
                <w:szCs w:val="18"/>
              </w:rPr>
            </w:pPr>
          </w:p>
          <w:p w14:paraId="117E68E5" w14:textId="77777777" w:rsidR="00BC2005" w:rsidRPr="00004A4C" w:rsidRDefault="004D0718" w:rsidP="00D73701">
            <w:pPr>
              <w:rPr>
                <w:rFonts w:ascii="Arial" w:hAnsi="Arial" w:cs="Arial"/>
                <w:color w:val="000000" w:themeColor="text1"/>
                <w:sz w:val="18"/>
                <w:szCs w:val="18"/>
              </w:rPr>
            </w:pPr>
            <w:proofErr w:type="spellStart"/>
            <w:r w:rsidRPr="00004A4C">
              <w:rPr>
                <w:rFonts w:ascii="Arial" w:hAnsi="Arial" w:cs="Arial"/>
                <w:color w:val="000000" w:themeColor="text1"/>
                <w:sz w:val="18"/>
                <w:szCs w:val="18"/>
              </w:rPr>
              <w:t>Mockups</w:t>
            </w:r>
            <w:proofErr w:type="spellEnd"/>
            <w:r w:rsidRPr="00004A4C">
              <w:rPr>
                <w:rFonts w:ascii="Arial" w:hAnsi="Arial" w:cs="Arial"/>
                <w:color w:val="000000" w:themeColor="text1"/>
                <w:sz w:val="18"/>
                <w:szCs w:val="18"/>
              </w:rPr>
              <w:t xml:space="preserve"> o Bocetos de interfaces </w:t>
            </w:r>
            <w:proofErr w:type="spellStart"/>
            <w:r w:rsidRPr="00004A4C">
              <w:rPr>
                <w:rFonts w:ascii="Arial" w:hAnsi="Arial" w:cs="Arial"/>
                <w:color w:val="000000" w:themeColor="text1"/>
                <w:sz w:val="18"/>
                <w:szCs w:val="18"/>
              </w:rPr>
              <w:t>graficas</w:t>
            </w:r>
            <w:proofErr w:type="spellEnd"/>
            <w:r w:rsidRPr="00004A4C">
              <w:rPr>
                <w:rFonts w:ascii="Arial" w:hAnsi="Arial" w:cs="Arial"/>
                <w:color w:val="000000" w:themeColor="text1"/>
                <w:sz w:val="18"/>
                <w:szCs w:val="18"/>
              </w:rPr>
              <w:t xml:space="preserve"> para Front-</w:t>
            </w:r>
            <w:proofErr w:type="spellStart"/>
            <w:r w:rsidRPr="00004A4C">
              <w:rPr>
                <w:rFonts w:ascii="Arial" w:hAnsi="Arial" w:cs="Arial"/>
                <w:color w:val="000000" w:themeColor="text1"/>
                <w:sz w:val="18"/>
                <w:szCs w:val="18"/>
              </w:rPr>
              <w:t>End</w:t>
            </w:r>
            <w:proofErr w:type="spellEnd"/>
            <w:r w:rsidR="00735B82" w:rsidRPr="00004A4C">
              <w:rPr>
                <w:rFonts w:ascii="Arial" w:hAnsi="Arial" w:cs="Arial"/>
                <w:color w:val="000000" w:themeColor="text1"/>
                <w:sz w:val="18"/>
                <w:szCs w:val="18"/>
              </w:rPr>
              <w:t>.</w:t>
            </w:r>
          </w:p>
          <w:p w14:paraId="398ADBCE" w14:textId="77777777" w:rsidR="00BC2005" w:rsidRPr="00004A4C" w:rsidRDefault="00BC2005" w:rsidP="00950F0B">
            <w:pPr>
              <w:jc w:val="center"/>
              <w:rPr>
                <w:rFonts w:ascii="Arial" w:hAnsi="Arial" w:cs="Arial"/>
                <w:b/>
                <w:color w:val="000000" w:themeColor="text1"/>
                <w:sz w:val="18"/>
                <w:szCs w:val="18"/>
              </w:rPr>
            </w:pPr>
          </w:p>
          <w:p w14:paraId="1F1F33AC" w14:textId="77777777" w:rsidR="00BC2005" w:rsidRPr="00004A4C" w:rsidRDefault="00BC2005" w:rsidP="00950F0B">
            <w:pPr>
              <w:jc w:val="center"/>
              <w:rPr>
                <w:rFonts w:ascii="Arial" w:hAnsi="Arial" w:cs="Arial"/>
                <w:b/>
                <w:color w:val="000000" w:themeColor="text1"/>
                <w:sz w:val="18"/>
                <w:szCs w:val="18"/>
              </w:rPr>
            </w:pPr>
          </w:p>
        </w:tc>
      </w:tr>
      <w:tr w:rsidR="00372D2F" w:rsidRPr="008C2396" w14:paraId="20C823D8" w14:textId="77777777" w:rsidTr="00070C1D">
        <w:trPr>
          <w:trHeight w:val="182"/>
        </w:trPr>
        <w:tc>
          <w:tcPr>
            <w:tcW w:w="10490" w:type="dxa"/>
            <w:gridSpan w:val="6"/>
            <w:shd w:val="clear" w:color="auto" w:fill="FFFFFF"/>
            <w:vAlign w:val="center"/>
          </w:tcPr>
          <w:p w14:paraId="34F11BE6" w14:textId="77777777" w:rsidR="00372D2F" w:rsidRPr="00004A4C" w:rsidRDefault="00372D2F" w:rsidP="004627A3">
            <w:pPr>
              <w:rPr>
                <w:rFonts w:ascii="Arial" w:hAnsi="Arial" w:cs="Arial"/>
                <w:b/>
                <w:color w:val="000000" w:themeColor="text1"/>
                <w:sz w:val="18"/>
                <w:szCs w:val="18"/>
              </w:rPr>
            </w:pPr>
            <w:r w:rsidRPr="00004A4C">
              <w:rPr>
                <w:rFonts w:ascii="Arial" w:hAnsi="Arial" w:cs="Arial"/>
                <w:b/>
                <w:color w:val="000000" w:themeColor="text1"/>
                <w:sz w:val="18"/>
                <w:szCs w:val="18"/>
              </w:rPr>
              <w:t>Si utiliza convenciones para diagramas Ad hoc, por favor describirlas aquí</w:t>
            </w:r>
          </w:p>
        </w:tc>
      </w:tr>
      <w:tr w:rsidR="001200E2" w:rsidRPr="008C2396" w14:paraId="47E29425" w14:textId="77777777" w:rsidTr="00070C1D">
        <w:trPr>
          <w:trHeight w:val="114"/>
        </w:trPr>
        <w:tc>
          <w:tcPr>
            <w:tcW w:w="10490" w:type="dxa"/>
            <w:gridSpan w:val="6"/>
            <w:shd w:val="clear" w:color="auto" w:fill="A50021"/>
          </w:tcPr>
          <w:p w14:paraId="3913CE6A" w14:textId="77777777" w:rsidR="001200E2" w:rsidRPr="008C2396" w:rsidRDefault="001200E2" w:rsidP="004627A3">
            <w:pPr>
              <w:jc w:val="center"/>
              <w:rPr>
                <w:rFonts w:ascii="Arial" w:hAnsi="Arial" w:cs="Arial"/>
                <w:b/>
                <w:szCs w:val="22"/>
              </w:rPr>
            </w:pPr>
            <w:r w:rsidRPr="008C2396">
              <w:rPr>
                <w:rFonts w:ascii="Arial" w:hAnsi="Arial" w:cs="Arial"/>
                <w:b/>
                <w:szCs w:val="22"/>
              </w:rPr>
              <w:t>Firmas de aceptación</w:t>
            </w:r>
          </w:p>
        </w:tc>
      </w:tr>
      <w:tr w:rsidR="001200E2" w:rsidRPr="008C2396" w14:paraId="28AB1328" w14:textId="77777777" w:rsidTr="00070C1D">
        <w:trPr>
          <w:trHeight w:val="260"/>
        </w:trPr>
        <w:tc>
          <w:tcPr>
            <w:tcW w:w="3130" w:type="dxa"/>
            <w:gridSpan w:val="2"/>
            <w:shd w:val="clear" w:color="auto" w:fill="A6A6A6"/>
          </w:tcPr>
          <w:p w14:paraId="5A5A2EE6" w14:textId="77777777" w:rsidR="001200E2" w:rsidRPr="008C2396" w:rsidRDefault="001200E2" w:rsidP="00714685">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Nombre</w:t>
            </w:r>
          </w:p>
        </w:tc>
        <w:tc>
          <w:tcPr>
            <w:tcW w:w="2000" w:type="dxa"/>
            <w:shd w:val="clear" w:color="auto" w:fill="A6A6A6"/>
          </w:tcPr>
          <w:p w14:paraId="50C61721" w14:textId="77777777" w:rsidR="001200E2" w:rsidRPr="008C2396" w:rsidRDefault="001200E2" w:rsidP="00714685">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Dependencia</w:t>
            </w:r>
          </w:p>
        </w:tc>
        <w:tc>
          <w:tcPr>
            <w:tcW w:w="2074" w:type="dxa"/>
            <w:gridSpan w:val="2"/>
            <w:shd w:val="clear" w:color="auto" w:fill="A6A6A6"/>
          </w:tcPr>
          <w:p w14:paraId="5A722434" w14:textId="77777777" w:rsidR="001200E2" w:rsidRPr="008C2396" w:rsidRDefault="001200E2" w:rsidP="00714685">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Teléfono</w:t>
            </w:r>
          </w:p>
        </w:tc>
        <w:tc>
          <w:tcPr>
            <w:tcW w:w="3286" w:type="dxa"/>
            <w:shd w:val="clear" w:color="auto" w:fill="A6A6A6"/>
          </w:tcPr>
          <w:p w14:paraId="67E3C936" w14:textId="77777777" w:rsidR="001200E2" w:rsidRPr="008C2396" w:rsidRDefault="001200E2" w:rsidP="00714685">
            <w:pPr>
              <w:pStyle w:val="Piedepgina"/>
              <w:tabs>
                <w:tab w:val="clear" w:pos="4252"/>
                <w:tab w:val="clear" w:pos="8504"/>
              </w:tabs>
              <w:spacing w:line="360" w:lineRule="auto"/>
              <w:jc w:val="center"/>
              <w:rPr>
                <w:rFonts w:ascii="Arial" w:hAnsi="Arial" w:cs="Arial"/>
                <w:b/>
                <w:bCs/>
                <w:sz w:val="22"/>
                <w:szCs w:val="22"/>
              </w:rPr>
            </w:pPr>
            <w:r w:rsidRPr="008C2396">
              <w:rPr>
                <w:rFonts w:ascii="Arial" w:hAnsi="Arial" w:cs="Arial"/>
                <w:b/>
                <w:bCs/>
                <w:sz w:val="22"/>
                <w:szCs w:val="22"/>
              </w:rPr>
              <w:t>Firma</w:t>
            </w:r>
          </w:p>
        </w:tc>
      </w:tr>
      <w:tr w:rsidR="00C50F2C" w:rsidRPr="008C2396" w14:paraId="1A24247E" w14:textId="77777777" w:rsidTr="00070C1D">
        <w:trPr>
          <w:trHeight w:val="304"/>
        </w:trPr>
        <w:tc>
          <w:tcPr>
            <w:tcW w:w="3130" w:type="dxa"/>
            <w:gridSpan w:val="2"/>
            <w:shd w:val="clear" w:color="auto" w:fill="FFFFFF"/>
          </w:tcPr>
          <w:p w14:paraId="460AA6A5" w14:textId="61D32972" w:rsidR="00C50F2C" w:rsidRPr="00F6499C" w:rsidRDefault="00F6499C" w:rsidP="00C50F2C">
            <w:pPr>
              <w:jc w:val="both"/>
              <w:rPr>
                <w:rFonts w:ascii="Arial" w:hAnsi="Arial" w:cs="Arial"/>
                <w:b/>
                <w:color w:val="000000" w:themeColor="text1"/>
                <w:sz w:val="18"/>
                <w:szCs w:val="18"/>
              </w:rPr>
            </w:pPr>
            <w:r w:rsidRPr="00F6499C">
              <w:rPr>
                <w:rFonts w:ascii="Arial" w:hAnsi="Arial" w:cs="Arial"/>
                <w:b/>
                <w:bCs/>
                <w:color w:val="000000" w:themeColor="text1"/>
                <w:sz w:val="18"/>
                <w:szCs w:val="18"/>
              </w:rPr>
              <w:t>Gilberto Hernández</w:t>
            </w:r>
          </w:p>
        </w:tc>
        <w:tc>
          <w:tcPr>
            <w:tcW w:w="2000" w:type="dxa"/>
            <w:shd w:val="clear" w:color="auto" w:fill="FFFFFF"/>
          </w:tcPr>
          <w:p w14:paraId="21A7DBDD" w14:textId="77777777" w:rsidR="00C50F2C" w:rsidRPr="00F6499C" w:rsidRDefault="00C50F2C" w:rsidP="00C50F2C">
            <w:pPr>
              <w:jc w:val="both"/>
              <w:rPr>
                <w:rFonts w:ascii="Arial" w:hAnsi="Arial" w:cs="Arial"/>
                <w:b/>
                <w:color w:val="000000" w:themeColor="text1"/>
                <w:sz w:val="18"/>
                <w:szCs w:val="18"/>
              </w:rPr>
            </w:pPr>
            <w:r w:rsidRPr="00F6499C">
              <w:rPr>
                <w:rFonts w:ascii="Arial" w:hAnsi="Arial" w:cs="Arial"/>
                <w:b/>
                <w:bCs/>
                <w:color w:val="000000" w:themeColor="text1"/>
                <w:sz w:val="18"/>
                <w:szCs w:val="18"/>
              </w:rPr>
              <w:t>OTI</w:t>
            </w:r>
          </w:p>
        </w:tc>
        <w:tc>
          <w:tcPr>
            <w:tcW w:w="2074" w:type="dxa"/>
            <w:gridSpan w:val="2"/>
            <w:shd w:val="clear" w:color="auto" w:fill="FFFFFF"/>
          </w:tcPr>
          <w:p w14:paraId="3FAA718C" w14:textId="0BA62302" w:rsidR="00C50F2C" w:rsidRPr="00F6499C" w:rsidRDefault="00C50F2C" w:rsidP="00C50F2C">
            <w:pPr>
              <w:jc w:val="both"/>
              <w:rPr>
                <w:rFonts w:ascii="Arial" w:hAnsi="Arial" w:cs="Arial"/>
                <w:color w:val="A6A6A6"/>
                <w:sz w:val="18"/>
                <w:szCs w:val="18"/>
              </w:rPr>
            </w:pPr>
            <w:r w:rsidRPr="00F6499C">
              <w:rPr>
                <w:rFonts w:ascii="Arial" w:hAnsi="Arial" w:cs="Arial"/>
                <w:b/>
                <w:bCs/>
                <w:sz w:val="18"/>
                <w:szCs w:val="18"/>
              </w:rPr>
              <w:t>55</w:t>
            </w:r>
            <w:r w:rsidR="00070C1D" w:rsidRPr="00F6499C">
              <w:rPr>
                <w:rFonts w:ascii="Arial" w:hAnsi="Arial" w:cs="Arial"/>
                <w:b/>
                <w:bCs/>
                <w:sz w:val="18"/>
                <w:szCs w:val="18"/>
              </w:rPr>
              <w:t>10101010</w:t>
            </w:r>
          </w:p>
        </w:tc>
        <w:tc>
          <w:tcPr>
            <w:tcW w:w="3286" w:type="dxa"/>
            <w:shd w:val="clear" w:color="auto" w:fill="FFFFFF"/>
          </w:tcPr>
          <w:p w14:paraId="08D2CD8C" w14:textId="17960E9D" w:rsidR="00C50F2C" w:rsidRPr="008C2396" w:rsidRDefault="00C50F2C" w:rsidP="00C50F2C">
            <w:pPr>
              <w:jc w:val="both"/>
              <w:rPr>
                <w:rFonts w:ascii="Arial" w:hAnsi="Arial" w:cs="Arial"/>
                <w:color w:val="A6A6A6"/>
                <w:sz w:val="22"/>
                <w:szCs w:val="22"/>
              </w:rPr>
            </w:pPr>
          </w:p>
        </w:tc>
      </w:tr>
      <w:tr w:rsidR="00070C1D" w:rsidRPr="008C2396" w14:paraId="5F440311" w14:textId="77777777" w:rsidTr="00070C1D">
        <w:trPr>
          <w:trHeight w:val="304"/>
        </w:trPr>
        <w:tc>
          <w:tcPr>
            <w:tcW w:w="3130" w:type="dxa"/>
            <w:gridSpan w:val="2"/>
            <w:shd w:val="clear" w:color="auto" w:fill="FFFFFF"/>
          </w:tcPr>
          <w:p w14:paraId="7798A4D3" w14:textId="1E9445D3" w:rsidR="00070C1D" w:rsidRPr="00F6499C" w:rsidRDefault="00F6499C" w:rsidP="00C50F2C">
            <w:pPr>
              <w:jc w:val="both"/>
              <w:rPr>
                <w:rFonts w:ascii="Arial" w:hAnsi="Arial" w:cs="Arial"/>
                <w:b/>
                <w:color w:val="000000" w:themeColor="text1"/>
                <w:sz w:val="18"/>
                <w:szCs w:val="18"/>
              </w:rPr>
            </w:pPr>
            <w:r w:rsidRPr="00F6499C">
              <w:rPr>
                <w:rFonts w:ascii="Arial" w:hAnsi="Arial" w:cs="Arial"/>
                <w:b/>
                <w:color w:val="000000" w:themeColor="text1"/>
                <w:sz w:val="18"/>
                <w:szCs w:val="18"/>
              </w:rPr>
              <w:t>Karina Hernández</w:t>
            </w:r>
          </w:p>
        </w:tc>
        <w:tc>
          <w:tcPr>
            <w:tcW w:w="2000" w:type="dxa"/>
            <w:shd w:val="clear" w:color="auto" w:fill="FFFFFF"/>
          </w:tcPr>
          <w:p w14:paraId="35F8358E" w14:textId="02F4D7B1" w:rsidR="00070C1D" w:rsidRPr="00F6499C" w:rsidRDefault="00F6499C" w:rsidP="00C50F2C">
            <w:pPr>
              <w:jc w:val="both"/>
              <w:rPr>
                <w:rFonts w:ascii="Arial" w:hAnsi="Arial" w:cs="Arial"/>
                <w:b/>
                <w:color w:val="000000" w:themeColor="text1"/>
                <w:sz w:val="18"/>
                <w:szCs w:val="18"/>
              </w:rPr>
            </w:pPr>
            <w:r w:rsidRPr="00F6499C">
              <w:rPr>
                <w:rFonts w:ascii="Arial" w:hAnsi="Arial" w:cs="Arial"/>
                <w:b/>
                <w:bCs/>
                <w:color w:val="000000" w:themeColor="text1"/>
                <w:sz w:val="18"/>
                <w:szCs w:val="18"/>
              </w:rPr>
              <w:t>Agencia de Publicidad y Marketing</w:t>
            </w:r>
          </w:p>
        </w:tc>
        <w:tc>
          <w:tcPr>
            <w:tcW w:w="2074" w:type="dxa"/>
            <w:gridSpan w:val="2"/>
            <w:shd w:val="clear" w:color="auto" w:fill="FFFFFF"/>
          </w:tcPr>
          <w:p w14:paraId="0E2B48A7" w14:textId="2481D5CC" w:rsidR="00070C1D" w:rsidRPr="00F6499C" w:rsidRDefault="00070C1D" w:rsidP="00C50F2C">
            <w:pPr>
              <w:jc w:val="both"/>
              <w:rPr>
                <w:rFonts w:ascii="Arial" w:hAnsi="Arial" w:cs="Arial"/>
                <w:color w:val="A6A6A6"/>
                <w:sz w:val="18"/>
                <w:szCs w:val="18"/>
              </w:rPr>
            </w:pPr>
            <w:r w:rsidRPr="00F6499C">
              <w:rPr>
                <w:rFonts w:ascii="Arial" w:hAnsi="Arial" w:cs="Arial"/>
                <w:b/>
                <w:bCs/>
                <w:sz w:val="18"/>
                <w:szCs w:val="18"/>
              </w:rPr>
              <w:t>5501010101</w:t>
            </w:r>
          </w:p>
        </w:tc>
        <w:tc>
          <w:tcPr>
            <w:tcW w:w="3286" w:type="dxa"/>
            <w:shd w:val="clear" w:color="auto" w:fill="FFFFFF"/>
          </w:tcPr>
          <w:p w14:paraId="2D8EEDC2" w14:textId="195F887E" w:rsidR="00070C1D" w:rsidRPr="008C2396" w:rsidRDefault="00070C1D" w:rsidP="00C50F2C">
            <w:pPr>
              <w:jc w:val="both"/>
              <w:rPr>
                <w:rFonts w:ascii="Arial" w:hAnsi="Arial" w:cs="Arial"/>
                <w:color w:val="A6A6A6"/>
                <w:sz w:val="22"/>
                <w:szCs w:val="22"/>
              </w:rPr>
            </w:pPr>
          </w:p>
        </w:tc>
      </w:tr>
      <w:tr w:rsidR="00070C1D" w:rsidRPr="008C2396" w14:paraId="3554458B" w14:textId="77777777" w:rsidTr="00070C1D">
        <w:trPr>
          <w:trHeight w:val="304"/>
        </w:trPr>
        <w:tc>
          <w:tcPr>
            <w:tcW w:w="3130" w:type="dxa"/>
            <w:gridSpan w:val="2"/>
            <w:shd w:val="clear" w:color="auto" w:fill="FFFFFF"/>
          </w:tcPr>
          <w:p w14:paraId="4F3689FA" w14:textId="4932064F" w:rsidR="00070C1D" w:rsidRPr="008C2396" w:rsidRDefault="00070C1D" w:rsidP="00C50F2C">
            <w:pPr>
              <w:jc w:val="both"/>
              <w:rPr>
                <w:rFonts w:ascii="Arial" w:hAnsi="Arial" w:cs="Arial"/>
                <w:color w:val="A6A6A6"/>
                <w:sz w:val="22"/>
                <w:szCs w:val="22"/>
              </w:rPr>
            </w:pPr>
          </w:p>
        </w:tc>
        <w:tc>
          <w:tcPr>
            <w:tcW w:w="2000" w:type="dxa"/>
            <w:shd w:val="clear" w:color="auto" w:fill="FFFFFF"/>
          </w:tcPr>
          <w:p w14:paraId="7A581DC0" w14:textId="1F28F23F" w:rsidR="00070C1D" w:rsidRPr="008C2396" w:rsidRDefault="00070C1D" w:rsidP="00C50F2C">
            <w:pPr>
              <w:jc w:val="both"/>
              <w:rPr>
                <w:rFonts w:ascii="Arial" w:hAnsi="Arial" w:cs="Arial"/>
                <w:color w:val="A6A6A6"/>
                <w:sz w:val="22"/>
                <w:szCs w:val="22"/>
              </w:rPr>
            </w:pPr>
          </w:p>
        </w:tc>
        <w:tc>
          <w:tcPr>
            <w:tcW w:w="2074" w:type="dxa"/>
            <w:gridSpan w:val="2"/>
            <w:shd w:val="clear" w:color="auto" w:fill="FFFFFF"/>
          </w:tcPr>
          <w:p w14:paraId="217A381A" w14:textId="00E223CC" w:rsidR="00070C1D" w:rsidRPr="008C2396" w:rsidRDefault="00070C1D" w:rsidP="00C50F2C">
            <w:pPr>
              <w:jc w:val="both"/>
              <w:rPr>
                <w:rFonts w:ascii="Arial" w:hAnsi="Arial" w:cs="Arial"/>
                <w:color w:val="A6A6A6"/>
                <w:sz w:val="22"/>
                <w:szCs w:val="22"/>
              </w:rPr>
            </w:pPr>
          </w:p>
        </w:tc>
        <w:tc>
          <w:tcPr>
            <w:tcW w:w="3286" w:type="dxa"/>
            <w:shd w:val="clear" w:color="auto" w:fill="FFFFFF"/>
          </w:tcPr>
          <w:p w14:paraId="68C6FFE8" w14:textId="7E83F277" w:rsidR="00070C1D" w:rsidRPr="008C2396" w:rsidRDefault="00070C1D" w:rsidP="00C50F2C">
            <w:pPr>
              <w:jc w:val="both"/>
              <w:rPr>
                <w:rFonts w:ascii="Arial" w:hAnsi="Arial" w:cs="Arial"/>
                <w:color w:val="A6A6A6"/>
                <w:sz w:val="22"/>
                <w:szCs w:val="22"/>
              </w:rPr>
            </w:pPr>
          </w:p>
        </w:tc>
      </w:tr>
      <w:tr w:rsidR="00070C1D" w:rsidRPr="008C2396" w14:paraId="6DD26E2E" w14:textId="77777777" w:rsidTr="00070C1D">
        <w:trPr>
          <w:trHeight w:val="304"/>
        </w:trPr>
        <w:tc>
          <w:tcPr>
            <w:tcW w:w="3130" w:type="dxa"/>
            <w:gridSpan w:val="2"/>
            <w:shd w:val="clear" w:color="auto" w:fill="FFFFFF"/>
          </w:tcPr>
          <w:p w14:paraId="7CFCAC4D" w14:textId="77777777" w:rsidR="00070C1D" w:rsidRPr="008C2396" w:rsidRDefault="00070C1D" w:rsidP="00C50F2C">
            <w:pPr>
              <w:jc w:val="both"/>
              <w:rPr>
                <w:rFonts w:ascii="Arial" w:hAnsi="Arial" w:cs="Arial"/>
                <w:color w:val="A6A6A6"/>
                <w:sz w:val="22"/>
                <w:szCs w:val="22"/>
              </w:rPr>
            </w:pPr>
          </w:p>
        </w:tc>
        <w:tc>
          <w:tcPr>
            <w:tcW w:w="2000" w:type="dxa"/>
            <w:shd w:val="clear" w:color="auto" w:fill="FFFFFF"/>
          </w:tcPr>
          <w:p w14:paraId="046AF8C4" w14:textId="77777777" w:rsidR="00070C1D" w:rsidRPr="008C2396" w:rsidRDefault="00070C1D" w:rsidP="00C50F2C">
            <w:pPr>
              <w:jc w:val="both"/>
              <w:rPr>
                <w:rFonts w:ascii="Arial" w:hAnsi="Arial" w:cs="Arial"/>
                <w:color w:val="A6A6A6"/>
                <w:sz w:val="22"/>
                <w:szCs w:val="22"/>
              </w:rPr>
            </w:pPr>
          </w:p>
        </w:tc>
        <w:tc>
          <w:tcPr>
            <w:tcW w:w="2074" w:type="dxa"/>
            <w:gridSpan w:val="2"/>
            <w:shd w:val="clear" w:color="auto" w:fill="FFFFFF"/>
          </w:tcPr>
          <w:p w14:paraId="16D6352C" w14:textId="77777777" w:rsidR="00070C1D" w:rsidRPr="008C2396" w:rsidRDefault="00070C1D" w:rsidP="00C50F2C">
            <w:pPr>
              <w:jc w:val="both"/>
              <w:rPr>
                <w:rFonts w:ascii="Arial" w:hAnsi="Arial" w:cs="Arial"/>
                <w:color w:val="A6A6A6"/>
                <w:sz w:val="22"/>
                <w:szCs w:val="22"/>
              </w:rPr>
            </w:pPr>
          </w:p>
        </w:tc>
        <w:tc>
          <w:tcPr>
            <w:tcW w:w="3286" w:type="dxa"/>
            <w:shd w:val="clear" w:color="auto" w:fill="FFFFFF"/>
          </w:tcPr>
          <w:p w14:paraId="32C294C7" w14:textId="77777777" w:rsidR="00070C1D" w:rsidRPr="008C2396" w:rsidRDefault="00070C1D" w:rsidP="00C50F2C">
            <w:pPr>
              <w:jc w:val="both"/>
              <w:rPr>
                <w:rFonts w:ascii="Arial" w:hAnsi="Arial" w:cs="Arial"/>
                <w:color w:val="A6A6A6"/>
                <w:sz w:val="22"/>
                <w:szCs w:val="22"/>
              </w:rPr>
            </w:pPr>
          </w:p>
        </w:tc>
      </w:tr>
    </w:tbl>
    <w:p w14:paraId="3CD9DD63" w14:textId="77777777" w:rsidR="001F438D" w:rsidRPr="008C2396" w:rsidRDefault="001F438D" w:rsidP="008A1BCD">
      <w:pPr>
        <w:jc w:val="both"/>
        <w:rPr>
          <w:rFonts w:ascii="Arial" w:hAnsi="Arial" w:cs="Arial"/>
          <w:sz w:val="20"/>
          <w:szCs w:val="20"/>
        </w:rPr>
      </w:pPr>
    </w:p>
    <w:p w14:paraId="5F372A73" w14:textId="44FE6D26" w:rsidR="00A6783A" w:rsidRDefault="00D02EFD" w:rsidP="00973343">
      <w:pPr>
        <w:pStyle w:val="Piedepgina"/>
        <w:tabs>
          <w:tab w:val="clear" w:pos="4252"/>
          <w:tab w:val="clear" w:pos="8504"/>
        </w:tabs>
        <w:spacing w:line="360" w:lineRule="auto"/>
        <w:ind w:left="-851"/>
        <w:jc w:val="both"/>
        <w:rPr>
          <w:rFonts w:ascii="Arial" w:hAnsi="Arial" w:cs="Arial"/>
          <w:sz w:val="18"/>
          <w:szCs w:val="18"/>
        </w:rPr>
      </w:pPr>
      <w:r w:rsidRPr="00004A4C">
        <w:rPr>
          <w:rFonts w:ascii="Arial" w:hAnsi="Arial" w:cs="Arial"/>
          <w:b/>
          <w:sz w:val="18"/>
          <w:szCs w:val="18"/>
        </w:rPr>
        <w:t xml:space="preserve">Nota: </w:t>
      </w:r>
      <w:r w:rsidRPr="00004A4C">
        <w:rPr>
          <w:rFonts w:ascii="Arial" w:hAnsi="Arial" w:cs="Arial"/>
          <w:sz w:val="18"/>
          <w:szCs w:val="18"/>
        </w:rPr>
        <w:t>En caso de considerar limitado el uso de UML</w:t>
      </w:r>
      <w:r w:rsidR="00105633" w:rsidRPr="00004A4C">
        <w:rPr>
          <w:rFonts w:ascii="Arial" w:hAnsi="Arial" w:cs="Arial"/>
          <w:sz w:val="18"/>
          <w:szCs w:val="18"/>
        </w:rPr>
        <w:t>, es posible utilizar diagramas Ad Hoc.</w:t>
      </w:r>
    </w:p>
    <w:p w14:paraId="5A97E286" w14:textId="77777777" w:rsidR="00260BBE" w:rsidRDefault="00260BBE" w:rsidP="00973343">
      <w:pPr>
        <w:pStyle w:val="Piedepgina"/>
        <w:tabs>
          <w:tab w:val="clear" w:pos="4252"/>
          <w:tab w:val="clear" w:pos="8504"/>
        </w:tabs>
        <w:spacing w:line="360" w:lineRule="auto"/>
        <w:ind w:left="-851"/>
        <w:jc w:val="both"/>
        <w:rPr>
          <w:rFonts w:ascii="Arial" w:hAnsi="Arial" w:cs="Arial"/>
          <w:sz w:val="18"/>
          <w:szCs w:val="18"/>
        </w:rPr>
      </w:pPr>
    </w:p>
    <w:p w14:paraId="0FDA0693" w14:textId="77777777" w:rsidR="00260BBE" w:rsidRDefault="00260BBE" w:rsidP="00973343">
      <w:pPr>
        <w:pStyle w:val="Piedepgina"/>
        <w:tabs>
          <w:tab w:val="clear" w:pos="4252"/>
          <w:tab w:val="clear" w:pos="8504"/>
        </w:tabs>
        <w:spacing w:line="360" w:lineRule="auto"/>
        <w:ind w:left="-851"/>
        <w:jc w:val="both"/>
        <w:rPr>
          <w:rFonts w:ascii="Arial" w:hAnsi="Arial" w:cs="Arial"/>
          <w:sz w:val="18"/>
          <w:szCs w:val="18"/>
        </w:rPr>
      </w:pPr>
    </w:p>
    <w:p w14:paraId="3A3AEB5A" w14:textId="77777777" w:rsidR="00260BBE" w:rsidRDefault="00260BBE" w:rsidP="00973343">
      <w:pPr>
        <w:pStyle w:val="Piedepgina"/>
        <w:tabs>
          <w:tab w:val="clear" w:pos="4252"/>
          <w:tab w:val="clear" w:pos="8504"/>
        </w:tabs>
        <w:spacing w:line="360" w:lineRule="auto"/>
        <w:ind w:left="-851"/>
        <w:jc w:val="both"/>
        <w:rPr>
          <w:rFonts w:ascii="Arial" w:hAnsi="Arial" w:cs="Arial"/>
          <w:sz w:val="18"/>
          <w:szCs w:val="18"/>
        </w:rPr>
      </w:pPr>
    </w:p>
    <w:p w14:paraId="0163AD26" w14:textId="77777777" w:rsidR="00260BBE" w:rsidRDefault="00260BBE" w:rsidP="00973343">
      <w:pPr>
        <w:pStyle w:val="Piedepgina"/>
        <w:tabs>
          <w:tab w:val="clear" w:pos="4252"/>
          <w:tab w:val="clear" w:pos="8504"/>
        </w:tabs>
        <w:spacing w:line="360" w:lineRule="auto"/>
        <w:ind w:left="-851"/>
        <w:jc w:val="both"/>
        <w:rPr>
          <w:rFonts w:ascii="Arial" w:hAnsi="Arial" w:cs="Arial"/>
          <w:sz w:val="18"/>
          <w:szCs w:val="18"/>
        </w:rPr>
      </w:pPr>
    </w:p>
    <w:p w14:paraId="67F628EC" w14:textId="77777777" w:rsidR="00260BBE" w:rsidRDefault="00260BBE" w:rsidP="00973343">
      <w:pPr>
        <w:pStyle w:val="Piedepgina"/>
        <w:tabs>
          <w:tab w:val="clear" w:pos="4252"/>
          <w:tab w:val="clear" w:pos="8504"/>
        </w:tabs>
        <w:spacing w:line="360" w:lineRule="auto"/>
        <w:ind w:left="-851"/>
        <w:jc w:val="both"/>
        <w:rPr>
          <w:rFonts w:ascii="Arial" w:hAnsi="Arial" w:cs="Arial"/>
          <w:sz w:val="18"/>
          <w:szCs w:val="18"/>
        </w:rPr>
      </w:pPr>
    </w:p>
    <w:p w14:paraId="698CE6AF" w14:textId="77777777" w:rsidR="00260BBE" w:rsidRDefault="00260BBE" w:rsidP="00973343">
      <w:pPr>
        <w:pStyle w:val="Piedepgina"/>
        <w:tabs>
          <w:tab w:val="clear" w:pos="4252"/>
          <w:tab w:val="clear" w:pos="8504"/>
        </w:tabs>
        <w:spacing w:line="360" w:lineRule="auto"/>
        <w:ind w:left="-851"/>
        <w:jc w:val="both"/>
        <w:rPr>
          <w:rFonts w:ascii="Arial" w:hAnsi="Arial" w:cs="Arial"/>
          <w:sz w:val="18"/>
          <w:szCs w:val="18"/>
        </w:rPr>
      </w:pPr>
    </w:p>
    <w:p w14:paraId="5D7AC407" w14:textId="77777777" w:rsidR="00260BBE" w:rsidRPr="00973343" w:rsidRDefault="00260BBE" w:rsidP="00973343">
      <w:pPr>
        <w:pStyle w:val="Piedepgina"/>
        <w:tabs>
          <w:tab w:val="clear" w:pos="4252"/>
          <w:tab w:val="clear" w:pos="8504"/>
        </w:tabs>
        <w:spacing w:line="360" w:lineRule="auto"/>
        <w:ind w:left="-851"/>
        <w:jc w:val="both"/>
        <w:rPr>
          <w:rFonts w:ascii="Arial" w:hAnsi="Arial" w:cs="Arial"/>
          <w:sz w:val="18"/>
          <w:szCs w:val="18"/>
        </w:rPr>
      </w:pPr>
    </w:p>
    <w:p w14:paraId="33B9A255" w14:textId="77777777" w:rsidR="00CF0AF5" w:rsidRDefault="00CF0AF5" w:rsidP="00A6783A">
      <w:pPr>
        <w:pStyle w:val="Piedepgina"/>
        <w:tabs>
          <w:tab w:val="clear" w:pos="4252"/>
          <w:tab w:val="clear" w:pos="8504"/>
        </w:tabs>
        <w:spacing w:line="360" w:lineRule="auto"/>
        <w:ind w:left="-851"/>
        <w:jc w:val="center"/>
        <w:rPr>
          <w:rFonts w:ascii="Arial" w:hAnsi="Arial" w:cs="Arial"/>
          <w:b/>
          <w:sz w:val="22"/>
        </w:rPr>
      </w:pPr>
      <w:r>
        <w:rPr>
          <w:rFonts w:ascii="Arial" w:hAnsi="Arial" w:cs="Arial"/>
          <w:b/>
          <w:sz w:val="22"/>
        </w:rPr>
        <w:lastRenderedPageBreak/>
        <w:t>7.- Código HTML</w:t>
      </w:r>
      <w:r w:rsidR="00A6783A" w:rsidRPr="00A6783A">
        <w:rPr>
          <w:rFonts w:ascii="Arial" w:hAnsi="Arial" w:cs="Arial"/>
          <w:b/>
          <w:sz w:val="22"/>
        </w:rPr>
        <w:t>5</w:t>
      </w:r>
      <w:r>
        <w:rPr>
          <w:rFonts w:ascii="Arial" w:hAnsi="Arial" w:cs="Arial"/>
          <w:b/>
          <w:sz w:val="22"/>
        </w:rPr>
        <w:t>, CSS</w:t>
      </w:r>
      <w:r w:rsidR="00A6783A" w:rsidRPr="00A6783A">
        <w:rPr>
          <w:rFonts w:ascii="Arial" w:hAnsi="Arial" w:cs="Arial"/>
          <w:b/>
          <w:sz w:val="22"/>
        </w:rPr>
        <w:t xml:space="preserve"> a usar en el proyecto</w:t>
      </w:r>
    </w:p>
    <w:p w14:paraId="62646C4B" w14:textId="739571B0" w:rsidR="00A6783A" w:rsidRDefault="00A6783A" w:rsidP="00CF0AF5">
      <w:pPr>
        <w:pStyle w:val="Piedepgina"/>
        <w:tabs>
          <w:tab w:val="clear" w:pos="4252"/>
          <w:tab w:val="clear" w:pos="8504"/>
        </w:tabs>
        <w:spacing w:line="360" w:lineRule="auto"/>
        <w:ind w:left="-851"/>
        <w:rPr>
          <w:rFonts w:ascii="Arial" w:hAnsi="Arial" w:cs="Arial"/>
          <w:b/>
          <w:sz w:val="22"/>
        </w:rPr>
      </w:pPr>
      <w:r>
        <w:rPr>
          <w:rFonts w:ascii="Arial" w:hAnsi="Arial" w:cs="Arial"/>
          <w:b/>
          <w:sz w:val="22"/>
        </w:rPr>
        <w:t xml:space="preserve"> </w:t>
      </w:r>
      <w:r w:rsidRPr="00F53D74">
        <w:rPr>
          <w:rFonts w:ascii="Courier New" w:hAnsi="Courier New" w:cs="Courier New"/>
          <w:b/>
          <w:color w:val="000000"/>
          <w:sz w:val="27"/>
          <w:szCs w:val="27"/>
        </w:rPr>
        <w:t>&lt;HTML&gt;</w:t>
      </w:r>
    </w:p>
    <w:p w14:paraId="0BA89A89" w14:textId="77777777" w:rsidR="00A6783A" w:rsidRDefault="00A6783A" w:rsidP="00A6783A">
      <w:pPr>
        <w:pStyle w:val="Piedepgina"/>
        <w:tabs>
          <w:tab w:val="clear" w:pos="4252"/>
          <w:tab w:val="clear" w:pos="8504"/>
        </w:tabs>
        <w:spacing w:line="360" w:lineRule="auto"/>
        <w:ind w:left="-851"/>
        <w:jc w:val="center"/>
        <w:rPr>
          <w:rFonts w:ascii="Arial" w:hAnsi="Arial" w:cs="Arial"/>
          <w:b/>
          <w:sz w:val="22"/>
        </w:rPr>
      </w:pPr>
    </w:p>
    <w:p w14:paraId="5E3D3C74" w14:textId="04E37161" w:rsidR="00A6783A" w:rsidRDefault="00A6783A" w:rsidP="00A6783A">
      <w:pPr>
        <w:pStyle w:val="Piedepgina"/>
        <w:tabs>
          <w:tab w:val="clear" w:pos="4252"/>
          <w:tab w:val="clear" w:pos="8504"/>
        </w:tabs>
        <w:spacing w:line="360" w:lineRule="auto"/>
        <w:ind w:left="-851"/>
        <w:rPr>
          <w:rFonts w:ascii="Arial" w:hAnsi="Arial" w:cs="Arial"/>
          <w:b/>
          <w:sz w:val="18"/>
          <w:szCs w:val="18"/>
        </w:rPr>
      </w:pPr>
      <w:r>
        <w:rPr>
          <w:rFonts w:ascii="Arial" w:hAnsi="Arial" w:cs="Arial"/>
          <w:b/>
          <w:sz w:val="18"/>
          <w:szCs w:val="18"/>
        </w:rPr>
        <w:t>Para crear enlaces a elementos de documentos tenemos:</w:t>
      </w:r>
    </w:p>
    <w:p w14:paraId="6B8129B3" w14:textId="5529A678" w:rsidR="00A6783A" w:rsidRDefault="00A6783A" w:rsidP="00A6783A">
      <w:pPr>
        <w:pStyle w:val="Piedepgina"/>
        <w:tabs>
          <w:tab w:val="clear" w:pos="4252"/>
          <w:tab w:val="clear" w:pos="8504"/>
        </w:tabs>
        <w:spacing w:line="360" w:lineRule="auto"/>
        <w:ind w:left="-851"/>
        <w:rPr>
          <w:rFonts w:ascii="Arial" w:hAnsi="Arial" w:cs="Arial"/>
          <w:sz w:val="18"/>
          <w:szCs w:val="18"/>
        </w:rPr>
      </w:pPr>
      <w:proofErr w:type="gramStart"/>
      <w:r w:rsidRPr="00A6783A">
        <w:rPr>
          <w:rFonts w:ascii="Arial" w:hAnsi="Arial" w:cs="Arial"/>
          <w:sz w:val="18"/>
          <w:szCs w:val="18"/>
        </w:rPr>
        <w:t>&lt;</w:t>
      </w:r>
      <w:r>
        <w:rPr>
          <w:rFonts w:ascii="Arial" w:hAnsi="Arial" w:cs="Arial"/>
          <w:sz w:val="18"/>
          <w:szCs w:val="18"/>
        </w:rPr>
        <w:t>!DOCTYPE</w:t>
      </w:r>
      <w:proofErr w:type="gramEnd"/>
      <w:r>
        <w:rPr>
          <w:rFonts w:ascii="Arial" w:hAnsi="Arial" w:cs="Arial"/>
          <w:sz w:val="18"/>
          <w:szCs w:val="18"/>
        </w:rPr>
        <w:t xml:space="preserve"> </w:t>
      </w:r>
      <w:proofErr w:type="spellStart"/>
      <w:r>
        <w:rPr>
          <w:rFonts w:ascii="Arial" w:hAnsi="Arial" w:cs="Arial"/>
          <w:sz w:val="18"/>
          <w:szCs w:val="18"/>
        </w:rPr>
        <w:t>html</w:t>
      </w:r>
      <w:proofErr w:type="spellEnd"/>
      <w:r w:rsidRPr="00A6783A">
        <w:rPr>
          <w:rFonts w:ascii="Arial" w:hAnsi="Arial" w:cs="Arial"/>
          <w:sz w:val="18"/>
          <w:szCs w:val="18"/>
        </w:rPr>
        <w:t>&gt;</w:t>
      </w:r>
    </w:p>
    <w:p w14:paraId="3BD39737" w14:textId="44314C10" w:rsidR="00A6783A" w:rsidRDefault="00A6783A" w:rsidP="00A6783A">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proofErr w:type="spellStart"/>
      <w:proofErr w:type="gramStart"/>
      <w:r>
        <w:rPr>
          <w:rFonts w:ascii="Arial" w:hAnsi="Arial" w:cs="Arial"/>
          <w:sz w:val="18"/>
          <w:szCs w:val="18"/>
        </w:rPr>
        <w:t>html</w:t>
      </w:r>
      <w:proofErr w:type="spellEnd"/>
      <w:proofErr w:type="gramEnd"/>
      <w:r>
        <w:rPr>
          <w:rFonts w:ascii="Arial" w:hAnsi="Arial" w:cs="Arial"/>
          <w:sz w:val="18"/>
          <w:szCs w:val="18"/>
        </w:rPr>
        <w:t xml:space="preserve"> </w:t>
      </w:r>
      <w:proofErr w:type="spellStart"/>
      <w:r>
        <w:rPr>
          <w:rFonts w:ascii="Arial" w:hAnsi="Arial" w:cs="Arial"/>
          <w:sz w:val="18"/>
          <w:szCs w:val="18"/>
        </w:rPr>
        <w:t>lang</w:t>
      </w:r>
      <w:proofErr w:type="spellEnd"/>
      <w:r>
        <w:rPr>
          <w:rFonts w:ascii="Arial" w:hAnsi="Arial" w:cs="Arial"/>
          <w:sz w:val="18"/>
          <w:szCs w:val="18"/>
        </w:rPr>
        <w:t>=”es”</w:t>
      </w:r>
      <w:r w:rsidRPr="00A6783A">
        <w:rPr>
          <w:rFonts w:ascii="Arial" w:hAnsi="Arial" w:cs="Arial"/>
          <w:sz w:val="18"/>
          <w:szCs w:val="18"/>
        </w:rPr>
        <w:t>&gt;</w:t>
      </w:r>
    </w:p>
    <w:p w14:paraId="3F5CF448" w14:textId="57D75BF5" w:rsidR="00A6783A" w:rsidRDefault="00A6783A" w:rsidP="00A6783A">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proofErr w:type="gramStart"/>
      <w:r>
        <w:rPr>
          <w:rFonts w:ascii="Arial" w:hAnsi="Arial" w:cs="Arial"/>
          <w:sz w:val="18"/>
          <w:szCs w:val="18"/>
        </w:rPr>
        <w:t>head</w:t>
      </w:r>
      <w:proofErr w:type="gramEnd"/>
      <w:r w:rsidRPr="00A6783A">
        <w:rPr>
          <w:rFonts w:ascii="Arial" w:hAnsi="Arial" w:cs="Arial"/>
          <w:sz w:val="18"/>
          <w:szCs w:val="18"/>
        </w:rPr>
        <w:t>&gt;</w:t>
      </w:r>
    </w:p>
    <w:p w14:paraId="6BDB261C" w14:textId="1EAA497E" w:rsidR="00A6783A" w:rsidRDefault="00A6783A" w:rsidP="00A6783A">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00E13758">
        <w:rPr>
          <w:rFonts w:ascii="Arial" w:hAnsi="Arial" w:cs="Arial"/>
          <w:sz w:val="18"/>
          <w:szCs w:val="18"/>
        </w:rPr>
        <w:t xml:space="preserve">  </w:t>
      </w:r>
      <w:r w:rsidRPr="00A6783A">
        <w:rPr>
          <w:rFonts w:ascii="Arial" w:hAnsi="Arial" w:cs="Arial"/>
          <w:sz w:val="18"/>
          <w:szCs w:val="18"/>
        </w:rPr>
        <w:t>&lt;</w:t>
      </w:r>
      <w:proofErr w:type="spellStart"/>
      <w:proofErr w:type="gramStart"/>
      <w:r>
        <w:rPr>
          <w:rFonts w:ascii="Arial" w:hAnsi="Arial" w:cs="Arial"/>
          <w:sz w:val="18"/>
          <w:szCs w:val="18"/>
        </w:rPr>
        <w:t>title</w:t>
      </w:r>
      <w:proofErr w:type="spellEnd"/>
      <w:r w:rsidRPr="00A6783A">
        <w:rPr>
          <w:rFonts w:ascii="Arial" w:hAnsi="Arial" w:cs="Arial"/>
          <w:sz w:val="18"/>
          <w:szCs w:val="18"/>
        </w:rPr>
        <w:t>&gt;</w:t>
      </w:r>
      <w:proofErr w:type="gramEnd"/>
      <w:r>
        <w:rPr>
          <w:rFonts w:ascii="Arial" w:hAnsi="Arial" w:cs="Arial"/>
          <w:sz w:val="18"/>
          <w:szCs w:val="18"/>
        </w:rPr>
        <w:t>Este es el título del documente</w:t>
      </w:r>
      <w:r w:rsidRPr="00A6783A">
        <w:rPr>
          <w:rFonts w:ascii="Arial" w:hAnsi="Arial" w:cs="Arial"/>
          <w:sz w:val="18"/>
          <w:szCs w:val="18"/>
        </w:rPr>
        <w:t>&lt;</w:t>
      </w:r>
      <w:r w:rsidR="00F53D74">
        <w:rPr>
          <w:rFonts w:ascii="Arial" w:hAnsi="Arial" w:cs="Arial"/>
          <w:sz w:val="18"/>
          <w:szCs w:val="18"/>
        </w:rPr>
        <w:t xml:space="preserve"> /</w:t>
      </w:r>
      <w:proofErr w:type="spellStart"/>
      <w:r w:rsidR="00F53D74">
        <w:rPr>
          <w:rFonts w:ascii="Arial" w:hAnsi="Arial" w:cs="Arial"/>
          <w:sz w:val="18"/>
          <w:szCs w:val="18"/>
        </w:rPr>
        <w:t>title</w:t>
      </w:r>
      <w:proofErr w:type="spellEnd"/>
      <w:r w:rsidRPr="00A6783A">
        <w:rPr>
          <w:rFonts w:ascii="Arial" w:hAnsi="Arial" w:cs="Arial"/>
          <w:sz w:val="18"/>
          <w:szCs w:val="18"/>
        </w:rPr>
        <w:t>&gt;</w:t>
      </w:r>
    </w:p>
    <w:p w14:paraId="6020BE8F" w14:textId="30CD75A0" w:rsidR="00A6783A" w:rsidRDefault="00E13758" w:rsidP="00A6783A">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00A6783A" w:rsidRPr="00A6783A">
        <w:rPr>
          <w:rFonts w:ascii="Arial" w:hAnsi="Arial" w:cs="Arial"/>
          <w:sz w:val="18"/>
          <w:szCs w:val="18"/>
        </w:rPr>
        <w:t>&lt;</w:t>
      </w:r>
      <w:proofErr w:type="spellStart"/>
      <w:proofErr w:type="gramStart"/>
      <w:r w:rsidR="00A6783A">
        <w:rPr>
          <w:rFonts w:ascii="Arial" w:hAnsi="Arial" w:cs="Arial"/>
          <w:sz w:val="18"/>
          <w:szCs w:val="18"/>
        </w:rPr>
        <w:t>metacharset</w:t>
      </w:r>
      <w:proofErr w:type="spellEnd"/>
      <w:proofErr w:type="gramEnd"/>
      <w:r w:rsidR="00A6783A">
        <w:rPr>
          <w:rFonts w:ascii="Arial" w:hAnsi="Arial" w:cs="Arial"/>
          <w:sz w:val="18"/>
          <w:szCs w:val="18"/>
        </w:rPr>
        <w:t>=”utf-8”</w:t>
      </w:r>
      <w:r w:rsidR="00A6783A" w:rsidRPr="00A6783A">
        <w:rPr>
          <w:rFonts w:ascii="Arial" w:hAnsi="Arial" w:cs="Arial"/>
          <w:sz w:val="18"/>
          <w:szCs w:val="18"/>
        </w:rPr>
        <w:t xml:space="preserve"> &gt;</w:t>
      </w:r>
    </w:p>
    <w:p w14:paraId="633B5AAD" w14:textId="552646E0" w:rsidR="00A6783A" w:rsidRDefault="00E13758" w:rsidP="00A6783A">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00A6783A" w:rsidRPr="00A6783A">
        <w:rPr>
          <w:rFonts w:ascii="Arial" w:hAnsi="Arial" w:cs="Arial"/>
          <w:sz w:val="18"/>
          <w:szCs w:val="18"/>
        </w:rPr>
        <w:t>&lt;</w:t>
      </w:r>
      <w:proofErr w:type="gramStart"/>
      <w:r>
        <w:rPr>
          <w:rFonts w:ascii="Arial" w:hAnsi="Arial" w:cs="Arial"/>
          <w:sz w:val="18"/>
          <w:szCs w:val="18"/>
        </w:rPr>
        <w:t>meta</w:t>
      </w:r>
      <w:proofErr w:type="gramEnd"/>
      <w:r>
        <w:rPr>
          <w:rFonts w:ascii="Arial" w:hAnsi="Arial" w:cs="Arial"/>
          <w:sz w:val="18"/>
          <w:szCs w:val="18"/>
        </w:rPr>
        <w:t xml:space="preserve"> </w:t>
      </w:r>
      <w:proofErr w:type="spellStart"/>
      <w:r>
        <w:rPr>
          <w:rFonts w:ascii="Arial" w:hAnsi="Arial" w:cs="Arial"/>
          <w:sz w:val="18"/>
          <w:szCs w:val="18"/>
        </w:rPr>
        <w:t>name</w:t>
      </w:r>
      <w:proofErr w:type="spellEnd"/>
      <w:r>
        <w:rPr>
          <w:rFonts w:ascii="Arial" w:hAnsi="Arial" w:cs="Arial"/>
          <w:sz w:val="18"/>
          <w:szCs w:val="18"/>
        </w:rPr>
        <w:t>=”</w:t>
      </w:r>
      <w:proofErr w:type="spellStart"/>
      <w:r>
        <w:rPr>
          <w:rFonts w:ascii="Arial" w:hAnsi="Arial" w:cs="Arial"/>
          <w:sz w:val="18"/>
          <w:szCs w:val="18"/>
        </w:rPr>
        <w:t>description</w:t>
      </w:r>
      <w:proofErr w:type="spellEnd"/>
      <w:r>
        <w:rPr>
          <w:rFonts w:ascii="Arial" w:hAnsi="Arial" w:cs="Arial"/>
          <w:sz w:val="18"/>
          <w:szCs w:val="18"/>
        </w:rPr>
        <w:t xml:space="preserve">” </w:t>
      </w:r>
      <w:proofErr w:type="spellStart"/>
      <w:r>
        <w:rPr>
          <w:rFonts w:ascii="Arial" w:hAnsi="Arial" w:cs="Arial"/>
          <w:sz w:val="18"/>
          <w:szCs w:val="18"/>
        </w:rPr>
        <w:t>content</w:t>
      </w:r>
      <w:proofErr w:type="spellEnd"/>
      <w:r>
        <w:rPr>
          <w:rFonts w:ascii="Arial" w:hAnsi="Arial" w:cs="Arial"/>
          <w:sz w:val="18"/>
          <w:szCs w:val="18"/>
        </w:rPr>
        <w:t>=Este es un documento HTML5”</w:t>
      </w:r>
      <w:r w:rsidR="00A6783A" w:rsidRPr="00A6783A">
        <w:rPr>
          <w:rFonts w:ascii="Arial" w:hAnsi="Arial" w:cs="Arial"/>
          <w:sz w:val="18"/>
          <w:szCs w:val="18"/>
        </w:rPr>
        <w:t>&gt;</w:t>
      </w:r>
    </w:p>
    <w:p w14:paraId="771279CF" w14:textId="3879F1B7" w:rsidR="00A6783A" w:rsidRDefault="00E13758" w:rsidP="00A6783A">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00A6783A" w:rsidRPr="00A6783A">
        <w:rPr>
          <w:rFonts w:ascii="Arial" w:hAnsi="Arial" w:cs="Arial"/>
          <w:sz w:val="18"/>
          <w:szCs w:val="18"/>
        </w:rPr>
        <w:t>&lt;</w:t>
      </w:r>
      <w:proofErr w:type="gramStart"/>
      <w:r>
        <w:rPr>
          <w:rFonts w:ascii="Arial" w:hAnsi="Arial" w:cs="Arial"/>
          <w:sz w:val="18"/>
          <w:szCs w:val="18"/>
        </w:rPr>
        <w:t>meta</w:t>
      </w:r>
      <w:proofErr w:type="gramEnd"/>
      <w:r>
        <w:rPr>
          <w:rFonts w:ascii="Arial" w:hAnsi="Arial" w:cs="Arial"/>
          <w:sz w:val="18"/>
          <w:szCs w:val="18"/>
        </w:rPr>
        <w:t xml:space="preserve"> </w:t>
      </w:r>
      <w:proofErr w:type="spellStart"/>
      <w:r>
        <w:rPr>
          <w:rFonts w:ascii="Arial" w:hAnsi="Arial" w:cs="Arial"/>
          <w:sz w:val="18"/>
          <w:szCs w:val="18"/>
        </w:rPr>
        <w:t>name</w:t>
      </w:r>
      <w:proofErr w:type="spellEnd"/>
      <w:r>
        <w:rPr>
          <w:rFonts w:ascii="Arial" w:hAnsi="Arial" w:cs="Arial"/>
          <w:sz w:val="18"/>
          <w:szCs w:val="18"/>
        </w:rPr>
        <w:t>=”</w:t>
      </w:r>
      <w:proofErr w:type="spellStart"/>
      <w:r>
        <w:rPr>
          <w:rFonts w:ascii="Arial" w:hAnsi="Arial" w:cs="Arial"/>
          <w:sz w:val="18"/>
          <w:szCs w:val="18"/>
        </w:rPr>
        <w:t>keywords</w:t>
      </w:r>
      <w:proofErr w:type="spellEnd"/>
      <w:r>
        <w:rPr>
          <w:rFonts w:ascii="Arial" w:hAnsi="Arial" w:cs="Arial"/>
          <w:sz w:val="18"/>
          <w:szCs w:val="18"/>
        </w:rPr>
        <w:t xml:space="preserve">” </w:t>
      </w:r>
      <w:proofErr w:type="spellStart"/>
      <w:r>
        <w:rPr>
          <w:rFonts w:ascii="Arial" w:hAnsi="Arial" w:cs="Arial"/>
          <w:sz w:val="18"/>
          <w:szCs w:val="18"/>
        </w:rPr>
        <w:t>content</w:t>
      </w:r>
      <w:proofErr w:type="spellEnd"/>
      <w:r>
        <w:rPr>
          <w:rFonts w:ascii="Arial" w:hAnsi="Arial" w:cs="Arial"/>
          <w:sz w:val="18"/>
          <w:szCs w:val="18"/>
        </w:rPr>
        <w:t>=”HTML5,CSS,JavaScript”</w:t>
      </w:r>
      <w:r w:rsidR="00A6783A" w:rsidRPr="00A6783A">
        <w:rPr>
          <w:rFonts w:ascii="Arial" w:hAnsi="Arial" w:cs="Arial"/>
          <w:sz w:val="18"/>
          <w:szCs w:val="18"/>
        </w:rPr>
        <w:t>&gt;</w:t>
      </w:r>
    </w:p>
    <w:p w14:paraId="1AD7E7AC" w14:textId="393ADA5D" w:rsidR="00A6783A" w:rsidRDefault="00E13758" w:rsidP="00A6783A">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00A6783A" w:rsidRPr="00A6783A">
        <w:rPr>
          <w:rFonts w:ascii="Arial" w:hAnsi="Arial" w:cs="Arial"/>
          <w:sz w:val="18"/>
          <w:szCs w:val="18"/>
        </w:rPr>
        <w:t>&lt;</w:t>
      </w:r>
      <w:proofErr w:type="gramStart"/>
      <w:r>
        <w:rPr>
          <w:rFonts w:ascii="Arial" w:hAnsi="Arial" w:cs="Arial"/>
          <w:sz w:val="18"/>
          <w:szCs w:val="18"/>
        </w:rPr>
        <w:t>link</w:t>
      </w:r>
      <w:proofErr w:type="gramEnd"/>
      <w:r>
        <w:rPr>
          <w:rFonts w:ascii="Arial" w:hAnsi="Arial" w:cs="Arial"/>
          <w:sz w:val="18"/>
          <w:szCs w:val="18"/>
        </w:rPr>
        <w:t xml:space="preserve"> </w:t>
      </w:r>
      <w:proofErr w:type="spellStart"/>
      <w:r>
        <w:rPr>
          <w:rFonts w:ascii="Arial" w:hAnsi="Arial" w:cs="Arial"/>
          <w:sz w:val="18"/>
          <w:szCs w:val="18"/>
        </w:rPr>
        <w:t>rel</w:t>
      </w:r>
      <w:proofErr w:type="spellEnd"/>
      <w:r>
        <w:rPr>
          <w:rFonts w:ascii="Arial" w:hAnsi="Arial" w:cs="Arial"/>
          <w:sz w:val="18"/>
          <w:szCs w:val="18"/>
        </w:rPr>
        <w:t>=”</w:t>
      </w:r>
      <w:proofErr w:type="spellStart"/>
      <w:r>
        <w:rPr>
          <w:rFonts w:ascii="Arial" w:hAnsi="Arial" w:cs="Arial"/>
          <w:sz w:val="18"/>
          <w:szCs w:val="18"/>
        </w:rPr>
        <w:t>stylesheet</w:t>
      </w:r>
      <w:proofErr w:type="spellEnd"/>
      <w:r>
        <w:rPr>
          <w:rFonts w:ascii="Arial" w:hAnsi="Arial" w:cs="Arial"/>
          <w:sz w:val="18"/>
          <w:szCs w:val="18"/>
        </w:rPr>
        <w:t xml:space="preserve">” </w:t>
      </w:r>
      <w:proofErr w:type="spellStart"/>
      <w:r>
        <w:rPr>
          <w:rFonts w:ascii="Arial" w:hAnsi="Arial" w:cs="Arial"/>
          <w:sz w:val="18"/>
          <w:szCs w:val="18"/>
        </w:rPr>
        <w:t>href</w:t>
      </w:r>
      <w:proofErr w:type="spellEnd"/>
      <w:r>
        <w:rPr>
          <w:rFonts w:ascii="Arial" w:hAnsi="Arial" w:cs="Arial"/>
          <w:sz w:val="18"/>
          <w:szCs w:val="18"/>
        </w:rPr>
        <w:t>=”misestilos.css”</w:t>
      </w:r>
      <w:r w:rsidR="00A6783A" w:rsidRPr="00A6783A">
        <w:rPr>
          <w:rFonts w:ascii="Arial" w:hAnsi="Arial" w:cs="Arial"/>
          <w:sz w:val="18"/>
          <w:szCs w:val="18"/>
        </w:rPr>
        <w:t>&gt;</w:t>
      </w:r>
    </w:p>
    <w:p w14:paraId="67DF737E" w14:textId="34E1C682" w:rsidR="00A6783A" w:rsidRDefault="00A6783A" w:rsidP="00A6783A">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r w:rsidR="00E13758">
        <w:rPr>
          <w:rFonts w:ascii="Arial" w:hAnsi="Arial" w:cs="Arial"/>
          <w:sz w:val="18"/>
          <w:szCs w:val="18"/>
        </w:rPr>
        <w:t>/</w:t>
      </w:r>
      <w:proofErr w:type="gramStart"/>
      <w:r w:rsidR="00E13758">
        <w:rPr>
          <w:rFonts w:ascii="Arial" w:hAnsi="Arial" w:cs="Arial"/>
          <w:sz w:val="18"/>
          <w:szCs w:val="18"/>
        </w:rPr>
        <w:t>head</w:t>
      </w:r>
      <w:proofErr w:type="gramEnd"/>
      <w:r w:rsidRPr="00A6783A">
        <w:rPr>
          <w:rFonts w:ascii="Arial" w:hAnsi="Arial" w:cs="Arial"/>
          <w:sz w:val="18"/>
          <w:szCs w:val="18"/>
        </w:rPr>
        <w:t>&gt;</w:t>
      </w:r>
    </w:p>
    <w:p w14:paraId="06678140" w14:textId="7510E3FA" w:rsidR="00A6783A" w:rsidRDefault="00A6783A" w:rsidP="00A6783A">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proofErr w:type="spellStart"/>
      <w:proofErr w:type="gramStart"/>
      <w:r w:rsidR="00E13758">
        <w:rPr>
          <w:rFonts w:ascii="Arial" w:hAnsi="Arial" w:cs="Arial"/>
          <w:sz w:val="18"/>
          <w:szCs w:val="18"/>
        </w:rPr>
        <w:t>body</w:t>
      </w:r>
      <w:proofErr w:type="spellEnd"/>
      <w:proofErr w:type="gramEnd"/>
      <w:r w:rsidRPr="00A6783A">
        <w:rPr>
          <w:rFonts w:ascii="Arial" w:hAnsi="Arial" w:cs="Arial"/>
          <w:sz w:val="18"/>
          <w:szCs w:val="18"/>
        </w:rPr>
        <w:t>&gt;</w:t>
      </w:r>
    </w:p>
    <w:p w14:paraId="4BD630B7" w14:textId="5E001DD4" w:rsidR="00A6783A" w:rsidRDefault="00A6783A" w:rsidP="00A6783A">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proofErr w:type="spellStart"/>
      <w:proofErr w:type="gramStart"/>
      <w:r w:rsidR="00E13758">
        <w:rPr>
          <w:rFonts w:ascii="Arial" w:hAnsi="Arial" w:cs="Arial"/>
          <w:sz w:val="18"/>
          <w:szCs w:val="18"/>
        </w:rPr>
        <w:t>header</w:t>
      </w:r>
      <w:proofErr w:type="spellEnd"/>
      <w:proofErr w:type="gramEnd"/>
      <w:r w:rsidR="00E13758">
        <w:rPr>
          <w:rFonts w:ascii="Arial" w:hAnsi="Arial" w:cs="Arial"/>
          <w:sz w:val="18"/>
          <w:szCs w:val="18"/>
        </w:rPr>
        <w:t xml:space="preserve"> id=”titulo”</w:t>
      </w:r>
      <w:r w:rsidRPr="00A6783A">
        <w:rPr>
          <w:rFonts w:ascii="Arial" w:hAnsi="Arial" w:cs="Arial"/>
          <w:sz w:val="18"/>
          <w:szCs w:val="18"/>
        </w:rPr>
        <w:t>&gt;</w:t>
      </w:r>
    </w:p>
    <w:p w14:paraId="1E0EFC82" w14:textId="31698BE5" w:rsidR="00E13758" w:rsidRDefault="00CF0AF5" w:rsidP="00A6783A">
      <w:pPr>
        <w:pStyle w:val="Piedepgina"/>
        <w:tabs>
          <w:tab w:val="clear" w:pos="4252"/>
          <w:tab w:val="clear" w:pos="8504"/>
        </w:tabs>
        <w:spacing w:line="360" w:lineRule="auto"/>
        <w:ind w:left="-851"/>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68480" behindDoc="0" locked="0" layoutInCell="1" allowOverlap="1" wp14:anchorId="39289979" wp14:editId="49E71B96">
                <wp:simplePos x="0" y="0"/>
                <wp:positionH relativeFrom="column">
                  <wp:posOffset>1835592</wp:posOffset>
                </wp:positionH>
                <wp:positionV relativeFrom="paragraph">
                  <wp:posOffset>63955</wp:posOffset>
                </wp:positionV>
                <wp:extent cx="1725283" cy="0"/>
                <wp:effectExtent l="0" t="76200" r="27940" b="95250"/>
                <wp:wrapNone/>
                <wp:docPr id="9" name="Conector recto de flecha 9"/>
                <wp:cNvGraphicFramePr/>
                <a:graphic xmlns:a="http://schemas.openxmlformats.org/drawingml/2006/main">
                  <a:graphicData uri="http://schemas.microsoft.com/office/word/2010/wordprocessingShape">
                    <wps:wsp>
                      <wps:cNvCnPr/>
                      <wps:spPr>
                        <a:xfrm>
                          <a:off x="0" y="0"/>
                          <a:ext cx="1725283"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4C9FE9B5" id="_x0000_t32" coordsize="21600,21600" o:spt="32" o:oned="t" path="m,l21600,21600e" filled="f">
                <v:path arrowok="t" fillok="f" o:connecttype="none"/>
                <o:lock v:ext="edit" shapetype="t"/>
              </v:shapetype>
              <v:shape id="Conector recto de flecha 9" o:spid="_x0000_s1026" type="#_x0000_t32" style="position:absolute;margin-left:144.55pt;margin-top:5.05pt;width:135.8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" strokecolor="red" strokeweight="1.5pt">
                <v:stroke endarrow="block" joinstyle="miter"/>
              </v:shape>
            </w:pict>
          </mc:Fallback>
        </mc:AlternateContent>
      </w:r>
      <w:r w:rsidR="00E13758">
        <w:rPr>
          <w:rFonts w:ascii="Arial" w:hAnsi="Arial" w:cs="Arial"/>
          <w:sz w:val="18"/>
          <w:szCs w:val="18"/>
        </w:rPr>
        <w:t xml:space="preserve">   AGENCIA DE PUBLICIDAD Y MARKETING</w:t>
      </w:r>
      <w:r w:rsidR="00727412">
        <w:rPr>
          <w:rFonts w:ascii="Arial" w:hAnsi="Arial" w:cs="Arial"/>
          <w:sz w:val="18"/>
          <w:szCs w:val="18"/>
        </w:rPr>
        <w:tab/>
      </w:r>
      <w:r w:rsidR="00727412">
        <w:rPr>
          <w:rFonts w:ascii="Arial" w:hAnsi="Arial" w:cs="Arial"/>
          <w:sz w:val="18"/>
          <w:szCs w:val="18"/>
        </w:rPr>
        <w:tab/>
      </w:r>
      <w:r w:rsidR="00727412">
        <w:rPr>
          <w:rFonts w:ascii="Arial" w:hAnsi="Arial" w:cs="Arial"/>
          <w:sz w:val="18"/>
          <w:szCs w:val="18"/>
        </w:rPr>
        <w:tab/>
      </w:r>
      <w:r w:rsidR="00727412">
        <w:rPr>
          <w:rFonts w:ascii="Arial" w:hAnsi="Arial" w:cs="Arial"/>
          <w:sz w:val="18"/>
          <w:szCs w:val="18"/>
        </w:rPr>
        <w:tab/>
      </w:r>
      <w:r w:rsidR="00727412">
        <w:rPr>
          <w:rFonts w:ascii="Arial" w:hAnsi="Arial" w:cs="Arial"/>
          <w:sz w:val="18"/>
          <w:szCs w:val="18"/>
        </w:rPr>
        <w:tab/>
        <w:t>Lo que se ve</w:t>
      </w:r>
      <w:r w:rsidR="003E5BFC">
        <w:rPr>
          <w:rFonts w:ascii="Arial" w:hAnsi="Arial" w:cs="Arial"/>
          <w:sz w:val="18"/>
          <w:szCs w:val="18"/>
        </w:rPr>
        <w:t>rá</w:t>
      </w:r>
      <w:r w:rsidR="00727412">
        <w:rPr>
          <w:rFonts w:ascii="Arial" w:hAnsi="Arial" w:cs="Arial"/>
          <w:sz w:val="18"/>
          <w:szCs w:val="18"/>
        </w:rPr>
        <w:t xml:space="preserve"> en pa</w:t>
      </w:r>
      <w:r w:rsidR="003E5BFC">
        <w:rPr>
          <w:rFonts w:ascii="Arial" w:hAnsi="Arial" w:cs="Arial"/>
          <w:sz w:val="18"/>
          <w:szCs w:val="18"/>
        </w:rPr>
        <w:t>ntalla web</w:t>
      </w:r>
    </w:p>
    <w:p w14:paraId="7317CCB8" w14:textId="2E8AC1BB" w:rsidR="00A6783A" w:rsidRDefault="00A6783A" w:rsidP="00A6783A">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r w:rsidR="00E13758">
        <w:rPr>
          <w:rFonts w:ascii="Arial" w:hAnsi="Arial" w:cs="Arial"/>
          <w:sz w:val="18"/>
          <w:szCs w:val="18"/>
        </w:rPr>
        <w:t>/</w:t>
      </w:r>
      <w:proofErr w:type="spellStart"/>
      <w:proofErr w:type="gramStart"/>
      <w:r w:rsidR="00E13758">
        <w:rPr>
          <w:rFonts w:ascii="Arial" w:hAnsi="Arial" w:cs="Arial"/>
          <w:sz w:val="18"/>
          <w:szCs w:val="18"/>
        </w:rPr>
        <w:t>header</w:t>
      </w:r>
      <w:r>
        <w:rPr>
          <w:rFonts w:ascii="Arial" w:hAnsi="Arial" w:cs="Arial"/>
          <w:sz w:val="18"/>
          <w:szCs w:val="18"/>
        </w:rPr>
        <w:t>l</w:t>
      </w:r>
      <w:proofErr w:type="spellEnd"/>
      <w:proofErr w:type="gramEnd"/>
      <w:r w:rsidRPr="00A6783A">
        <w:rPr>
          <w:rFonts w:ascii="Arial" w:hAnsi="Arial" w:cs="Arial"/>
          <w:sz w:val="18"/>
          <w:szCs w:val="18"/>
        </w:rPr>
        <w:t>&gt;</w:t>
      </w:r>
    </w:p>
    <w:p w14:paraId="7315B2CA" w14:textId="5ACC6855" w:rsidR="00A6783A" w:rsidRDefault="00A6783A" w:rsidP="00A6783A">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proofErr w:type="spellStart"/>
      <w:r w:rsidR="00E13758">
        <w:rPr>
          <w:rFonts w:ascii="Arial" w:hAnsi="Arial" w:cs="Arial"/>
          <w:sz w:val="18"/>
          <w:szCs w:val="18"/>
        </w:rPr>
        <w:t>nav</w:t>
      </w:r>
      <w:bookmarkStart w:id="16" w:name="_GoBack"/>
      <w:bookmarkEnd w:id="16"/>
      <w:proofErr w:type="spellEnd"/>
      <w:r w:rsidRPr="00A6783A">
        <w:rPr>
          <w:rFonts w:ascii="Arial" w:hAnsi="Arial" w:cs="Arial"/>
          <w:sz w:val="18"/>
          <w:szCs w:val="18"/>
        </w:rPr>
        <w:t>&gt;</w:t>
      </w:r>
    </w:p>
    <w:p w14:paraId="3FB57AEC" w14:textId="461E8243" w:rsidR="00E13758" w:rsidRDefault="00004A4C" w:rsidP="00A6783A">
      <w:pPr>
        <w:pStyle w:val="Piedepgina"/>
        <w:tabs>
          <w:tab w:val="clear" w:pos="4252"/>
          <w:tab w:val="clear" w:pos="8504"/>
        </w:tabs>
        <w:spacing w:line="360" w:lineRule="auto"/>
        <w:ind w:left="-851"/>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59264" behindDoc="0" locked="0" layoutInCell="1" allowOverlap="1" wp14:anchorId="33DA1654" wp14:editId="211465F7">
                <wp:simplePos x="0" y="0"/>
                <wp:positionH relativeFrom="column">
                  <wp:posOffset>1973616</wp:posOffset>
                </wp:positionH>
                <wp:positionV relativeFrom="paragraph">
                  <wp:posOffset>102738</wp:posOffset>
                </wp:positionV>
                <wp:extent cx="4330460" cy="1992702"/>
                <wp:effectExtent l="0" t="0" r="13335" b="26670"/>
                <wp:wrapNone/>
                <wp:docPr id="4" name="Rectángulo redondeado 4"/>
                <wp:cNvGraphicFramePr/>
                <a:graphic xmlns:a="http://schemas.openxmlformats.org/drawingml/2006/main">
                  <a:graphicData uri="http://schemas.microsoft.com/office/word/2010/wordprocessingShape">
                    <wps:wsp>
                      <wps:cNvSpPr/>
                      <wps:spPr>
                        <a:xfrm>
                          <a:off x="0" y="0"/>
                          <a:ext cx="4330460" cy="1992702"/>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429DE768" w14:textId="65101C24" w:rsidR="00855DDF" w:rsidRPr="006E7C1A" w:rsidRDefault="00855DDF" w:rsidP="006E7C1A">
                            <w:pPr>
                              <w:jc w:val="both"/>
                              <w:rPr>
                                <w:sz w:val="20"/>
                                <w:szCs w:val="20"/>
                                <w:lang w:val="es-MX"/>
                              </w:rPr>
                            </w:pPr>
                            <w:r>
                              <w:rPr>
                                <w:sz w:val="20"/>
                                <w:szCs w:val="20"/>
                                <w:lang w:val="es-MX"/>
                              </w:rPr>
                              <w:t xml:space="preserve">En esta parte del código en html5 usamos el atributo id con el valor de “titulo” para poder identificar el elemento </w:t>
                            </w:r>
                            <w:r w:rsidRPr="00A6783A">
                              <w:rPr>
                                <w:rFonts w:ascii="Arial" w:hAnsi="Arial" w:cs="Arial"/>
                                <w:sz w:val="18"/>
                                <w:szCs w:val="18"/>
                              </w:rPr>
                              <w:t>&lt;</w:t>
                            </w:r>
                            <w:proofErr w:type="spellStart"/>
                            <w:r>
                              <w:rPr>
                                <w:rFonts w:ascii="Arial" w:hAnsi="Arial" w:cs="Arial"/>
                                <w:sz w:val="18"/>
                                <w:szCs w:val="18"/>
                              </w:rPr>
                              <w:t>header</w:t>
                            </w:r>
                            <w:proofErr w:type="spellEnd"/>
                            <w:r w:rsidRPr="00A6783A">
                              <w:rPr>
                                <w:rFonts w:ascii="Arial" w:hAnsi="Arial" w:cs="Arial"/>
                                <w:sz w:val="18"/>
                                <w:szCs w:val="18"/>
                              </w:rPr>
                              <w:t>&gt;</w:t>
                            </w:r>
                            <w:r>
                              <w:rPr>
                                <w:rFonts w:ascii="Arial" w:hAnsi="Arial" w:cs="Arial"/>
                                <w:sz w:val="18"/>
                                <w:szCs w:val="18"/>
                              </w:rPr>
                              <w:t xml:space="preserve">. Usando dicho valor y el carácter #, creamos un enlace al final del contenido que lleva al usuario hacia la parte superior de la página. Cuando el usuario hace clic en el enlace, en lugar de abrir un documento, el navegador desplaza la página hasta que el contenido </w:t>
                            </w:r>
                            <w:r w:rsidRPr="00A6783A">
                              <w:rPr>
                                <w:rFonts w:ascii="Arial" w:hAnsi="Arial" w:cs="Arial"/>
                                <w:sz w:val="18"/>
                                <w:szCs w:val="18"/>
                              </w:rPr>
                              <w:t>&lt;</w:t>
                            </w:r>
                            <w:proofErr w:type="spellStart"/>
                            <w:r>
                              <w:rPr>
                                <w:rFonts w:ascii="Arial" w:hAnsi="Arial" w:cs="Arial"/>
                                <w:sz w:val="18"/>
                                <w:szCs w:val="18"/>
                              </w:rPr>
                              <w:t>header</w:t>
                            </w:r>
                            <w:proofErr w:type="spellEnd"/>
                            <w:r>
                              <w:rPr>
                                <w:rFonts w:ascii="Arial" w:hAnsi="Arial" w:cs="Arial"/>
                                <w:sz w:val="18"/>
                                <w:szCs w:val="18"/>
                              </w:rPr>
                              <w:t xml:space="preserve"> </w:t>
                            </w:r>
                            <w:r w:rsidRPr="00A6783A">
                              <w:rPr>
                                <w:rFonts w:ascii="Arial" w:hAnsi="Arial" w:cs="Arial"/>
                                <w:sz w:val="18"/>
                                <w:szCs w:val="18"/>
                              </w:rPr>
                              <w:t>&gt;</w:t>
                            </w:r>
                            <w:r>
                              <w:rPr>
                                <w:rFonts w:ascii="Arial" w:hAnsi="Arial" w:cs="Arial"/>
                                <w:sz w:val="18"/>
                                <w:szCs w:val="18"/>
                              </w:rPr>
                              <w:t xml:space="preserve"> se vuelva visible.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DA1654" id="Rectángulo redondeado 4" o:spid="_x0000_s1026" style="position:absolute;left:0;text-align:left;margin-left:155.4pt;margin-top:8.1pt;width:341pt;height:15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" fillcolor="#ffd555 [2167]" strokecolor="#ffc000 [3207]" strokeweight=".5pt">
                <v:fill color2="#ffcc31 [2615]" rotate="t" colors="0 #ffdd9c;.5 #ffd78e;1 #ffd479" focus="100%" type="gradient">
                  <o:fill v:ext="view" type="gradientUnscaled"/>
                </v:fill>
                <v:stroke joinstyle="miter"/>
                <v:textbox>
                  <w:txbxContent>
                    <w:p w14:paraId="429DE768" w14:textId="65101C24" w:rsidR="00855DDF" w:rsidRPr="006E7C1A" w:rsidRDefault="00855DDF" w:rsidP="006E7C1A">
                      <w:pPr>
                        <w:jc w:val="both"/>
                        <w:rPr>
                          <w:sz w:val="20"/>
                          <w:szCs w:val="20"/>
                          <w:lang w:val="es-MX"/>
                        </w:rPr>
                      </w:pPr>
                      <w:r>
                        <w:rPr>
                          <w:sz w:val="20"/>
                          <w:szCs w:val="20"/>
                          <w:lang w:val="es-MX"/>
                        </w:rPr>
                        <w:t xml:space="preserve">En esta parte del código en html5 usamos el atributo id con el valor de “titulo” para poder identificar el elemento </w:t>
                      </w:r>
                      <w:r w:rsidRPr="00A6783A">
                        <w:rPr>
                          <w:rFonts w:ascii="Arial" w:hAnsi="Arial" w:cs="Arial"/>
                          <w:sz w:val="18"/>
                          <w:szCs w:val="18"/>
                        </w:rPr>
                        <w:t>&lt;</w:t>
                      </w:r>
                      <w:proofErr w:type="spellStart"/>
                      <w:r>
                        <w:rPr>
                          <w:rFonts w:ascii="Arial" w:hAnsi="Arial" w:cs="Arial"/>
                          <w:sz w:val="18"/>
                          <w:szCs w:val="18"/>
                        </w:rPr>
                        <w:t>header</w:t>
                      </w:r>
                      <w:proofErr w:type="spellEnd"/>
                      <w:r w:rsidRPr="00A6783A">
                        <w:rPr>
                          <w:rFonts w:ascii="Arial" w:hAnsi="Arial" w:cs="Arial"/>
                          <w:sz w:val="18"/>
                          <w:szCs w:val="18"/>
                        </w:rPr>
                        <w:t>&gt;</w:t>
                      </w:r>
                      <w:r>
                        <w:rPr>
                          <w:rFonts w:ascii="Arial" w:hAnsi="Arial" w:cs="Arial"/>
                          <w:sz w:val="18"/>
                          <w:szCs w:val="18"/>
                        </w:rPr>
                        <w:t xml:space="preserve">. Usando dicho valor y el carácter #, creamos un enlace al final del contenido que lleva al usuario hacia la parte superior de la página. Cuando el usuario hace clic en el enlace, en lugar de abrir un documento, el navegador desplaza la página hasta que el contenido </w:t>
                      </w:r>
                      <w:r w:rsidRPr="00A6783A">
                        <w:rPr>
                          <w:rFonts w:ascii="Arial" w:hAnsi="Arial" w:cs="Arial"/>
                          <w:sz w:val="18"/>
                          <w:szCs w:val="18"/>
                        </w:rPr>
                        <w:t>&lt;</w:t>
                      </w:r>
                      <w:proofErr w:type="spellStart"/>
                      <w:r>
                        <w:rPr>
                          <w:rFonts w:ascii="Arial" w:hAnsi="Arial" w:cs="Arial"/>
                          <w:sz w:val="18"/>
                          <w:szCs w:val="18"/>
                        </w:rPr>
                        <w:t>header</w:t>
                      </w:r>
                      <w:proofErr w:type="spellEnd"/>
                      <w:r>
                        <w:rPr>
                          <w:rFonts w:ascii="Arial" w:hAnsi="Arial" w:cs="Arial"/>
                          <w:sz w:val="18"/>
                          <w:szCs w:val="18"/>
                        </w:rPr>
                        <w:t xml:space="preserve"> </w:t>
                      </w:r>
                      <w:r w:rsidRPr="00A6783A">
                        <w:rPr>
                          <w:rFonts w:ascii="Arial" w:hAnsi="Arial" w:cs="Arial"/>
                          <w:sz w:val="18"/>
                          <w:szCs w:val="18"/>
                        </w:rPr>
                        <w:t>&gt;</w:t>
                      </w:r>
                      <w:r>
                        <w:rPr>
                          <w:rFonts w:ascii="Arial" w:hAnsi="Arial" w:cs="Arial"/>
                          <w:sz w:val="18"/>
                          <w:szCs w:val="18"/>
                        </w:rPr>
                        <w:t xml:space="preserve"> se vuelva visible.</w:t>
                      </w:r>
                    </w:p>
                  </w:txbxContent>
                </v:textbox>
              </v:roundrect>
            </w:pict>
          </mc:Fallback>
        </mc:AlternateContent>
      </w:r>
      <w:r w:rsidR="00E13758">
        <w:rPr>
          <w:rFonts w:ascii="Arial" w:hAnsi="Arial" w:cs="Arial"/>
          <w:sz w:val="18"/>
          <w:szCs w:val="18"/>
        </w:rPr>
        <w:t xml:space="preserve">   Principal / Fotos / Videos / Contacto /Inicio</w:t>
      </w:r>
    </w:p>
    <w:p w14:paraId="2278EAA4" w14:textId="7F965A98" w:rsidR="00A6783A" w:rsidRDefault="00A6783A" w:rsidP="00A6783A">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r w:rsidR="00E13758">
        <w:rPr>
          <w:rFonts w:ascii="Arial" w:hAnsi="Arial" w:cs="Arial"/>
          <w:sz w:val="18"/>
          <w:szCs w:val="18"/>
        </w:rPr>
        <w:t>/</w:t>
      </w:r>
      <w:proofErr w:type="spellStart"/>
      <w:proofErr w:type="gramStart"/>
      <w:r w:rsidR="00E13758">
        <w:rPr>
          <w:rFonts w:ascii="Arial" w:hAnsi="Arial" w:cs="Arial"/>
          <w:sz w:val="18"/>
          <w:szCs w:val="18"/>
        </w:rPr>
        <w:t>nav</w:t>
      </w:r>
      <w:r>
        <w:rPr>
          <w:rFonts w:ascii="Arial" w:hAnsi="Arial" w:cs="Arial"/>
          <w:sz w:val="18"/>
          <w:szCs w:val="18"/>
        </w:rPr>
        <w:t>l</w:t>
      </w:r>
      <w:proofErr w:type="spellEnd"/>
      <w:proofErr w:type="gramEnd"/>
      <w:r w:rsidRPr="00A6783A">
        <w:rPr>
          <w:rFonts w:ascii="Arial" w:hAnsi="Arial" w:cs="Arial"/>
          <w:sz w:val="18"/>
          <w:szCs w:val="18"/>
        </w:rPr>
        <w:t>&gt;</w:t>
      </w:r>
    </w:p>
    <w:p w14:paraId="13CE67C7" w14:textId="00CCB104" w:rsidR="00A6783A" w:rsidRDefault="00A6783A" w:rsidP="00A6783A">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proofErr w:type="spellStart"/>
      <w:proofErr w:type="gramStart"/>
      <w:r w:rsidR="00E13758">
        <w:rPr>
          <w:rFonts w:ascii="Arial" w:hAnsi="Arial" w:cs="Arial"/>
          <w:sz w:val="18"/>
          <w:szCs w:val="18"/>
        </w:rPr>
        <w:t>main</w:t>
      </w:r>
      <w:proofErr w:type="spellEnd"/>
      <w:proofErr w:type="gramEnd"/>
      <w:r w:rsidRPr="00A6783A">
        <w:rPr>
          <w:rFonts w:ascii="Arial" w:hAnsi="Arial" w:cs="Arial"/>
          <w:sz w:val="18"/>
          <w:szCs w:val="18"/>
        </w:rPr>
        <w:t>&gt;</w:t>
      </w:r>
    </w:p>
    <w:p w14:paraId="73EE940B" w14:textId="0DCC9383" w:rsidR="00E13758" w:rsidRDefault="00E13758" w:rsidP="00E13758">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proofErr w:type="spellStart"/>
      <w:proofErr w:type="gramStart"/>
      <w:r>
        <w:rPr>
          <w:rFonts w:ascii="Arial" w:hAnsi="Arial" w:cs="Arial"/>
          <w:sz w:val="18"/>
          <w:szCs w:val="18"/>
        </w:rPr>
        <w:t>section</w:t>
      </w:r>
      <w:proofErr w:type="spellEnd"/>
      <w:proofErr w:type="gramEnd"/>
      <w:r w:rsidRPr="00A6783A">
        <w:rPr>
          <w:rFonts w:ascii="Arial" w:hAnsi="Arial" w:cs="Arial"/>
          <w:sz w:val="18"/>
          <w:szCs w:val="18"/>
        </w:rPr>
        <w:t>&gt;</w:t>
      </w:r>
    </w:p>
    <w:p w14:paraId="62136E0D" w14:textId="4CAEE368" w:rsidR="00E13758" w:rsidRDefault="00E13758" w:rsidP="00E13758">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p</w:t>
      </w:r>
      <w:r w:rsidRPr="00A6783A">
        <w:rPr>
          <w:rFonts w:ascii="Arial" w:hAnsi="Arial" w:cs="Arial"/>
          <w:sz w:val="18"/>
          <w:szCs w:val="18"/>
        </w:rPr>
        <w:t>&gt;</w:t>
      </w:r>
      <w:r>
        <w:rPr>
          <w:rFonts w:ascii="Arial" w:hAnsi="Arial" w:cs="Arial"/>
          <w:sz w:val="18"/>
          <w:szCs w:val="18"/>
        </w:rPr>
        <w:t>Artículo 1</w:t>
      </w:r>
      <w:r w:rsidRPr="00A6783A">
        <w:rPr>
          <w:rFonts w:ascii="Arial" w:hAnsi="Arial" w:cs="Arial"/>
          <w:sz w:val="18"/>
          <w:szCs w:val="18"/>
        </w:rPr>
        <w:t>&lt;</w:t>
      </w:r>
      <w:r>
        <w:rPr>
          <w:rFonts w:ascii="Arial" w:hAnsi="Arial" w:cs="Arial"/>
          <w:sz w:val="18"/>
          <w:szCs w:val="18"/>
        </w:rPr>
        <w:t>/p</w:t>
      </w:r>
      <w:r w:rsidRPr="00A6783A">
        <w:rPr>
          <w:rFonts w:ascii="Arial" w:hAnsi="Arial" w:cs="Arial"/>
          <w:sz w:val="18"/>
          <w:szCs w:val="18"/>
        </w:rPr>
        <w:t>&gt;</w:t>
      </w:r>
    </w:p>
    <w:p w14:paraId="5F7DB50A" w14:textId="2DEC2382" w:rsidR="00E13758" w:rsidRDefault="00E13758" w:rsidP="00E13758">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p</w:t>
      </w:r>
      <w:r w:rsidRPr="00A6783A">
        <w:rPr>
          <w:rFonts w:ascii="Arial" w:hAnsi="Arial" w:cs="Arial"/>
          <w:sz w:val="18"/>
          <w:szCs w:val="18"/>
        </w:rPr>
        <w:t>&gt;</w:t>
      </w:r>
      <w:r>
        <w:rPr>
          <w:rFonts w:ascii="Arial" w:hAnsi="Arial" w:cs="Arial"/>
          <w:sz w:val="18"/>
          <w:szCs w:val="18"/>
        </w:rPr>
        <w:t>Artículo 2</w:t>
      </w:r>
      <w:r w:rsidRPr="00A6783A">
        <w:rPr>
          <w:rFonts w:ascii="Arial" w:hAnsi="Arial" w:cs="Arial"/>
          <w:sz w:val="18"/>
          <w:szCs w:val="18"/>
        </w:rPr>
        <w:t>&lt;</w:t>
      </w:r>
      <w:r>
        <w:rPr>
          <w:rFonts w:ascii="Arial" w:hAnsi="Arial" w:cs="Arial"/>
          <w:sz w:val="18"/>
          <w:szCs w:val="18"/>
        </w:rPr>
        <w:t>/p</w:t>
      </w:r>
      <w:r w:rsidRPr="00A6783A">
        <w:rPr>
          <w:rFonts w:ascii="Arial" w:hAnsi="Arial" w:cs="Arial"/>
          <w:sz w:val="18"/>
          <w:szCs w:val="18"/>
        </w:rPr>
        <w:t>&gt;</w:t>
      </w:r>
    </w:p>
    <w:p w14:paraId="5234D1D0" w14:textId="3FFBE444" w:rsidR="00E13758" w:rsidRDefault="00E13758" w:rsidP="00E13758">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p</w:t>
      </w:r>
      <w:r w:rsidRPr="00A6783A">
        <w:rPr>
          <w:rFonts w:ascii="Arial" w:hAnsi="Arial" w:cs="Arial"/>
          <w:sz w:val="18"/>
          <w:szCs w:val="18"/>
        </w:rPr>
        <w:t>&gt;</w:t>
      </w:r>
      <w:r>
        <w:rPr>
          <w:rFonts w:ascii="Arial" w:hAnsi="Arial" w:cs="Arial"/>
          <w:sz w:val="18"/>
          <w:szCs w:val="18"/>
        </w:rPr>
        <w:t>Artículo 3</w:t>
      </w:r>
      <w:r w:rsidRPr="00A6783A">
        <w:rPr>
          <w:rFonts w:ascii="Arial" w:hAnsi="Arial" w:cs="Arial"/>
          <w:sz w:val="18"/>
          <w:szCs w:val="18"/>
        </w:rPr>
        <w:t>&lt;</w:t>
      </w:r>
      <w:r>
        <w:rPr>
          <w:rFonts w:ascii="Arial" w:hAnsi="Arial" w:cs="Arial"/>
          <w:sz w:val="18"/>
          <w:szCs w:val="18"/>
        </w:rPr>
        <w:t>/p</w:t>
      </w:r>
      <w:r w:rsidRPr="00A6783A">
        <w:rPr>
          <w:rFonts w:ascii="Arial" w:hAnsi="Arial" w:cs="Arial"/>
          <w:sz w:val="18"/>
          <w:szCs w:val="18"/>
        </w:rPr>
        <w:t>&gt;</w:t>
      </w:r>
    </w:p>
    <w:p w14:paraId="7A35DB41" w14:textId="2F5DFD6D" w:rsidR="00E13758" w:rsidRDefault="00E13758" w:rsidP="00E13758">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p</w:t>
      </w:r>
      <w:r w:rsidRPr="00A6783A">
        <w:rPr>
          <w:rFonts w:ascii="Arial" w:hAnsi="Arial" w:cs="Arial"/>
          <w:sz w:val="18"/>
          <w:szCs w:val="18"/>
        </w:rPr>
        <w:t>&gt;</w:t>
      </w:r>
      <w:r>
        <w:rPr>
          <w:rFonts w:ascii="Arial" w:hAnsi="Arial" w:cs="Arial"/>
          <w:sz w:val="18"/>
          <w:szCs w:val="18"/>
        </w:rPr>
        <w:t>Artículo 4</w:t>
      </w:r>
      <w:r w:rsidRPr="00A6783A">
        <w:rPr>
          <w:rFonts w:ascii="Arial" w:hAnsi="Arial" w:cs="Arial"/>
          <w:sz w:val="18"/>
          <w:szCs w:val="18"/>
        </w:rPr>
        <w:t>&lt;</w:t>
      </w:r>
      <w:r>
        <w:rPr>
          <w:rFonts w:ascii="Arial" w:hAnsi="Arial" w:cs="Arial"/>
          <w:sz w:val="18"/>
          <w:szCs w:val="18"/>
        </w:rPr>
        <w:t>/p</w:t>
      </w:r>
      <w:r w:rsidRPr="00A6783A">
        <w:rPr>
          <w:rFonts w:ascii="Arial" w:hAnsi="Arial" w:cs="Arial"/>
          <w:sz w:val="18"/>
          <w:szCs w:val="18"/>
        </w:rPr>
        <w:t>&gt;</w:t>
      </w:r>
    </w:p>
    <w:p w14:paraId="6B194644" w14:textId="1FCAE36F" w:rsidR="00E13758" w:rsidRDefault="00E13758" w:rsidP="00E13758">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p</w:t>
      </w:r>
      <w:r w:rsidRPr="00A6783A">
        <w:rPr>
          <w:rFonts w:ascii="Arial" w:hAnsi="Arial" w:cs="Arial"/>
          <w:sz w:val="18"/>
          <w:szCs w:val="18"/>
        </w:rPr>
        <w:t>&gt;</w:t>
      </w:r>
      <w:r>
        <w:rPr>
          <w:rFonts w:ascii="Arial" w:hAnsi="Arial" w:cs="Arial"/>
          <w:sz w:val="18"/>
          <w:szCs w:val="18"/>
        </w:rPr>
        <w:t>Artículo 5</w:t>
      </w:r>
      <w:r w:rsidRPr="00A6783A">
        <w:rPr>
          <w:rFonts w:ascii="Arial" w:hAnsi="Arial" w:cs="Arial"/>
          <w:sz w:val="18"/>
          <w:szCs w:val="18"/>
        </w:rPr>
        <w:t>&lt;</w:t>
      </w:r>
      <w:r>
        <w:rPr>
          <w:rFonts w:ascii="Arial" w:hAnsi="Arial" w:cs="Arial"/>
          <w:sz w:val="18"/>
          <w:szCs w:val="18"/>
        </w:rPr>
        <w:t>/p</w:t>
      </w:r>
      <w:r w:rsidRPr="00A6783A">
        <w:rPr>
          <w:rFonts w:ascii="Arial" w:hAnsi="Arial" w:cs="Arial"/>
          <w:sz w:val="18"/>
          <w:szCs w:val="18"/>
        </w:rPr>
        <w:t>&gt;</w:t>
      </w:r>
    </w:p>
    <w:p w14:paraId="58233700" w14:textId="6D4BDB05" w:rsidR="00E13758" w:rsidRDefault="00E13758" w:rsidP="00E13758">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p</w:t>
      </w:r>
      <w:r w:rsidRPr="00A6783A">
        <w:rPr>
          <w:rFonts w:ascii="Arial" w:hAnsi="Arial" w:cs="Arial"/>
          <w:sz w:val="18"/>
          <w:szCs w:val="18"/>
        </w:rPr>
        <w:t>&gt;</w:t>
      </w:r>
      <w:r>
        <w:rPr>
          <w:rFonts w:ascii="Arial" w:hAnsi="Arial" w:cs="Arial"/>
          <w:sz w:val="18"/>
          <w:szCs w:val="18"/>
        </w:rPr>
        <w:t>Artículo 6</w:t>
      </w:r>
      <w:r w:rsidRPr="00A6783A">
        <w:rPr>
          <w:rFonts w:ascii="Arial" w:hAnsi="Arial" w:cs="Arial"/>
          <w:sz w:val="18"/>
          <w:szCs w:val="18"/>
        </w:rPr>
        <w:t>&lt;</w:t>
      </w:r>
      <w:r>
        <w:rPr>
          <w:rFonts w:ascii="Arial" w:hAnsi="Arial" w:cs="Arial"/>
          <w:sz w:val="18"/>
          <w:szCs w:val="18"/>
        </w:rPr>
        <w:t>/p</w:t>
      </w:r>
      <w:r w:rsidRPr="00A6783A">
        <w:rPr>
          <w:rFonts w:ascii="Arial" w:hAnsi="Arial" w:cs="Arial"/>
          <w:sz w:val="18"/>
          <w:szCs w:val="18"/>
        </w:rPr>
        <w:t>&gt;</w:t>
      </w:r>
    </w:p>
    <w:p w14:paraId="14322390" w14:textId="2E5A551E" w:rsidR="00E13758" w:rsidRDefault="00E13758" w:rsidP="00E13758">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p</w:t>
      </w:r>
      <w:r w:rsidRPr="00A6783A">
        <w:rPr>
          <w:rFonts w:ascii="Arial" w:hAnsi="Arial" w:cs="Arial"/>
          <w:sz w:val="18"/>
          <w:szCs w:val="18"/>
        </w:rPr>
        <w:t>&gt;</w:t>
      </w:r>
      <w:r>
        <w:rPr>
          <w:rFonts w:ascii="Arial" w:hAnsi="Arial" w:cs="Arial"/>
          <w:sz w:val="18"/>
          <w:szCs w:val="18"/>
        </w:rPr>
        <w:t>Artículo 7</w:t>
      </w:r>
      <w:r w:rsidRPr="00A6783A">
        <w:rPr>
          <w:rFonts w:ascii="Arial" w:hAnsi="Arial" w:cs="Arial"/>
          <w:sz w:val="18"/>
          <w:szCs w:val="18"/>
        </w:rPr>
        <w:t>&lt;</w:t>
      </w:r>
      <w:r>
        <w:rPr>
          <w:rFonts w:ascii="Arial" w:hAnsi="Arial" w:cs="Arial"/>
          <w:sz w:val="18"/>
          <w:szCs w:val="18"/>
        </w:rPr>
        <w:t>/p</w:t>
      </w:r>
      <w:r w:rsidRPr="00A6783A">
        <w:rPr>
          <w:rFonts w:ascii="Arial" w:hAnsi="Arial" w:cs="Arial"/>
          <w:sz w:val="18"/>
          <w:szCs w:val="18"/>
        </w:rPr>
        <w:t>&gt;</w:t>
      </w:r>
    </w:p>
    <w:p w14:paraId="22B25DEA" w14:textId="32A6AC2B" w:rsidR="00E13758" w:rsidRDefault="00E13758" w:rsidP="00E13758">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p</w:t>
      </w:r>
      <w:r w:rsidRPr="00A6783A">
        <w:rPr>
          <w:rFonts w:ascii="Arial" w:hAnsi="Arial" w:cs="Arial"/>
          <w:sz w:val="18"/>
          <w:szCs w:val="18"/>
        </w:rPr>
        <w:t>&gt;&lt;</w:t>
      </w:r>
      <w:r>
        <w:rPr>
          <w:rFonts w:ascii="Arial" w:hAnsi="Arial" w:cs="Arial"/>
          <w:sz w:val="18"/>
          <w:szCs w:val="18"/>
        </w:rPr>
        <w:t xml:space="preserve">a </w:t>
      </w:r>
      <w:proofErr w:type="spellStart"/>
      <w:r>
        <w:rPr>
          <w:rFonts w:ascii="Arial" w:hAnsi="Arial" w:cs="Arial"/>
          <w:sz w:val="18"/>
          <w:szCs w:val="18"/>
        </w:rPr>
        <w:t>href</w:t>
      </w:r>
      <w:proofErr w:type="spellEnd"/>
      <w:r>
        <w:rPr>
          <w:rFonts w:ascii="Arial" w:hAnsi="Arial" w:cs="Arial"/>
          <w:sz w:val="18"/>
          <w:szCs w:val="18"/>
        </w:rPr>
        <w:t>=”#</w:t>
      </w:r>
      <w:proofErr w:type="spellStart"/>
      <w:r>
        <w:rPr>
          <w:rFonts w:ascii="Arial" w:hAnsi="Arial" w:cs="Arial"/>
          <w:sz w:val="18"/>
          <w:szCs w:val="18"/>
        </w:rPr>
        <w:t>titulo</w:t>
      </w:r>
      <w:proofErr w:type="spellEnd"/>
      <w:r>
        <w:rPr>
          <w:rFonts w:ascii="Arial" w:hAnsi="Arial" w:cs="Arial"/>
          <w:sz w:val="18"/>
          <w:szCs w:val="18"/>
        </w:rPr>
        <w:t>”</w:t>
      </w:r>
      <w:r w:rsidRPr="00A6783A">
        <w:rPr>
          <w:rFonts w:ascii="Arial" w:hAnsi="Arial" w:cs="Arial"/>
          <w:sz w:val="18"/>
          <w:szCs w:val="18"/>
        </w:rPr>
        <w:t>&gt;</w:t>
      </w:r>
      <w:r>
        <w:rPr>
          <w:rFonts w:ascii="Arial" w:hAnsi="Arial" w:cs="Arial"/>
          <w:sz w:val="18"/>
          <w:szCs w:val="18"/>
        </w:rPr>
        <w:t>Volver</w:t>
      </w:r>
      <w:r w:rsidRPr="00A6783A">
        <w:rPr>
          <w:rFonts w:ascii="Arial" w:hAnsi="Arial" w:cs="Arial"/>
          <w:sz w:val="18"/>
          <w:szCs w:val="18"/>
        </w:rPr>
        <w:t>&lt;</w:t>
      </w:r>
      <w:r>
        <w:rPr>
          <w:rFonts w:ascii="Arial" w:hAnsi="Arial" w:cs="Arial"/>
          <w:sz w:val="18"/>
          <w:szCs w:val="18"/>
        </w:rPr>
        <w:t>/a</w:t>
      </w:r>
      <w:r w:rsidRPr="00A6783A">
        <w:rPr>
          <w:rFonts w:ascii="Arial" w:hAnsi="Arial" w:cs="Arial"/>
          <w:sz w:val="18"/>
          <w:szCs w:val="18"/>
        </w:rPr>
        <w:t>&gt;&lt;</w:t>
      </w:r>
      <w:r>
        <w:rPr>
          <w:rFonts w:ascii="Arial" w:hAnsi="Arial" w:cs="Arial"/>
          <w:sz w:val="18"/>
          <w:szCs w:val="18"/>
        </w:rPr>
        <w:t>/p</w:t>
      </w:r>
      <w:r w:rsidRPr="00A6783A">
        <w:rPr>
          <w:rFonts w:ascii="Arial" w:hAnsi="Arial" w:cs="Arial"/>
          <w:sz w:val="18"/>
          <w:szCs w:val="18"/>
        </w:rPr>
        <w:t>&gt;</w:t>
      </w:r>
    </w:p>
    <w:p w14:paraId="2FC98D7C" w14:textId="642DC8BD" w:rsidR="00E13758" w:rsidRDefault="00E13758" w:rsidP="00E13758">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w:t>
      </w:r>
      <w:proofErr w:type="spellStart"/>
      <w:proofErr w:type="gramStart"/>
      <w:r>
        <w:rPr>
          <w:rFonts w:ascii="Arial" w:hAnsi="Arial" w:cs="Arial"/>
          <w:sz w:val="18"/>
          <w:szCs w:val="18"/>
        </w:rPr>
        <w:t>section</w:t>
      </w:r>
      <w:proofErr w:type="spellEnd"/>
      <w:proofErr w:type="gramEnd"/>
      <w:r w:rsidRPr="00A6783A">
        <w:rPr>
          <w:rFonts w:ascii="Arial" w:hAnsi="Arial" w:cs="Arial"/>
          <w:sz w:val="18"/>
          <w:szCs w:val="18"/>
        </w:rPr>
        <w:t>&gt;</w:t>
      </w:r>
    </w:p>
    <w:p w14:paraId="35668002" w14:textId="10BE00B5" w:rsidR="00E13758" w:rsidRDefault="00E13758" w:rsidP="00E13758">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r>
        <w:rPr>
          <w:rFonts w:ascii="Arial" w:hAnsi="Arial" w:cs="Arial"/>
          <w:sz w:val="18"/>
          <w:szCs w:val="18"/>
        </w:rPr>
        <w:t>/</w:t>
      </w:r>
      <w:proofErr w:type="spellStart"/>
      <w:proofErr w:type="gramStart"/>
      <w:r>
        <w:rPr>
          <w:rFonts w:ascii="Arial" w:hAnsi="Arial" w:cs="Arial"/>
          <w:sz w:val="18"/>
          <w:szCs w:val="18"/>
        </w:rPr>
        <w:t>mainl</w:t>
      </w:r>
      <w:proofErr w:type="spellEnd"/>
      <w:proofErr w:type="gramEnd"/>
      <w:r w:rsidRPr="00A6783A">
        <w:rPr>
          <w:rFonts w:ascii="Arial" w:hAnsi="Arial" w:cs="Arial"/>
          <w:sz w:val="18"/>
          <w:szCs w:val="18"/>
        </w:rPr>
        <w:t>&gt;</w:t>
      </w:r>
    </w:p>
    <w:p w14:paraId="384998C8" w14:textId="44450C81" w:rsidR="00E13758" w:rsidRDefault="00E13758" w:rsidP="00E13758">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proofErr w:type="spellStart"/>
      <w:proofErr w:type="gramStart"/>
      <w:r>
        <w:rPr>
          <w:rFonts w:ascii="Arial" w:hAnsi="Arial" w:cs="Arial"/>
          <w:sz w:val="18"/>
          <w:szCs w:val="18"/>
        </w:rPr>
        <w:t>footer</w:t>
      </w:r>
      <w:proofErr w:type="spellEnd"/>
      <w:proofErr w:type="gramEnd"/>
      <w:r w:rsidRPr="00A6783A">
        <w:rPr>
          <w:rFonts w:ascii="Arial" w:hAnsi="Arial" w:cs="Arial"/>
          <w:sz w:val="18"/>
          <w:szCs w:val="18"/>
        </w:rPr>
        <w:t>&gt;</w:t>
      </w:r>
    </w:p>
    <w:p w14:paraId="27FD975E" w14:textId="38153FBA" w:rsidR="00E13758" w:rsidRDefault="00E13758" w:rsidP="00E13758">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&amp;</w:t>
      </w:r>
      <w:proofErr w:type="spellStart"/>
      <w:r>
        <w:rPr>
          <w:rFonts w:ascii="Arial" w:hAnsi="Arial" w:cs="Arial"/>
          <w:sz w:val="18"/>
          <w:szCs w:val="18"/>
        </w:rPr>
        <w:t>copy</w:t>
      </w:r>
      <w:proofErr w:type="spellEnd"/>
      <w:r>
        <w:rPr>
          <w:rFonts w:ascii="Arial" w:hAnsi="Arial" w:cs="Arial"/>
          <w:sz w:val="18"/>
          <w:szCs w:val="18"/>
        </w:rPr>
        <w:t>; Derechos Reservados Agencia de Publicidad y Marketing 2023</w:t>
      </w:r>
    </w:p>
    <w:p w14:paraId="7A76F224" w14:textId="5ACBB8D5" w:rsidR="00E13758" w:rsidRDefault="00E13758" w:rsidP="00E13758">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w:t>
      </w:r>
      <w:proofErr w:type="spellStart"/>
      <w:proofErr w:type="gramStart"/>
      <w:r>
        <w:rPr>
          <w:rFonts w:ascii="Arial" w:hAnsi="Arial" w:cs="Arial"/>
          <w:sz w:val="18"/>
          <w:szCs w:val="18"/>
        </w:rPr>
        <w:t>footer</w:t>
      </w:r>
      <w:proofErr w:type="spellEnd"/>
      <w:proofErr w:type="gramEnd"/>
      <w:r w:rsidRPr="00A6783A">
        <w:rPr>
          <w:rFonts w:ascii="Arial" w:hAnsi="Arial" w:cs="Arial"/>
          <w:sz w:val="18"/>
          <w:szCs w:val="18"/>
        </w:rPr>
        <w:t>&gt;</w:t>
      </w:r>
    </w:p>
    <w:p w14:paraId="403445D7" w14:textId="1AE3422E" w:rsidR="00E13758" w:rsidRDefault="00E13758" w:rsidP="00E13758">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r>
        <w:rPr>
          <w:rFonts w:ascii="Arial" w:hAnsi="Arial" w:cs="Arial"/>
          <w:sz w:val="18"/>
          <w:szCs w:val="18"/>
        </w:rPr>
        <w:t>/</w:t>
      </w:r>
      <w:proofErr w:type="spellStart"/>
      <w:proofErr w:type="gramStart"/>
      <w:r>
        <w:rPr>
          <w:rFonts w:ascii="Arial" w:hAnsi="Arial" w:cs="Arial"/>
          <w:sz w:val="18"/>
          <w:szCs w:val="18"/>
        </w:rPr>
        <w:t>boody</w:t>
      </w:r>
      <w:proofErr w:type="spellEnd"/>
      <w:proofErr w:type="gramEnd"/>
      <w:r w:rsidRPr="00A6783A">
        <w:rPr>
          <w:rFonts w:ascii="Arial" w:hAnsi="Arial" w:cs="Arial"/>
          <w:sz w:val="18"/>
          <w:szCs w:val="18"/>
        </w:rPr>
        <w:t>&gt;</w:t>
      </w:r>
    </w:p>
    <w:p w14:paraId="11F6958A" w14:textId="709096EF" w:rsidR="00A6783A" w:rsidRDefault="00E13758" w:rsidP="002B49FA">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r w:rsidR="006E7C1A">
        <w:rPr>
          <w:rFonts w:ascii="Arial" w:hAnsi="Arial" w:cs="Arial"/>
          <w:sz w:val="18"/>
          <w:szCs w:val="18"/>
        </w:rPr>
        <w:t>/</w:t>
      </w:r>
      <w:proofErr w:type="spellStart"/>
      <w:proofErr w:type="gramStart"/>
      <w:r>
        <w:rPr>
          <w:rFonts w:ascii="Arial" w:hAnsi="Arial" w:cs="Arial"/>
          <w:sz w:val="18"/>
          <w:szCs w:val="18"/>
        </w:rPr>
        <w:t>html</w:t>
      </w:r>
      <w:proofErr w:type="spellEnd"/>
      <w:proofErr w:type="gramEnd"/>
      <w:r w:rsidRPr="00A6783A">
        <w:rPr>
          <w:rFonts w:ascii="Arial" w:hAnsi="Arial" w:cs="Arial"/>
          <w:sz w:val="18"/>
          <w:szCs w:val="18"/>
        </w:rPr>
        <w:t>&gt;</w:t>
      </w:r>
    </w:p>
    <w:p w14:paraId="0887477D" w14:textId="4AE5ED8E" w:rsidR="00A6783A" w:rsidRPr="0013776D" w:rsidRDefault="006E7C1A" w:rsidP="00A6783A">
      <w:pPr>
        <w:pStyle w:val="Piedepgina"/>
        <w:tabs>
          <w:tab w:val="clear" w:pos="4252"/>
          <w:tab w:val="clear" w:pos="8504"/>
        </w:tabs>
        <w:spacing w:line="360" w:lineRule="auto"/>
        <w:ind w:left="-851"/>
        <w:rPr>
          <w:rFonts w:ascii="Arial" w:hAnsi="Arial" w:cs="Arial"/>
          <w:b/>
          <w:sz w:val="18"/>
          <w:szCs w:val="18"/>
        </w:rPr>
      </w:pPr>
      <w:r w:rsidRPr="0013776D">
        <w:rPr>
          <w:rFonts w:ascii="Arial" w:hAnsi="Arial" w:cs="Arial"/>
          <w:b/>
          <w:sz w:val="18"/>
          <w:szCs w:val="18"/>
        </w:rPr>
        <w:t>Para enviar correo electrónico tenemos:</w:t>
      </w:r>
    </w:p>
    <w:p w14:paraId="71D74D74" w14:textId="77777777" w:rsidR="006E7C1A" w:rsidRDefault="006E7C1A" w:rsidP="00A6783A">
      <w:pPr>
        <w:pStyle w:val="Piedepgina"/>
        <w:tabs>
          <w:tab w:val="clear" w:pos="4252"/>
          <w:tab w:val="clear" w:pos="8504"/>
        </w:tabs>
        <w:spacing w:line="360" w:lineRule="auto"/>
        <w:ind w:left="-851"/>
        <w:rPr>
          <w:rFonts w:ascii="Arial" w:hAnsi="Arial" w:cs="Arial"/>
          <w:sz w:val="18"/>
          <w:szCs w:val="18"/>
        </w:rPr>
      </w:pPr>
    </w:p>
    <w:p w14:paraId="6BC3586B" w14:textId="05B45C38" w:rsidR="006E7C1A" w:rsidRDefault="006E7C1A" w:rsidP="00A6783A">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proofErr w:type="spellStart"/>
      <w:proofErr w:type="gramStart"/>
      <w:r>
        <w:rPr>
          <w:rFonts w:ascii="Arial" w:hAnsi="Arial" w:cs="Arial"/>
          <w:sz w:val="18"/>
          <w:szCs w:val="18"/>
        </w:rPr>
        <w:t>footer</w:t>
      </w:r>
      <w:proofErr w:type="spellEnd"/>
      <w:proofErr w:type="gramEnd"/>
      <w:r w:rsidRPr="00A6783A">
        <w:rPr>
          <w:rFonts w:ascii="Arial" w:hAnsi="Arial" w:cs="Arial"/>
          <w:sz w:val="18"/>
          <w:szCs w:val="18"/>
        </w:rPr>
        <w:t>&gt;</w:t>
      </w:r>
    </w:p>
    <w:p w14:paraId="3E951B4F" w14:textId="43A32AA7" w:rsidR="006E7C1A" w:rsidRDefault="006E7C1A" w:rsidP="00A6783A">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proofErr w:type="spellStart"/>
      <w:proofErr w:type="gramStart"/>
      <w:r>
        <w:rPr>
          <w:rFonts w:ascii="Arial" w:hAnsi="Arial" w:cs="Arial"/>
          <w:sz w:val="18"/>
          <w:szCs w:val="18"/>
        </w:rPr>
        <w:t>address</w:t>
      </w:r>
      <w:proofErr w:type="spellEnd"/>
      <w:r w:rsidRPr="00A6783A">
        <w:rPr>
          <w:rFonts w:ascii="Arial" w:hAnsi="Arial" w:cs="Arial"/>
          <w:sz w:val="18"/>
          <w:szCs w:val="18"/>
        </w:rPr>
        <w:t>&gt;</w:t>
      </w:r>
      <w:proofErr w:type="gramEnd"/>
      <w:r>
        <w:rPr>
          <w:rFonts w:ascii="Arial" w:hAnsi="Arial" w:cs="Arial"/>
          <w:sz w:val="18"/>
          <w:szCs w:val="18"/>
        </w:rPr>
        <w:t>México, CDMX</w:t>
      </w:r>
      <w:r w:rsidRPr="00A6783A">
        <w:rPr>
          <w:rFonts w:ascii="Arial" w:hAnsi="Arial" w:cs="Arial"/>
          <w:sz w:val="18"/>
          <w:szCs w:val="18"/>
        </w:rPr>
        <w:t>&lt;</w:t>
      </w:r>
      <w:r>
        <w:rPr>
          <w:rFonts w:ascii="Arial" w:hAnsi="Arial" w:cs="Arial"/>
          <w:sz w:val="18"/>
          <w:szCs w:val="18"/>
        </w:rPr>
        <w:t>/</w:t>
      </w:r>
      <w:proofErr w:type="spellStart"/>
      <w:r>
        <w:rPr>
          <w:rFonts w:ascii="Arial" w:hAnsi="Arial" w:cs="Arial"/>
          <w:sz w:val="18"/>
          <w:szCs w:val="18"/>
        </w:rPr>
        <w:t>address</w:t>
      </w:r>
      <w:proofErr w:type="spellEnd"/>
      <w:r w:rsidRPr="00A6783A">
        <w:rPr>
          <w:rFonts w:ascii="Arial" w:hAnsi="Arial" w:cs="Arial"/>
          <w:sz w:val="18"/>
          <w:szCs w:val="18"/>
        </w:rPr>
        <w:t>&gt;</w:t>
      </w:r>
    </w:p>
    <w:p w14:paraId="7757E40A" w14:textId="16E90EB5" w:rsidR="006E7C1A" w:rsidRDefault="006E7C1A" w:rsidP="00A6783A">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proofErr w:type="spellStart"/>
      <w:proofErr w:type="gramStart"/>
      <w:r>
        <w:rPr>
          <w:rFonts w:ascii="Arial" w:hAnsi="Arial" w:cs="Arial"/>
          <w:sz w:val="18"/>
          <w:szCs w:val="18"/>
        </w:rPr>
        <w:t>small</w:t>
      </w:r>
      <w:proofErr w:type="spellEnd"/>
      <w:proofErr w:type="gramEnd"/>
      <w:r w:rsidRPr="00A6783A">
        <w:rPr>
          <w:rFonts w:ascii="Arial" w:hAnsi="Arial" w:cs="Arial"/>
          <w:sz w:val="18"/>
          <w:szCs w:val="18"/>
        </w:rPr>
        <w:t>&gt;</w:t>
      </w:r>
      <w:r>
        <w:rPr>
          <w:rFonts w:ascii="Arial" w:hAnsi="Arial" w:cs="Arial"/>
          <w:sz w:val="18"/>
          <w:szCs w:val="18"/>
        </w:rPr>
        <w:t>&amp;</w:t>
      </w:r>
      <w:proofErr w:type="spellStart"/>
      <w:r>
        <w:rPr>
          <w:rFonts w:ascii="Arial" w:hAnsi="Arial" w:cs="Arial"/>
          <w:sz w:val="18"/>
          <w:szCs w:val="18"/>
        </w:rPr>
        <w:t>copy</w:t>
      </w:r>
      <w:proofErr w:type="spellEnd"/>
      <w:r>
        <w:rPr>
          <w:rFonts w:ascii="Arial" w:hAnsi="Arial" w:cs="Arial"/>
          <w:sz w:val="18"/>
          <w:szCs w:val="18"/>
        </w:rPr>
        <w:t xml:space="preserve">; 2023 </w:t>
      </w:r>
      <w:r w:rsidRPr="00A6783A">
        <w:rPr>
          <w:rFonts w:ascii="Arial" w:hAnsi="Arial" w:cs="Arial"/>
          <w:sz w:val="18"/>
          <w:szCs w:val="18"/>
        </w:rPr>
        <w:t>&lt;</w:t>
      </w:r>
      <w:r>
        <w:rPr>
          <w:rFonts w:ascii="Arial" w:hAnsi="Arial" w:cs="Arial"/>
          <w:sz w:val="18"/>
          <w:szCs w:val="18"/>
        </w:rPr>
        <w:t xml:space="preserve">a </w:t>
      </w:r>
      <w:proofErr w:type="spellStart"/>
      <w:r>
        <w:rPr>
          <w:rFonts w:ascii="Arial" w:hAnsi="Arial" w:cs="Arial"/>
          <w:sz w:val="18"/>
          <w:szCs w:val="18"/>
        </w:rPr>
        <w:t>href</w:t>
      </w:r>
      <w:proofErr w:type="spellEnd"/>
      <w:r>
        <w:rPr>
          <w:rFonts w:ascii="Arial" w:hAnsi="Arial" w:cs="Arial"/>
          <w:sz w:val="18"/>
          <w:szCs w:val="18"/>
        </w:rPr>
        <w:t>=”mailto:info@Agenciademarketing.com”</w:t>
      </w:r>
      <w:r w:rsidRPr="00A6783A">
        <w:rPr>
          <w:rFonts w:ascii="Arial" w:hAnsi="Arial" w:cs="Arial"/>
          <w:sz w:val="18"/>
          <w:szCs w:val="18"/>
        </w:rPr>
        <w:t>&gt;</w:t>
      </w:r>
      <w:r>
        <w:rPr>
          <w:rFonts w:ascii="Arial" w:hAnsi="Arial" w:cs="Arial"/>
          <w:sz w:val="18"/>
          <w:szCs w:val="18"/>
        </w:rPr>
        <w:t>Info</w:t>
      </w:r>
      <w:r w:rsidRPr="00A6783A">
        <w:rPr>
          <w:rFonts w:ascii="Arial" w:hAnsi="Arial" w:cs="Arial"/>
          <w:sz w:val="18"/>
          <w:szCs w:val="18"/>
        </w:rPr>
        <w:t>&lt;</w:t>
      </w:r>
      <w:r>
        <w:rPr>
          <w:rFonts w:ascii="Arial" w:hAnsi="Arial" w:cs="Arial"/>
          <w:sz w:val="18"/>
          <w:szCs w:val="18"/>
        </w:rPr>
        <w:t>/a</w:t>
      </w:r>
      <w:r w:rsidRPr="00A6783A">
        <w:rPr>
          <w:rFonts w:ascii="Arial" w:hAnsi="Arial" w:cs="Arial"/>
          <w:sz w:val="18"/>
          <w:szCs w:val="18"/>
        </w:rPr>
        <w:t>&gt;&lt;</w:t>
      </w:r>
      <w:r>
        <w:rPr>
          <w:rFonts w:ascii="Arial" w:hAnsi="Arial" w:cs="Arial"/>
          <w:sz w:val="18"/>
          <w:szCs w:val="18"/>
        </w:rPr>
        <w:t>/small</w:t>
      </w:r>
      <w:r w:rsidRPr="00A6783A">
        <w:rPr>
          <w:rFonts w:ascii="Arial" w:hAnsi="Arial" w:cs="Arial"/>
          <w:sz w:val="18"/>
          <w:szCs w:val="18"/>
        </w:rPr>
        <w:t>&gt;</w:t>
      </w:r>
    </w:p>
    <w:p w14:paraId="6ABE1FAC" w14:textId="1AD1EB58" w:rsidR="002B49FA" w:rsidRDefault="006E7C1A" w:rsidP="002B49FA">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r>
        <w:rPr>
          <w:rFonts w:ascii="Arial" w:hAnsi="Arial" w:cs="Arial"/>
          <w:sz w:val="18"/>
          <w:szCs w:val="18"/>
        </w:rPr>
        <w:t>/</w:t>
      </w:r>
      <w:proofErr w:type="spellStart"/>
      <w:proofErr w:type="gramStart"/>
      <w:r>
        <w:rPr>
          <w:rFonts w:ascii="Arial" w:hAnsi="Arial" w:cs="Arial"/>
          <w:sz w:val="18"/>
          <w:szCs w:val="18"/>
        </w:rPr>
        <w:t>footer</w:t>
      </w:r>
      <w:proofErr w:type="spellEnd"/>
      <w:proofErr w:type="gramEnd"/>
      <w:r w:rsidRPr="00A6783A">
        <w:rPr>
          <w:rFonts w:ascii="Arial" w:hAnsi="Arial" w:cs="Arial"/>
          <w:sz w:val="18"/>
          <w:szCs w:val="18"/>
        </w:rPr>
        <w:t>&gt;</w:t>
      </w:r>
    </w:p>
    <w:p w14:paraId="291205E8" w14:textId="36F0576B" w:rsidR="006E7C1A" w:rsidRDefault="00F53D74" w:rsidP="00A6783A">
      <w:pPr>
        <w:pStyle w:val="Piedepgina"/>
        <w:tabs>
          <w:tab w:val="clear" w:pos="4252"/>
          <w:tab w:val="clear" w:pos="8504"/>
        </w:tabs>
        <w:spacing w:line="360" w:lineRule="auto"/>
        <w:ind w:left="-851"/>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60288" behindDoc="0" locked="0" layoutInCell="1" allowOverlap="1" wp14:anchorId="3D566AC1" wp14:editId="6888FF7C">
                <wp:simplePos x="0" y="0"/>
                <wp:positionH relativeFrom="column">
                  <wp:posOffset>-726452</wp:posOffset>
                </wp:positionH>
                <wp:positionV relativeFrom="paragraph">
                  <wp:posOffset>115750</wp:posOffset>
                </wp:positionV>
                <wp:extent cx="7090913" cy="810883"/>
                <wp:effectExtent l="0" t="0" r="15240" b="27940"/>
                <wp:wrapNone/>
                <wp:docPr id="6" name="Rectángulo redondeado 6"/>
                <wp:cNvGraphicFramePr/>
                <a:graphic xmlns:a="http://schemas.openxmlformats.org/drawingml/2006/main">
                  <a:graphicData uri="http://schemas.microsoft.com/office/word/2010/wordprocessingShape">
                    <wps:wsp>
                      <wps:cNvSpPr/>
                      <wps:spPr>
                        <a:xfrm>
                          <a:off x="0" y="0"/>
                          <a:ext cx="7090913" cy="810883"/>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46302D40" w14:textId="701B16F2" w:rsidR="00855DDF" w:rsidRDefault="00855DDF" w:rsidP="00F53D74">
                            <w:pPr>
                              <w:jc w:val="both"/>
                            </w:pPr>
                            <w:r>
                              <w:rPr>
                                <w:sz w:val="20"/>
                                <w:szCs w:val="20"/>
                                <w:lang w:val="es-MX"/>
                              </w:rPr>
                              <w:t xml:space="preserve">El elemento </w:t>
                            </w:r>
                            <w:r w:rsidRPr="00A6783A">
                              <w:rPr>
                                <w:rFonts w:ascii="Arial" w:hAnsi="Arial" w:cs="Arial"/>
                                <w:sz w:val="18"/>
                                <w:szCs w:val="18"/>
                              </w:rPr>
                              <w:t>&lt;</w:t>
                            </w:r>
                            <w:r>
                              <w:rPr>
                                <w:rFonts w:ascii="Arial" w:hAnsi="Arial" w:cs="Arial"/>
                                <w:sz w:val="18"/>
                                <w:szCs w:val="18"/>
                              </w:rPr>
                              <w:t>a</w:t>
                            </w:r>
                            <w:r w:rsidRPr="00A6783A">
                              <w:rPr>
                                <w:rFonts w:ascii="Arial" w:hAnsi="Arial" w:cs="Arial"/>
                                <w:sz w:val="18"/>
                                <w:szCs w:val="18"/>
                              </w:rPr>
                              <w:t>&gt;</w:t>
                            </w:r>
                            <w:r>
                              <w:rPr>
                                <w:rFonts w:ascii="Arial" w:hAnsi="Arial" w:cs="Arial"/>
                                <w:sz w:val="18"/>
                                <w:szCs w:val="18"/>
                              </w:rPr>
                              <w:t xml:space="preserve"> lo usamos para crear enlaces a aplicaciones. En este caso para especificar el correo electrónico y cuando se haga clic en un enlace de estas características. El sistema abrirá el programa encargado de responder a este tipo de solicitudes como el de enviar un correo o hacer una llamada.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566AC1" id="Rectángulo redondeado 6" o:spid="_x0000_s1027" style="position:absolute;left:0;text-align:left;margin-left:-57.2pt;margin-top:9.1pt;width:558.35pt;height:63.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" fillcolor="#ffd555 [2167]" strokecolor="#ffc000 [3207]" strokeweight=".5pt">
                <v:fill color2="#ffcc31 [2615]" rotate="t" colors="0 #ffdd9c;.5 #ffd78e;1 #ffd479" focus="100%" type="gradient">
                  <o:fill v:ext="view" type="gradientUnscaled"/>
                </v:fill>
                <v:stroke joinstyle="miter"/>
                <v:textbox>
                  <w:txbxContent>
                    <w:p w14:paraId="46302D40" w14:textId="701B16F2" w:rsidR="00855DDF" w:rsidRDefault="00855DDF" w:rsidP="00F53D74">
                      <w:pPr>
                        <w:jc w:val="both"/>
                      </w:pPr>
                      <w:r>
                        <w:rPr>
                          <w:sz w:val="20"/>
                          <w:szCs w:val="20"/>
                          <w:lang w:val="es-MX"/>
                        </w:rPr>
                        <w:t xml:space="preserve">El elemento </w:t>
                      </w:r>
                      <w:r w:rsidRPr="00A6783A">
                        <w:rPr>
                          <w:rFonts w:ascii="Arial" w:hAnsi="Arial" w:cs="Arial"/>
                          <w:sz w:val="18"/>
                          <w:szCs w:val="18"/>
                        </w:rPr>
                        <w:t>&lt;</w:t>
                      </w:r>
                      <w:r>
                        <w:rPr>
                          <w:rFonts w:ascii="Arial" w:hAnsi="Arial" w:cs="Arial"/>
                          <w:sz w:val="18"/>
                          <w:szCs w:val="18"/>
                        </w:rPr>
                        <w:t>a</w:t>
                      </w:r>
                      <w:r w:rsidRPr="00A6783A">
                        <w:rPr>
                          <w:rFonts w:ascii="Arial" w:hAnsi="Arial" w:cs="Arial"/>
                          <w:sz w:val="18"/>
                          <w:szCs w:val="18"/>
                        </w:rPr>
                        <w:t>&gt;</w:t>
                      </w:r>
                      <w:r>
                        <w:rPr>
                          <w:rFonts w:ascii="Arial" w:hAnsi="Arial" w:cs="Arial"/>
                          <w:sz w:val="18"/>
                          <w:szCs w:val="18"/>
                        </w:rPr>
                        <w:t xml:space="preserve"> lo usamos para crear enlaces a aplicaciones. En este caso para especificar el correo electrónico y cuando se haga clic en un enlace de estas características. El sistema abrirá el programa encargado de responder a este tipo de solicitudes como el de enviar un correo o hacer una llamada.</w:t>
                      </w:r>
                    </w:p>
                  </w:txbxContent>
                </v:textbox>
              </v:roundrect>
            </w:pict>
          </mc:Fallback>
        </mc:AlternateContent>
      </w:r>
    </w:p>
    <w:p w14:paraId="5827F45C" w14:textId="77777777" w:rsidR="006E7C1A" w:rsidRDefault="006E7C1A" w:rsidP="00A6783A">
      <w:pPr>
        <w:pStyle w:val="Piedepgina"/>
        <w:tabs>
          <w:tab w:val="clear" w:pos="4252"/>
          <w:tab w:val="clear" w:pos="8504"/>
        </w:tabs>
        <w:spacing w:line="360" w:lineRule="auto"/>
        <w:ind w:left="-851"/>
        <w:rPr>
          <w:rFonts w:ascii="Arial" w:hAnsi="Arial" w:cs="Arial"/>
          <w:sz w:val="18"/>
          <w:szCs w:val="18"/>
        </w:rPr>
      </w:pPr>
    </w:p>
    <w:p w14:paraId="3DBE230D" w14:textId="77777777" w:rsidR="00F53D74" w:rsidRDefault="00F53D74" w:rsidP="00A6783A">
      <w:pPr>
        <w:pStyle w:val="Piedepgina"/>
        <w:tabs>
          <w:tab w:val="clear" w:pos="4252"/>
          <w:tab w:val="clear" w:pos="8504"/>
        </w:tabs>
        <w:spacing w:line="360" w:lineRule="auto"/>
        <w:ind w:left="-851"/>
        <w:rPr>
          <w:rFonts w:ascii="Arial" w:hAnsi="Arial" w:cs="Arial"/>
          <w:sz w:val="18"/>
          <w:szCs w:val="18"/>
        </w:rPr>
      </w:pPr>
    </w:p>
    <w:p w14:paraId="72987B96" w14:textId="77777777" w:rsidR="00F53D74" w:rsidRDefault="00F53D74" w:rsidP="00A6783A">
      <w:pPr>
        <w:pStyle w:val="Piedepgina"/>
        <w:tabs>
          <w:tab w:val="clear" w:pos="4252"/>
          <w:tab w:val="clear" w:pos="8504"/>
        </w:tabs>
        <w:spacing w:line="360" w:lineRule="auto"/>
        <w:ind w:left="-851"/>
        <w:rPr>
          <w:rFonts w:ascii="Arial" w:hAnsi="Arial" w:cs="Arial"/>
          <w:sz w:val="18"/>
          <w:szCs w:val="18"/>
        </w:rPr>
      </w:pPr>
    </w:p>
    <w:p w14:paraId="5ECA14F0" w14:textId="77777777" w:rsidR="00F53D74" w:rsidRDefault="00F53D74" w:rsidP="00A6783A">
      <w:pPr>
        <w:pStyle w:val="Piedepgina"/>
        <w:tabs>
          <w:tab w:val="clear" w:pos="4252"/>
          <w:tab w:val="clear" w:pos="8504"/>
        </w:tabs>
        <w:spacing w:line="360" w:lineRule="auto"/>
        <w:ind w:left="-851"/>
        <w:rPr>
          <w:rFonts w:ascii="Arial" w:hAnsi="Arial" w:cs="Arial"/>
          <w:sz w:val="18"/>
          <w:szCs w:val="18"/>
        </w:rPr>
      </w:pPr>
    </w:p>
    <w:p w14:paraId="32A57270" w14:textId="77777777" w:rsidR="00F53D74" w:rsidRDefault="00F53D74" w:rsidP="00A6783A">
      <w:pPr>
        <w:pStyle w:val="Piedepgina"/>
        <w:tabs>
          <w:tab w:val="clear" w:pos="4252"/>
          <w:tab w:val="clear" w:pos="8504"/>
        </w:tabs>
        <w:spacing w:line="360" w:lineRule="auto"/>
        <w:ind w:left="-851"/>
        <w:rPr>
          <w:rFonts w:ascii="Arial" w:hAnsi="Arial" w:cs="Arial"/>
          <w:sz w:val="18"/>
          <w:szCs w:val="18"/>
        </w:rPr>
      </w:pPr>
    </w:p>
    <w:p w14:paraId="1023F0E2" w14:textId="77493389" w:rsidR="00F53D74" w:rsidRPr="0013776D" w:rsidRDefault="00F53D74" w:rsidP="00A6783A">
      <w:pPr>
        <w:pStyle w:val="Piedepgina"/>
        <w:tabs>
          <w:tab w:val="clear" w:pos="4252"/>
          <w:tab w:val="clear" w:pos="8504"/>
        </w:tabs>
        <w:spacing w:line="360" w:lineRule="auto"/>
        <w:ind w:left="-851"/>
        <w:rPr>
          <w:rFonts w:ascii="Arial" w:hAnsi="Arial" w:cs="Arial"/>
          <w:b/>
          <w:sz w:val="18"/>
          <w:szCs w:val="18"/>
        </w:rPr>
      </w:pPr>
      <w:r w:rsidRPr="0013776D">
        <w:rPr>
          <w:rFonts w:ascii="Arial" w:hAnsi="Arial" w:cs="Arial"/>
          <w:b/>
          <w:sz w:val="18"/>
          <w:szCs w:val="18"/>
        </w:rPr>
        <w:t xml:space="preserve">Enlazando el documento a otros documentos con elemento </w:t>
      </w:r>
      <w:r w:rsidRPr="0013776D">
        <w:rPr>
          <w:b/>
          <w:sz w:val="20"/>
          <w:szCs w:val="20"/>
          <w:lang w:val="es-MX"/>
        </w:rPr>
        <w:t xml:space="preserve"> </w:t>
      </w:r>
      <w:r w:rsidRPr="0013776D">
        <w:rPr>
          <w:rFonts w:ascii="Arial" w:hAnsi="Arial" w:cs="Arial"/>
          <w:b/>
          <w:sz w:val="18"/>
          <w:szCs w:val="18"/>
        </w:rPr>
        <w:t>&lt;a&gt;</w:t>
      </w:r>
    </w:p>
    <w:p w14:paraId="4E4B18B6" w14:textId="77777777" w:rsidR="00F53D74" w:rsidRDefault="00F53D74" w:rsidP="00A6783A">
      <w:pPr>
        <w:pStyle w:val="Piedepgina"/>
        <w:tabs>
          <w:tab w:val="clear" w:pos="4252"/>
          <w:tab w:val="clear" w:pos="8504"/>
        </w:tabs>
        <w:spacing w:line="360" w:lineRule="auto"/>
        <w:ind w:left="-851"/>
        <w:rPr>
          <w:rFonts w:ascii="Arial" w:hAnsi="Arial" w:cs="Arial"/>
          <w:sz w:val="18"/>
          <w:szCs w:val="18"/>
        </w:rPr>
      </w:pPr>
    </w:p>
    <w:p w14:paraId="533B6528" w14:textId="39A1D81E" w:rsidR="00F53D74" w:rsidRDefault="00F53D74" w:rsidP="00F53D74">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proofErr w:type="spellStart"/>
      <w:proofErr w:type="gramStart"/>
      <w:r>
        <w:rPr>
          <w:rFonts w:ascii="Arial" w:hAnsi="Arial" w:cs="Arial"/>
          <w:sz w:val="18"/>
          <w:szCs w:val="18"/>
        </w:rPr>
        <w:t>nav</w:t>
      </w:r>
      <w:proofErr w:type="spellEnd"/>
      <w:proofErr w:type="gramEnd"/>
      <w:r w:rsidRPr="00A6783A">
        <w:rPr>
          <w:rFonts w:ascii="Arial" w:hAnsi="Arial" w:cs="Arial"/>
          <w:sz w:val="18"/>
          <w:szCs w:val="18"/>
        </w:rPr>
        <w:t>&gt;</w:t>
      </w:r>
    </w:p>
    <w:p w14:paraId="4AB0A68C" w14:textId="79376F72" w:rsidR="00A50CF5" w:rsidRDefault="00A50CF5"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proofErr w:type="gramStart"/>
      <w:r>
        <w:rPr>
          <w:rFonts w:ascii="Arial" w:hAnsi="Arial" w:cs="Arial"/>
          <w:sz w:val="18"/>
          <w:szCs w:val="18"/>
        </w:rPr>
        <w:t>a</w:t>
      </w:r>
      <w:proofErr w:type="gramEnd"/>
      <w:r>
        <w:rPr>
          <w:rFonts w:ascii="Arial" w:hAnsi="Arial" w:cs="Arial"/>
          <w:sz w:val="18"/>
          <w:szCs w:val="18"/>
        </w:rPr>
        <w:t xml:space="preserve"> </w:t>
      </w:r>
      <w:proofErr w:type="spellStart"/>
      <w:r>
        <w:rPr>
          <w:rFonts w:ascii="Arial" w:hAnsi="Arial" w:cs="Arial"/>
          <w:sz w:val="18"/>
          <w:szCs w:val="18"/>
        </w:rPr>
        <w:t>href</w:t>
      </w:r>
      <w:proofErr w:type="spellEnd"/>
      <w:r>
        <w:rPr>
          <w:rFonts w:ascii="Arial" w:hAnsi="Arial" w:cs="Arial"/>
          <w:sz w:val="18"/>
          <w:szCs w:val="18"/>
        </w:rPr>
        <w:t>=”index.html”</w:t>
      </w:r>
      <w:r w:rsidRPr="00A6783A">
        <w:rPr>
          <w:rFonts w:ascii="Arial" w:hAnsi="Arial" w:cs="Arial"/>
          <w:sz w:val="18"/>
          <w:szCs w:val="18"/>
        </w:rPr>
        <w:t>&gt;</w:t>
      </w:r>
      <w:proofErr w:type="spellStart"/>
      <w:r>
        <w:rPr>
          <w:rFonts w:ascii="Arial" w:hAnsi="Arial" w:cs="Arial"/>
          <w:sz w:val="18"/>
          <w:szCs w:val="18"/>
        </w:rPr>
        <w:t>Menu</w:t>
      </w:r>
      <w:proofErr w:type="spellEnd"/>
      <w:r w:rsidRPr="00A6783A">
        <w:rPr>
          <w:rFonts w:ascii="Arial" w:hAnsi="Arial" w:cs="Arial"/>
          <w:sz w:val="18"/>
          <w:szCs w:val="18"/>
        </w:rPr>
        <w:t>&lt;</w:t>
      </w:r>
      <w:r>
        <w:rPr>
          <w:rFonts w:ascii="Arial" w:hAnsi="Arial" w:cs="Arial"/>
          <w:sz w:val="18"/>
          <w:szCs w:val="18"/>
        </w:rPr>
        <w:t>/a</w:t>
      </w:r>
      <w:r w:rsidRPr="00A6783A">
        <w:rPr>
          <w:rFonts w:ascii="Arial" w:hAnsi="Arial" w:cs="Arial"/>
          <w:sz w:val="18"/>
          <w:szCs w:val="18"/>
        </w:rPr>
        <w:t>&gt;</w:t>
      </w:r>
      <w:r w:rsidRPr="00A50CF5">
        <w:rPr>
          <w:rFonts w:ascii="Arial" w:hAnsi="Arial" w:cs="Arial"/>
          <w:sz w:val="18"/>
          <w:szCs w:val="18"/>
        </w:rPr>
        <w:t>|</w:t>
      </w:r>
    </w:p>
    <w:p w14:paraId="47C23A6A" w14:textId="32B970D1" w:rsidR="00F53D74" w:rsidRDefault="00F53D74" w:rsidP="00F53D74">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proofErr w:type="gramStart"/>
      <w:r>
        <w:rPr>
          <w:rFonts w:ascii="Arial" w:hAnsi="Arial" w:cs="Arial"/>
          <w:sz w:val="18"/>
          <w:szCs w:val="18"/>
        </w:rPr>
        <w:t>a</w:t>
      </w:r>
      <w:proofErr w:type="gramEnd"/>
      <w:r>
        <w:rPr>
          <w:rFonts w:ascii="Arial" w:hAnsi="Arial" w:cs="Arial"/>
          <w:sz w:val="18"/>
          <w:szCs w:val="18"/>
        </w:rPr>
        <w:t xml:space="preserve"> </w:t>
      </w:r>
      <w:proofErr w:type="spellStart"/>
      <w:r>
        <w:rPr>
          <w:rFonts w:ascii="Arial" w:hAnsi="Arial" w:cs="Arial"/>
          <w:sz w:val="18"/>
          <w:szCs w:val="18"/>
        </w:rPr>
        <w:t>href</w:t>
      </w:r>
      <w:proofErr w:type="spellEnd"/>
      <w:r>
        <w:rPr>
          <w:rFonts w:ascii="Arial" w:hAnsi="Arial" w:cs="Arial"/>
          <w:sz w:val="18"/>
          <w:szCs w:val="18"/>
        </w:rPr>
        <w:t>=”index.html”</w:t>
      </w:r>
      <w:r w:rsidRPr="00A6783A">
        <w:rPr>
          <w:rFonts w:ascii="Arial" w:hAnsi="Arial" w:cs="Arial"/>
          <w:sz w:val="18"/>
          <w:szCs w:val="18"/>
        </w:rPr>
        <w:t>&gt;</w:t>
      </w:r>
      <w:r>
        <w:rPr>
          <w:rFonts w:ascii="Arial" w:hAnsi="Arial" w:cs="Arial"/>
          <w:sz w:val="18"/>
          <w:szCs w:val="18"/>
        </w:rPr>
        <w:t>Principal</w:t>
      </w:r>
      <w:r w:rsidRPr="00A6783A">
        <w:rPr>
          <w:rFonts w:ascii="Arial" w:hAnsi="Arial" w:cs="Arial"/>
          <w:sz w:val="18"/>
          <w:szCs w:val="18"/>
        </w:rPr>
        <w:t>&lt;</w:t>
      </w:r>
      <w:r w:rsidR="00A50CF5">
        <w:rPr>
          <w:rFonts w:ascii="Arial" w:hAnsi="Arial" w:cs="Arial"/>
          <w:sz w:val="18"/>
          <w:szCs w:val="18"/>
        </w:rPr>
        <w:t>/a</w:t>
      </w:r>
      <w:r w:rsidRPr="00A6783A">
        <w:rPr>
          <w:rFonts w:ascii="Arial" w:hAnsi="Arial" w:cs="Arial"/>
          <w:sz w:val="18"/>
          <w:szCs w:val="18"/>
        </w:rPr>
        <w:t>&gt;</w:t>
      </w:r>
      <w:r w:rsidR="00A50CF5" w:rsidRPr="00A50CF5">
        <w:rPr>
          <w:rFonts w:ascii="Arial" w:hAnsi="Arial" w:cs="Arial"/>
          <w:sz w:val="18"/>
          <w:szCs w:val="18"/>
        </w:rPr>
        <w:t>|</w:t>
      </w:r>
    </w:p>
    <w:p w14:paraId="17E94E15" w14:textId="140FC046" w:rsidR="00A50CF5" w:rsidRDefault="00A50CF5"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proofErr w:type="gramStart"/>
      <w:r>
        <w:rPr>
          <w:rFonts w:ascii="Arial" w:hAnsi="Arial" w:cs="Arial"/>
          <w:sz w:val="18"/>
          <w:szCs w:val="18"/>
        </w:rPr>
        <w:t>a</w:t>
      </w:r>
      <w:proofErr w:type="gramEnd"/>
      <w:r>
        <w:rPr>
          <w:rFonts w:ascii="Arial" w:hAnsi="Arial" w:cs="Arial"/>
          <w:sz w:val="18"/>
          <w:szCs w:val="18"/>
        </w:rPr>
        <w:t xml:space="preserve"> </w:t>
      </w:r>
      <w:proofErr w:type="spellStart"/>
      <w:r>
        <w:rPr>
          <w:rFonts w:ascii="Arial" w:hAnsi="Arial" w:cs="Arial"/>
          <w:sz w:val="18"/>
          <w:szCs w:val="18"/>
        </w:rPr>
        <w:t>href</w:t>
      </w:r>
      <w:proofErr w:type="spellEnd"/>
      <w:r>
        <w:rPr>
          <w:rFonts w:ascii="Arial" w:hAnsi="Arial" w:cs="Arial"/>
          <w:sz w:val="18"/>
          <w:szCs w:val="18"/>
        </w:rPr>
        <w:t>=”index.html”</w:t>
      </w:r>
      <w:r w:rsidRPr="00A6783A">
        <w:rPr>
          <w:rFonts w:ascii="Arial" w:hAnsi="Arial" w:cs="Arial"/>
          <w:sz w:val="18"/>
          <w:szCs w:val="18"/>
        </w:rPr>
        <w:t>&gt;</w:t>
      </w:r>
      <w:r>
        <w:rPr>
          <w:rFonts w:ascii="Arial" w:hAnsi="Arial" w:cs="Arial"/>
          <w:sz w:val="18"/>
          <w:szCs w:val="18"/>
        </w:rPr>
        <w:t>Fotos</w:t>
      </w:r>
      <w:r w:rsidRPr="00A6783A">
        <w:rPr>
          <w:rFonts w:ascii="Arial" w:hAnsi="Arial" w:cs="Arial"/>
          <w:sz w:val="18"/>
          <w:szCs w:val="18"/>
        </w:rPr>
        <w:t>&lt;</w:t>
      </w:r>
      <w:r>
        <w:rPr>
          <w:rFonts w:ascii="Arial" w:hAnsi="Arial" w:cs="Arial"/>
          <w:sz w:val="18"/>
          <w:szCs w:val="18"/>
        </w:rPr>
        <w:t>/a</w:t>
      </w:r>
      <w:r w:rsidRPr="00A6783A">
        <w:rPr>
          <w:rFonts w:ascii="Arial" w:hAnsi="Arial" w:cs="Arial"/>
          <w:sz w:val="18"/>
          <w:szCs w:val="18"/>
        </w:rPr>
        <w:t>&gt;</w:t>
      </w:r>
      <w:r w:rsidRPr="00A50CF5">
        <w:rPr>
          <w:rFonts w:ascii="Arial" w:hAnsi="Arial" w:cs="Arial"/>
          <w:sz w:val="18"/>
          <w:szCs w:val="18"/>
        </w:rPr>
        <w:t>|</w:t>
      </w:r>
    </w:p>
    <w:p w14:paraId="003A5715" w14:textId="068052F2" w:rsidR="00A50CF5" w:rsidRDefault="00A50CF5"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proofErr w:type="gramStart"/>
      <w:r>
        <w:rPr>
          <w:rFonts w:ascii="Arial" w:hAnsi="Arial" w:cs="Arial"/>
          <w:sz w:val="18"/>
          <w:szCs w:val="18"/>
        </w:rPr>
        <w:t>a</w:t>
      </w:r>
      <w:proofErr w:type="gramEnd"/>
      <w:r>
        <w:rPr>
          <w:rFonts w:ascii="Arial" w:hAnsi="Arial" w:cs="Arial"/>
          <w:sz w:val="18"/>
          <w:szCs w:val="18"/>
        </w:rPr>
        <w:t xml:space="preserve"> </w:t>
      </w:r>
      <w:proofErr w:type="spellStart"/>
      <w:r>
        <w:rPr>
          <w:rFonts w:ascii="Arial" w:hAnsi="Arial" w:cs="Arial"/>
          <w:sz w:val="18"/>
          <w:szCs w:val="18"/>
        </w:rPr>
        <w:t>href</w:t>
      </w:r>
      <w:proofErr w:type="spellEnd"/>
      <w:r>
        <w:rPr>
          <w:rFonts w:ascii="Arial" w:hAnsi="Arial" w:cs="Arial"/>
          <w:sz w:val="18"/>
          <w:szCs w:val="18"/>
        </w:rPr>
        <w:t>=”index.html”</w:t>
      </w:r>
      <w:r w:rsidRPr="00A6783A">
        <w:rPr>
          <w:rFonts w:ascii="Arial" w:hAnsi="Arial" w:cs="Arial"/>
          <w:sz w:val="18"/>
          <w:szCs w:val="18"/>
        </w:rPr>
        <w:t>&gt;</w:t>
      </w:r>
      <w:r>
        <w:rPr>
          <w:rFonts w:ascii="Arial" w:hAnsi="Arial" w:cs="Arial"/>
          <w:sz w:val="18"/>
          <w:szCs w:val="18"/>
        </w:rPr>
        <w:t>Videos</w:t>
      </w:r>
      <w:r w:rsidRPr="00A6783A">
        <w:rPr>
          <w:rFonts w:ascii="Arial" w:hAnsi="Arial" w:cs="Arial"/>
          <w:sz w:val="18"/>
          <w:szCs w:val="18"/>
        </w:rPr>
        <w:t>&lt;</w:t>
      </w:r>
      <w:r>
        <w:rPr>
          <w:rFonts w:ascii="Arial" w:hAnsi="Arial" w:cs="Arial"/>
          <w:sz w:val="18"/>
          <w:szCs w:val="18"/>
        </w:rPr>
        <w:t>/a</w:t>
      </w:r>
      <w:r w:rsidRPr="00A6783A">
        <w:rPr>
          <w:rFonts w:ascii="Arial" w:hAnsi="Arial" w:cs="Arial"/>
          <w:sz w:val="18"/>
          <w:szCs w:val="18"/>
        </w:rPr>
        <w:t>&gt;</w:t>
      </w:r>
      <w:r w:rsidRPr="00A50CF5">
        <w:rPr>
          <w:rFonts w:ascii="Arial" w:hAnsi="Arial" w:cs="Arial"/>
          <w:sz w:val="18"/>
          <w:szCs w:val="18"/>
        </w:rPr>
        <w:t>|</w:t>
      </w:r>
    </w:p>
    <w:p w14:paraId="700424A8" w14:textId="46FC3DF0" w:rsidR="00A50CF5" w:rsidRDefault="00A50CF5"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proofErr w:type="gramStart"/>
      <w:r>
        <w:rPr>
          <w:rFonts w:ascii="Arial" w:hAnsi="Arial" w:cs="Arial"/>
          <w:sz w:val="18"/>
          <w:szCs w:val="18"/>
        </w:rPr>
        <w:t>a</w:t>
      </w:r>
      <w:proofErr w:type="gramEnd"/>
      <w:r>
        <w:rPr>
          <w:rFonts w:ascii="Arial" w:hAnsi="Arial" w:cs="Arial"/>
          <w:sz w:val="18"/>
          <w:szCs w:val="18"/>
        </w:rPr>
        <w:t xml:space="preserve"> </w:t>
      </w:r>
      <w:proofErr w:type="spellStart"/>
      <w:r>
        <w:rPr>
          <w:rFonts w:ascii="Arial" w:hAnsi="Arial" w:cs="Arial"/>
          <w:sz w:val="18"/>
          <w:szCs w:val="18"/>
        </w:rPr>
        <w:t>href</w:t>
      </w:r>
      <w:proofErr w:type="spellEnd"/>
      <w:r>
        <w:rPr>
          <w:rFonts w:ascii="Arial" w:hAnsi="Arial" w:cs="Arial"/>
          <w:sz w:val="18"/>
          <w:szCs w:val="18"/>
        </w:rPr>
        <w:t>=”index.html”</w:t>
      </w:r>
      <w:r w:rsidRPr="00A6783A">
        <w:rPr>
          <w:rFonts w:ascii="Arial" w:hAnsi="Arial" w:cs="Arial"/>
          <w:sz w:val="18"/>
          <w:szCs w:val="18"/>
        </w:rPr>
        <w:t>&gt;</w:t>
      </w:r>
      <w:r>
        <w:rPr>
          <w:rFonts w:ascii="Arial" w:hAnsi="Arial" w:cs="Arial"/>
          <w:sz w:val="18"/>
          <w:szCs w:val="18"/>
        </w:rPr>
        <w:t>Contacto</w:t>
      </w:r>
      <w:r w:rsidRPr="00A6783A">
        <w:rPr>
          <w:rFonts w:ascii="Arial" w:hAnsi="Arial" w:cs="Arial"/>
          <w:sz w:val="18"/>
          <w:szCs w:val="18"/>
        </w:rPr>
        <w:t>&lt;</w:t>
      </w:r>
      <w:r>
        <w:rPr>
          <w:rFonts w:ascii="Arial" w:hAnsi="Arial" w:cs="Arial"/>
          <w:sz w:val="18"/>
          <w:szCs w:val="18"/>
        </w:rPr>
        <w:t>/a</w:t>
      </w:r>
      <w:r w:rsidRPr="00A6783A">
        <w:rPr>
          <w:rFonts w:ascii="Arial" w:hAnsi="Arial" w:cs="Arial"/>
          <w:sz w:val="18"/>
          <w:szCs w:val="18"/>
        </w:rPr>
        <w:t>&gt;</w:t>
      </w:r>
      <w:r w:rsidRPr="00A50CF5">
        <w:rPr>
          <w:rFonts w:ascii="Arial" w:hAnsi="Arial" w:cs="Arial"/>
          <w:sz w:val="18"/>
          <w:szCs w:val="18"/>
        </w:rPr>
        <w:t>|</w:t>
      </w:r>
    </w:p>
    <w:p w14:paraId="7E0F4837" w14:textId="1FD0659C" w:rsidR="00A50CF5" w:rsidRDefault="00A50CF5"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proofErr w:type="gramStart"/>
      <w:r>
        <w:rPr>
          <w:rFonts w:ascii="Arial" w:hAnsi="Arial" w:cs="Arial"/>
          <w:sz w:val="18"/>
          <w:szCs w:val="18"/>
        </w:rPr>
        <w:t>a</w:t>
      </w:r>
      <w:proofErr w:type="gramEnd"/>
      <w:r>
        <w:rPr>
          <w:rFonts w:ascii="Arial" w:hAnsi="Arial" w:cs="Arial"/>
          <w:sz w:val="18"/>
          <w:szCs w:val="18"/>
        </w:rPr>
        <w:t xml:space="preserve"> </w:t>
      </w:r>
      <w:proofErr w:type="spellStart"/>
      <w:r>
        <w:rPr>
          <w:rFonts w:ascii="Arial" w:hAnsi="Arial" w:cs="Arial"/>
          <w:sz w:val="18"/>
          <w:szCs w:val="18"/>
        </w:rPr>
        <w:t>href</w:t>
      </w:r>
      <w:proofErr w:type="spellEnd"/>
      <w:r>
        <w:rPr>
          <w:rFonts w:ascii="Arial" w:hAnsi="Arial" w:cs="Arial"/>
          <w:sz w:val="18"/>
          <w:szCs w:val="18"/>
        </w:rPr>
        <w:t>=”index.html”</w:t>
      </w:r>
      <w:r w:rsidRPr="00A6783A">
        <w:rPr>
          <w:rFonts w:ascii="Arial" w:hAnsi="Arial" w:cs="Arial"/>
          <w:sz w:val="18"/>
          <w:szCs w:val="18"/>
        </w:rPr>
        <w:t>&gt;</w:t>
      </w:r>
      <w:r>
        <w:rPr>
          <w:rFonts w:ascii="Arial" w:hAnsi="Arial" w:cs="Arial"/>
          <w:sz w:val="18"/>
          <w:szCs w:val="18"/>
        </w:rPr>
        <w:t>Archivos</w:t>
      </w:r>
      <w:r w:rsidRPr="00A6783A">
        <w:rPr>
          <w:rFonts w:ascii="Arial" w:hAnsi="Arial" w:cs="Arial"/>
          <w:sz w:val="18"/>
          <w:szCs w:val="18"/>
        </w:rPr>
        <w:t>&lt;</w:t>
      </w:r>
      <w:r>
        <w:rPr>
          <w:rFonts w:ascii="Arial" w:hAnsi="Arial" w:cs="Arial"/>
          <w:sz w:val="18"/>
          <w:szCs w:val="18"/>
        </w:rPr>
        <w:t>/a</w:t>
      </w:r>
      <w:r w:rsidRPr="00A6783A">
        <w:rPr>
          <w:rFonts w:ascii="Arial" w:hAnsi="Arial" w:cs="Arial"/>
          <w:sz w:val="18"/>
          <w:szCs w:val="18"/>
        </w:rPr>
        <w:t>&gt;</w:t>
      </w:r>
      <w:r w:rsidRPr="00A50CF5">
        <w:rPr>
          <w:rFonts w:ascii="Arial" w:hAnsi="Arial" w:cs="Arial"/>
          <w:sz w:val="18"/>
          <w:szCs w:val="18"/>
        </w:rPr>
        <w:t>|</w:t>
      </w:r>
    </w:p>
    <w:p w14:paraId="6641CEFD" w14:textId="4E38D72C" w:rsidR="00F53D74" w:rsidRDefault="00A50CF5"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proofErr w:type="gramStart"/>
      <w:r>
        <w:rPr>
          <w:rFonts w:ascii="Arial" w:hAnsi="Arial" w:cs="Arial"/>
          <w:sz w:val="18"/>
          <w:szCs w:val="18"/>
        </w:rPr>
        <w:t>a</w:t>
      </w:r>
      <w:proofErr w:type="gramEnd"/>
      <w:r>
        <w:rPr>
          <w:rFonts w:ascii="Arial" w:hAnsi="Arial" w:cs="Arial"/>
          <w:sz w:val="18"/>
          <w:szCs w:val="18"/>
        </w:rPr>
        <w:t xml:space="preserve"> </w:t>
      </w:r>
      <w:proofErr w:type="spellStart"/>
      <w:r>
        <w:rPr>
          <w:rFonts w:ascii="Arial" w:hAnsi="Arial" w:cs="Arial"/>
          <w:sz w:val="18"/>
          <w:szCs w:val="18"/>
        </w:rPr>
        <w:t>href</w:t>
      </w:r>
      <w:proofErr w:type="spellEnd"/>
      <w:r>
        <w:rPr>
          <w:rFonts w:ascii="Arial" w:hAnsi="Arial" w:cs="Arial"/>
          <w:sz w:val="18"/>
          <w:szCs w:val="18"/>
        </w:rPr>
        <w:t>=”index.html”</w:t>
      </w:r>
      <w:r w:rsidRPr="00A6783A">
        <w:rPr>
          <w:rFonts w:ascii="Arial" w:hAnsi="Arial" w:cs="Arial"/>
          <w:sz w:val="18"/>
          <w:szCs w:val="18"/>
        </w:rPr>
        <w:t>&gt;</w:t>
      </w:r>
      <w:r>
        <w:rPr>
          <w:rFonts w:ascii="Arial" w:hAnsi="Arial" w:cs="Arial"/>
          <w:sz w:val="18"/>
          <w:szCs w:val="18"/>
        </w:rPr>
        <w:t>Inicio</w:t>
      </w:r>
      <w:r w:rsidRPr="00A6783A">
        <w:rPr>
          <w:rFonts w:ascii="Arial" w:hAnsi="Arial" w:cs="Arial"/>
          <w:sz w:val="18"/>
          <w:szCs w:val="18"/>
        </w:rPr>
        <w:t>&lt;</w:t>
      </w:r>
      <w:r>
        <w:rPr>
          <w:rFonts w:ascii="Arial" w:hAnsi="Arial" w:cs="Arial"/>
          <w:sz w:val="18"/>
          <w:szCs w:val="18"/>
        </w:rPr>
        <w:t>/a</w:t>
      </w:r>
      <w:r w:rsidRPr="00A6783A">
        <w:rPr>
          <w:rFonts w:ascii="Arial" w:hAnsi="Arial" w:cs="Arial"/>
          <w:sz w:val="18"/>
          <w:szCs w:val="18"/>
        </w:rPr>
        <w:t>&gt;</w:t>
      </w:r>
    </w:p>
    <w:p w14:paraId="41381A18" w14:textId="2ACF9258" w:rsidR="00A50CF5" w:rsidRDefault="00F53D74" w:rsidP="002B49FA">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r w:rsidR="00A50CF5">
        <w:rPr>
          <w:rFonts w:ascii="Arial" w:hAnsi="Arial" w:cs="Arial"/>
          <w:sz w:val="18"/>
          <w:szCs w:val="18"/>
        </w:rPr>
        <w:t>/</w:t>
      </w:r>
      <w:proofErr w:type="spellStart"/>
      <w:proofErr w:type="gramStart"/>
      <w:r w:rsidR="00A50CF5">
        <w:rPr>
          <w:rFonts w:ascii="Arial" w:hAnsi="Arial" w:cs="Arial"/>
          <w:sz w:val="18"/>
          <w:szCs w:val="18"/>
        </w:rPr>
        <w:t>nav</w:t>
      </w:r>
      <w:proofErr w:type="spellEnd"/>
      <w:proofErr w:type="gramEnd"/>
      <w:r w:rsidRPr="00A6783A">
        <w:rPr>
          <w:rFonts w:ascii="Arial" w:hAnsi="Arial" w:cs="Arial"/>
          <w:sz w:val="18"/>
          <w:szCs w:val="18"/>
        </w:rPr>
        <w:t>&gt;</w:t>
      </w:r>
    </w:p>
    <w:p w14:paraId="204DDB1E" w14:textId="77777777" w:rsidR="00A50CF5" w:rsidRDefault="00A50CF5" w:rsidP="00A50CF5">
      <w:pPr>
        <w:pStyle w:val="Piedepgina"/>
        <w:tabs>
          <w:tab w:val="clear" w:pos="4252"/>
          <w:tab w:val="clear" w:pos="8504"/>
        </w:tabs>
        <w:spacing w:line="360" w:lineRule="auto"/>
        <w:ind w:left="-851"/>
        <w:rPr>
          <w:rFonts w:ascii="Arial" w:hAnsi="Arial" w:cs="Arial"/>
          <w:sz w:val="18"/>
          <w:szCs w:val="18"/>
        </w:rPr>
      </w:pPr>
    </w:p>
    <w:p w14:paraId="3FC375EE" w14:textId="023E4AFE" w:rsidR="00A50CF5" w:rsidRPr="007F77A1" w:rsidRDefault="00A50CF5" w:rsidP="002B49FA">
      <w:pPr>
        <w:pStyle w:val="Piedepgina"/>
        <w:tabs>
          <w:tab w:val="clear" w:pos="4252"/>
          <w:tab w:val="clear" w:pos="8504"/>
        </w:tabs>
        <w:spacing w:line="360" w:lineRule="auto"/>
        <w:ind w:left="-851"/>
        <w:rPr>
          <w:rFonts w:ascii="Arial" w:hAnsi="Arial" w:cs="Arial"/>
          <w:b/>
          <w:sz w:val="18"/>
          <w:szCs w:val="18"/>
        </w:rPr>
      </w:pPr>
      <w:r w:rsidRPr="007F77A1">
        <w:rPr>
          <w:rFonts w:ascii="Arial" w:hAnsi="Arial" w:cs="Arial"/>
          <w:b/>
          <w:sz w:val="18"/>
          <w:szCs w:val="18"/>
        </w:rPr>
        <w:t xml:space="preserve">Para descargar archivo </w:t>
      </w:r>
      <w:proofErr w:type="spellStart"/>
      <w:r w:rsidRPr="007F77A1">
        <w:rPr>
          <w:rFonts w:ascii="Arial" w:hAnsi="Arial" w:cs="Arial"/>
          <w:b/>
          <w:sz w:val="18"/>
          <w:szCs w:val="18"/>
        </w:rPr>
        <w:t>pdf</w:t>
      </w:r>
      <w:proofErr w:type="spellEnd"/>
      <w:r w:rsidRPr="007F77A1">
        <w:rPr>
          <w:rFonts w:ascii="Arial" w:hAnsi="Arial" w:cs="Arial"/>
          <w:b/>
          <w:sz w:val="18"/>
          <w:szCs w:val="18"/>
        </w:rPr>
        <w:t>:</w:t>
      </w:r>
    </w:p>
    <w:p w14:paraId="7F2EA32D" w14:textId="36B6CC22" w:rsidR="00A50CF5" w:rsidRDefault="00A50CF5" w:rsidP="00A50CF5">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proofErr w:type="spellStart"/>
      <w:proofErr w:type="gramStart"/>
      <w:r>
        <w:rPr>
          <w:rFonts w:ascii="Arial" w:hAnsi="Arial" w:cs="Arial"/>
          <w:sz w:val="18"/>
          <w:szCs w:val="18"/>
        </w:rPr>
        <w:t>article</w:t>
      </w:r>
      <w:proofErr w:type="spellEnd"/>
      <w:proofErr w:type="gramEnd"/>
      <w:r w:rsidRPr="00A6783A">
        <w:rPr>
          <w:rFonts w:ascii="Arial" w:hAnsi="Arial" w:cs="Arial"/>
          <w:sz w:val="18"/>
          <w:szCs w:val="18"/>
        </w:rPr>
        <w:t>&gt;</w:t>
      </w:r>
    </w:p>
    <w:p w14:paraId="3B36F6C0" w14:textId="74B2BDB4" w:rsidR="00A50CF5" w:rsidRDefault="00973343"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63360" behindDoc="0" locked="0" layoutInCell="1" allowOverlap="1" wp14:anchorId="2B0A08FA" wp14:editId="56206D21">
                <wp:simplePos x="0" y="0"/>
                <wp:positionH relativeFrom="column">
                  <wp:posOffset>2413562</wp:posOffset>
                </wp:positionH>
                <wp:positionV relativeFrom="paragraph">
                  <wp:posOffset>68137</wp:posOffset>
                </wp:positionV>
                <wp:extent cx="974785" cy="0"/>
                <wp:effectExtent l="0" t="76200" r="15875" b="95250"/>
                <wp:wrapNone/>
                <wp:docPr id="13" name="Conector recto de flecha 13"/>
                <wp:cNvGraphicFramePr/>
                <a:graphic xmlns:a="http://schemas.openxmlformats.org/drawingml/2006/main">
                  <a:graphicData uri="http://schemas.microsoft.com/office/word/2010/wordprocessingShape">
                    <wps:wsp>
                      <wps:cNvCnPr/>
                      <wps:spPr>
                        <a:xfrm>
                          <a:off x="0" y="0"/>
                          <a:ext cx="974785"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9E5537D" id="Conector recto de flecha 13" o:spid="_x0000_s1026" type="#_x0000_t32" style="position:absolute;margin-left:190.05pt;margin-top:5.35pt;width:76.7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" strokecolor="red" strokeweight="1.5pt">
                <v:stroke endarrow="block" joinstyle="miter"/>
              </v:shape>
            </w:pict>
          </mc:Fallback>
        </mc:AlternateContent>
      </w:r>
      <w:r w:rsidR="00A50CF5">
        <w:rPr>
          <w:rFonts w:ascii="Arial" w:hAnsi="Arial" w:cs="Arial"/>
          <w:sz w:val="18"/>
          <w:szCs w:val="18"/>
        </w:rPr>
        <w:t xml:space="preserve">  </w:t>
      </w:r>
      <w:r w:rsidR="00A50CF5" w:rsidRPr="00A6783A">
        <w:rPr>
          <w:rFonts w:ascii="Arial" w:hAnsi="Arial" w:cs="Arial"/>
          <w:sz w:val="18"/>
          <w:szCs w:val="18"/>
        </w:rPr>
        <w:t>&lt;</w:t>
      </w:r>
      <w:r w:rsidR="00A50CF5">
        <w:rPr>
          <w:rFonts w:ascii="Arial" w:hAnsi="Arial" w:cs="Arial"/>
          <w:sz w:val="18"/>
          <w:szCs w:val="18"/>
        </w:rPr>
        <w:t>p</w:t>
      </w:r>
      <w:r w:rsidR="00A50CF5" w:rsidRPr="00A6783A">
        <w:rPr>
          <w:rFonts w:ascii="Arial" w:hAnsi="Arial" w:cs="Arial"/>
          <w:sz w:val="18"/>
          <w:szCs w:val="18"/>
        </w:rPr>
        <w:t>&gt;</w:t>
      </w:r>
      <w:r w:rsidR="00A50CF5">
        <w:rPr>
          <w:rFonts w:ascii="Arial" w:hAnsi="Arial" w:cs="Arial"/>
          <w:sz w:val="18"/>
          <w:szCs w:val="18"/>
        </w:rPr>
        <w:t>Breve descripción de los servicios generales……etc.</w:t>
      </w:r>
      <w:r>
        <w:rPr>
          <w:rFonts w:ascii="Arial" w:hAnsi="Arial" w:cs="Arial"/>
          <w:sz w:val="18"/>
          <w:szCs w:val="18"/>
        </w:rPr>
        <w:tab/>
      </w:r>
      <w:r>
        <w:rPr>
          <w:rFonts w:ascii="Arial" w:hAnsi="Arial" w:cs="Arial"/>
          <w:sz w:val="18"/>
          <w:szCs w:val="18"/>
        </w:rPr>
        <w:tab/>
      </w:r>
      <w:r>
        <w:rPr>
          <w:rFonts w:ascii="Arial" w:hAnsi="Arial" w:cs="Arial"/>
          <w:sz w:val="18"/>
          <w:szCs w:val="18"/>
        </w:rPr>
        <w:tab/>
        <w:t>Lo que se ve en la página web.</w:t>
      </w:r>
    </w:p>
    <w:p w14:paraId="46A4F1E6" w14:textId="2DD7AAF7" w:rsidR="00A50CF5" w:rsidRDefault="00A50CF5" w:rsidP="00A50CF5">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proofErr w:type="spellStart"/>
      <w:proofErr w:type="gramStart"/>
      <w:r>
        <w:rPr>
          <w:rFonts w:ascii="Arial" w:hAnsi="Arial" w:cs="Arial"/>
          <w:sz w:val="18"/>
          <w:szCs w:val="18"/>
        </w:rPr>
        <w:t>footer</w:t>
      </w:r>
      <w:proofErr w:type="spellEnd"/>
      <w:proofErr w:type="gramEnd"/>
      <w:r w:rsidRPr="00A6783A">
        <w:rPr>
          <w:rFonts w:ascii="Arial" w:hAnsi="Arial" w:cs="Arial"/>
          <w:sz w:val="18"/>
          <w:szCs w:val="18"/>
        </w:rPr>
        <w:t>&gt;</w:t>
      </w:r>
    </w:p>
    <w:p w14:paraId="40E0EFB4" w14:textId="7B233FA7" w:rsidR="00A50CF5" w:rsidRDefault="00A50CF5"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a href=</w:t>
      </w:r>
      <w:hyperlink r:id="rId10" w:history="1">
        <w:r w:rsidRPr="00380B38">
          <w:rPr>
            <w:rStyle w:val="Hipervnculo"/>
            <w:rFonts w:ascii="Arial" w:hAnsi="Arial" w:cs="Arial"/>
            <w:sz w:val="18"/>
            <w:szCs w:val="18"/>
          </w:rPr>
          <w:t>http://www.agenciadepublicidadymarketing.com/content/miarchivo.pdf</w:t>
        </w:r>
      </w:hyperlink>
    </w:p>
    <w:p w14:paraId="56F6BE50" w14:textId="1DC1F877" w:rsidR="00A50CF5" w:rsidRDefault="00A50CF5"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Ping=</w:t>
      </w:r>
      <w:hyperlink r:id="rId11" w:history="1">
        <w:r w:rsidRPr="00380B38">
          <w:rPr>
            <w:rStyle w:val="Hipervnculo"/>
            <w:rFonts w:ascii="Arial" w:hAnsi="Arial" w:cs="Arial"/>
            <w:sz w:val="18"/>
            <w:szCs w:val="18"/>
          </w:rPr>
          <w:t>http://www.agenciadepublicidadymarketing.com/control.php</w:t>
        </w:r>
      </w:hyperlink>
      <w:r>
        <w:rPr>
          <w:rFonts w:ascii="Arial" w:hAnsi="Arial" w:cs="Arial"/>
          <w:sz w:val="18"/>
          <w:szCs w:val="18"/>
        </w:rPr>
        <w:t>”download</w:t>
      </w:r>
      <w:r w:rsidRPr="00A6783A">
        <w:rPr>
          <w:rFonts w:ascii="Arial" w:hAnsi="Arial" w:cs="Arial"/>
          <w:sz w:val="18"/>
          <w:szCs w:val="18"/>
        </w:rPr>
        <w:t>&gt;</w:t>
      </w:r>
      <w:r>
        <w:rPr>
          <w:rFonts w:ascii="Arial" w:hAnsi="Arial" w:cs="Arial"/>
          <w:sz w:val="18"/>
          <w:szCs w:val="18"/>
        </w:rPr>
        <w:t>Clic aquí descargar</w:t>
      </w:r>
      <w:r w:rsidRPr="00A6783A">
        <w:rPr>
          <w:rFonts w:ascii="Arial" w:hAnsi="Arial" w:cs="Arial"/>
          <w:sz w:val="18"/>
          <w:szCs w:val="18"/>
        </w:rPr>
        <w:t>&lt;</w:t>
      </w:r>
      <w:r>
        <w:rPr>
          <w:rFonts w:ascii="Arial" w:hAnsi="Arial" w:cs="Arial"/>
          <w:sz w:val="18"/>
          <w:szCs w:val="18"/>
        </w:rPr>
        <w:t>/a</w:t>
      </w:r>
      <w:r w:rsidRPr="00A6783A">
        <w:rPr>
          <w:rFonts w:ascii="Arial" w:hAnsi="Arial" w:cs="Arial"/>
          <w:sz w:val="18"/>
          <w:szCs w:val="18"/>
        </w:rPr>
        <w:t>&gt;</w:t>
      </w:r>
    </w:p>
    <w:p w14:paraId="10589C7E" w14:textId="25DE97BE" w:rsidR="00A50CF5" w:rsidRDefault="00A50CF5"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w:t>
      </w:r>
      <w:proofErr w:type="spellStart"/>
      <w:proofErr w:type="gramStart"/>
      <w:r>
        <w:rPr>
          <w:rFonts w:ascii="Arial" w:hAnsi="Arial" w:cs="Arial"/>
          <w:sz w:val="18"/>
          <w:szCs w:val="18"/>
        </w:rPr>
        <w:t>footer</w:t>
      </w:r>
      <w:proofErr w:type="spellEnd"/>
      <w:proofErr w:type="gramEnd"/>
      <w:r w:rsidRPr="00A6783A">
        <w:rPr>
          <w:rFonts w:ascii="Arial" w:hAnsi="Arial" w:cs="Arial"/>
          <w:sz w:val="18"/>
          <w:szCs w:val="18"/>
        </w:rPr>
        <w:t>&gt;</w:t>
      </w:r>
    </w:p>
    <w:p w14:paraId="3B577EA7" w14:textId="13284B3C" w:rsidR="00004A4C" w:rsidRDefault="00A50CF5" w:rsidP="00004A4C">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r>
        <w:rPr>
          <w:rFonts w:ascii="Arial" w:hAnsi="Arial" w:cs="Arial"/>
          <w:sz w:val="18"/>
          <w:szCs w:val="18"/>
        </w:rPr>
        <w:t>/</w:t>
      </w:r>
      <w:proofErr w:type="spellStart"/>
      <w:proofErr w:type="gramStart"/>
      <w:r>
        <w:rPr>
          <w:rFonts w:ascii="Arial" w:hAnsi="Arial" w:cs="Arial"/>
          <w:sz w:val="18"/>
          <w:szCs w:val="18"/>
        </w:rPr>
        <w:t>article</w:t>
      </w:r>
      <w:proofErr w:type="spellEnd"/>
      <w:proofErr w:type="gramEnd"/>
      <w:r w:rsidRPr="00A6783A">
        <w:rPr>
          <w:rFonts w:ascii="Arial" w:hAnsi="Arial" w:cs="Arial"/>
          <w:sz w:val="18"/>
          <w:szCs w:val="18"/>
        </w:rPr>
        <w:t>&gt;</w:t>
      </w:r>
    </w:p>
    <w:p w14:paraId="38707E21" w14:textId="0BDB094D" w:rsidR="002B49FA" w:rsidRDefault="00973343" w:rsidP="00004A4C">
      <w:pPr>
        <w:pStyle w:val="Piedepgina"/>
        <w:tabs>
          <w:tab w:val="clear" w:pos="4252"/>
          <w:tab w:val="clear" w:pos="8504"/>
        </w:tabs>
        <w:spacing w:line="360" w:lineRule="auto"/>
        <w:ind w:left="-851"/>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61312" behindDoc="0" locked="0" layoutInCell="1" allowOverlap="1" wp14:anchorId="2C70CD4C" wp14:editId="77D3B2DA">
                <wp:simplePos x="0" y="0"/>
                <wp:positionH relativeFrom="margin">
                  <wp:align>center</wp:align>
                </wp:positionH>
                <wp:positionV relativeFrom="paragraph">
                  <wp:posOffset>243169</wp:posOffset>
                </wp:positionV>
                <wp:extent cx="7004050" cy="1302589"/>
                <wp:effectExtent l="0" t="0" r="25400" b="12065"/>
                <wp:wrapNone/>
                <wp:docPr id="10" name="Rectángulo redondeado 10"/>
                <wp:cNvGraphicFramePr/>
                <a:graphic xmlns:a="http://schemas.openxmlformats.org/drawingml/2006/main">
                  <a:graphicData uri="http://schemas.microsoft.com/office/word/2010/wordprocessingShape">
                    <wps:wsp>
                      <wps:cNvSpPr/>
                      <wps:spPr>
                        <a:xfrm>
                          <a:off x="0" y="0"/>
                          <a:ext cx="7004050" cy="1302589"/>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589BBE48" w14:textId="4A0D482B" w:rsidR="00855DDF" w:rsidRDefault="00855DDF" w:rsidP="00004A4C">
                            <w:pPr>
                              <w:jc w:val="both"/>
                              <w:rPr>
                                <w:rFonts w:ascii="Arial" w:hAnsi="Arial" w:cs="Arial"/>
                                <w:sz w:val="18"/>
                                <w:szCs w:val="18"/>
                                <w:lang w:val="es-MX"/>
                              </w:rPr>
                            </w:pPr>
                            <w:r>
                              <w:rPr>
                                <w:rFonts w:ascii="Arial" w:hAnsi="Arial" w:cs="Arial"/>
                                <w:sz w:val="18"/>
                                <w:szCs w:val="18"/>
                                <w:lang w:val="es-MX"/>
                              </w:rPr>
                              <w:t xml:space="preserve">Los documentos a los que se accede a través de un enlace creado por el elemento </w:t>
                            </w:r>
                            <w:proofErr w:type="gramStart"/>
                            <w:r>
                              <w:rPr>
                                <w:rFonts w:ascii="Arial" w:hAnsi="Arial" w:cs="Arial"/>
                                <w:sz w:val="18"/>
                                <w:szCs w:val="18"/>
                                <w:lang w:val="es-MX"/>
                              </w:rPr>
                              <w:t>“ &lt;</w:t>
                            </w:r>
                            <w:proofErr w:type="gramEnd"/>
                            <w:r>
                              <w:rPr>
                                <w:rFonts w:ascii="Arial" w:hAnsi="Arial" w:cs="Arial"/>
                                <w:sz w:val="18"/>
                                <w:szCs w:val="18"/>
                                <w:lang w:val="es-MX"/>
                              </w:rPr>
                              <w:t>a&gt;” son descargados por el navegador y mostrados en pantalla, pero a veces los usuarios no necesitan que el navegador abra el documento, sino que el archivo se almacene en sus discos duros. Los atributos para este propósito usados son:</w:t>
                            </w:r>
                          </w:p>
                          <w:p w14:paraId="411B2954" w14:textId="77777777" w:rsidR="00855DDF" w:rsidRDefault="00855DDF" w:rsidP="00004A4C">
                            <w:pPr>
                              <w:jc w:val="both"/>
                              <w:rPr>
                                <w:rFonts w:ascii="Arial" w:hAnsi="Arial" w:cs="Arial"/>
                                <w:sz w:val="18"/>
                                <w:szCs w:val="18"/>
                                <w:lang w:val="es-MX"/>
                              </w:rPr>
                            </w:pPr>
                          </w:p>
                          <w:p w14:paraId="7A966C7D" w14:textId="05C05850" w:rsidR="00855DDF" w:rsidRPr="00004A4C" w:rsidRDefault="00855DDF" w:rsidP="00004A4C">
                            <w:pPr>
                              <w:jc w:val="both"/>
                              <w:rPr>
                                <w:rFonts w:ascii="Arial" w:hAnsi="Arial" w:cs="Arial"/>
                                <w:sz w:val="18"/>
                                <w:szCs w:val="18"/>
                                <w:lang w:val="es-MX"/>
                              </w:rPr>
                            </w:pPr>
                            <w:proofErr w:type="spellStart"/>
                            <w:r>
                              <w:rPr>
                                <w:rFonts w:ascii="Arial" w:hAnsi="Arial" w:cs="Arial"/>
                                <w:sz w:val="18"/>
                                <w:szCs w:val="18"/>
                                <w:lang w:val="es-MX"/>
                              </w:rPr>
                              <w:t>Download</w:t>
                            </w:r>
                            <w:proofErr w:type="spellEnd"/>
                            <w:r>
                              <w:rPr>
                                <w:rFonts w:ascii="Arial" w:hAnsi="Arial" w:cs="Arial"/>
                                <w:sz w:val="18"/>
                                <w:szCs w:val="18"/>
                                <w:lang w:val="es-MX"/>
                              </w:rPr>
                              <w:t xml:space="preserve"> y ping. Ping declara la ruta del archivo que se debe abrir en el servidor cuando el usuario hace clic en el enlace. El valor puede ser una o más URL separadas por un espacio, por otro lado “</w:t>
                            </w:r>
                            <w:proofErr w:type="spellStart"/>
                            <w:r>
                              <w:rPr>
                                <w:rFonts w:ascii="Arial" w:hAnsi="Arial" w:cs="Arial"/>
                                <w:sz w:val="18"/>
                                <w:szCs w:val="18"/>
                                <w:lang w:val="es-MX"/>
                              </w:rPr>
                              <w:t>download</w:t>
                            </w:r>
                            <w:proofErr w:type="spellEnd"/>
                            <w:r>
                              <w:rPr>
                                <w:rFonts w:ascii="Arial" w:hAnsi="Arial" w:cs="Arial"/>
                                <w:sz w:val="18"/>
                                <w:szCs w:val="18"/>
                                <w:lang w:val="es-MX"/>
                              </w:rPr>
                              <w:t>” es un atributo booleano que, cuando se incluye, indica que en lugar de leer el archivo el navegador deberá de descargarlo.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70CD4C" id="Rectángulo redondeado 10" o:spid="_x0000_s1028" style="position:absolute;left:0;text-align:left;margin-left:0;margin-top:19.15pt;width:551.5pt;height:102.5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" fillcolor="#ffd555 [2167]" strokecolor="#ffc000 [3207]" strokeweight=".5pt">
                <v:fill color2="#ffcc31 [2615]" rotate="t" colors="0 #ffdd9c;.5 #ffd78e;1 #ffd479" focus="100%" type="gradient">
                  <o:fill v:ext="view" type="gradientUnscaled"/>
                </v:fill>
                <v:stroke joinstyle="miter"/>
                <v:textbox>
                  <w:txbxContent>
                    <w:p w14:paraId="589BBE48" w14:textId="4A0D482B" w:rsidR="00855DDF" w:rsidRDefault="00855DDF" w:rsidP="00004A4C">
                      <w:pPr>
                        <w:jc w:val="both"/>
                        <w:rPr>
                          <w:rFonts w:ascii="Arial" w:hAnsi="Arial" w:cs="Arial"/>
                          <w:sz w:val="18"/>
                          <w:szCs w:val="18"/>
                          <w:lang w:val="es-MX"/>
                        </w:rPr>
                      </w:pPr>
                      <w:r>
                        <w:rPr>
                          <w:rFonts w:ascii="Arial" w:hAnsi="Arial" w:cs="Arial"/>
                          <w:sz w:val="18"/>
                          <w:szCs w:val="18"/>
                          <w:lang w:val="es-MX"/>
                        </w:rPr>
                        <w:t xml:space="preserve">Los documentos a los que se accede a través de un enlace creado por el elemento </w:t>
                      </w:r>
                      <w:proofErr w:type="gramStart"/>
                      <w:r>
                        <w:rPr>
                          <w:rFonts w:ascii="Arial" w:hAnsi="Arial" w:cs="Arial"/>
                          <w:sz w:val="18"/>
                          <w:szCs w:val="18"/>
                          <w:lang w:val="es-MX"/>
                        </w:rPr>
                        <w:t>“ &lt;</w:t>
                      </w:r>
                      <w:proofErr w:type="gramEnd"/>
                      <w:r>
                        <w:rPr>
                          <w:rFonts w:ascii="Arial" w:hAnsi="Arial" w:cs="Arial"/>
                          <w:sz w:val="18"/>
                          <w:szCs w:val="18"/>
                          <w:lang w:val="es-MX"/>
                        </w:rPr>
                        <w:t>a&gt;” son descargados por el navegador y mostrados en pantalla, pero a veces los usuarios no necesitan que el navegador abra el documento, sino que el archivo se almacene en sus discos duros. Los atributos para este propósito usados son:</w:t>
                      </w:r>
                    </w:p>
                    <w:p w14:paraId="411B2954" w14:textId="77777777" w:rsidR="00855DDF" w:rsidRDefault="00855DDF" w:rsidP="00004A4C">
                      <w:pPr>
                        <w:jc w:val="both"/>
                        <w:rPr>
                          <w:rFonts w:ascii="Arial" w:hAnsi="Arial" w:cs="Arial"/>
                          <w:sz w:val="18"/>
                          <w:szCs w:val="18"/>
                          <w:lang w:val="es-MX"/>
                        </w:rPr>
                      </w:pPr>
                    </w:p>
                    <w:p w14:paraId="7A966C7D" w14:textId="05C05850" w:rsidR="00855DDF" w:rsidRPr="00004A4C" w:rsidRDefault="00855DDF" w:rsidP="00004A4C">
                      <w:pPr>
                        <w:jc w:val="both"/>
                        <w:rPr>
                          <w:rFonts w:ascii="Arial" w:hAnsi="Arial" w:cs="Arial"/>
                          <w:sz w:val="18"/>
                          <w:szCs w:val="18"/>
                          <w:lang w:val="es-MX"/>
                        </w:rPr>
                      </w:pPr>
                      <w:proofErr w:type="spellStart"/>
                      <w:r>
                        <w:rPr>
                          <w:rFonts w:ascii="Arial" w:hAnsi="Arial" w:cs="Arial"/>
                          <w:sz w:val="18"/>
                          <w:szCs w:val="18"/>
                          <w:lang w:val="es-MX"/>
                        </w:rPr>
                        <w:t>Download</w:t>
                      </w:r>
                      <w:proofErr w:type="spellEnd"/>
                      <w:r>
                        <w:rPr>
                          <w:rFonts w:ascii="Arial" w:hAnsi="Arial" w:cs="Arial"/>
                          <w:sz w:val="18"/>
                          <w:szCs w:val="18"/>
                          <w:lang w:val="es-MX"/>
                        </w:rPr>
                        <w:t xml:space="preserve"> y ping. Ping declara la ruta del archivo que se debe abrir en el servidor cuando el usuario hace clic en el enlace. El valor puede ser una o más URL separadas por un espacio, por otro lado “</w:t>
                      </w:r>
                      <w:proofErr w:type="spellStart"/>
                      <w:r>
                        <w:rPr>
                          <w:rFonts w:ascii="Arial" w:hAnsi="Arial" w:cs="Arial"/>
                          <w:sz w:val="18"/>
                          <w:szCs w:val="18"/>
                          <w:lang w:val="es-MX"/>
                        </w:rPr>
                        <w:t>download</w:t>
                      </w:r>
                      <w:proofErr w:type="spellEnd"/>
                      <w:r>
                        <w:rPr>
                          <w:rFonts w:ascii="Arial" w:hAnsi="Arial" w:cs="Arial"/>
                          <w:sz w:val="18"/>
                          <w:szCs w:val="18"/>
                          <w:lang w:val="es-MX"/>
                        </w:rPr>
                        <w:t>” es un atributo booleano que, cuando se incluye, indica que en lugar de leer el archivo el navegador deberá de descargarlo.</w:t>
                      </w:r>
                    </w:p>
                  </w:txbxContent>
                </v:textbox>
                <w10:wrap anchorx="margin"/>
              </v:roundrect>
            </w:pict>
          </mc:Fallback>
        </mc:AlternateContent>
      </w:r>
    </w:p>
    <w:p w14:paraId="22D201AB" w14:textId="798626B7" w:rsidR="00004A4C" w:rsidRDefault="00004A4C" w:rsidP="00004A4C">
      <w:pPr>
        <w:pStyle w:val="Piedepgina"/>
        <w:tabs>
          <w:tab w:val="clear" w:pos="4252"/>
          <w:tab w:val="clear" w:pos="8504"/>
        </w:tabs>
        <w:spacing w:line="360" w:lineRule="auto"/>
        <w:ind w:left="-851"/>
        <w:rPr>
          <w:rFonts w:ascii="Arial" w:hAnsi="Arial" w:cs="Arial"/>
          <w:sz w:val="18"/>
          <w:szCs w:val="18"/>
        </w:rPr>
      </w:pPr>
    </w:p>
    <w:p w14:paraId="26A29D84" w14:textId="77777777" w:rsidR="00004A4C" w:rsidRDefault="00004A4C" w:rsidP="00A50CF5">
      <w:pPr>
        <w:pStyle w:val="Piedepgina"/>
        <w:tabs>
          <w:tab w:val="clear" w:pos="4252"/>
          <w:tab w:val="clear" w:pos="8504"/>
        </w:tabs>
        <w:spacing w:line="360" w:lineRule="auto"/>
        <w:ind w:left="-851"/>
        <w:rPr>
          <w:rFonts w:ascii="Arial" w:hAnsi="Arial" w:cs="Arial"/>
          <w:sz w:val="18"/>
          <w:szCs w:val="18"/>
        </w:rPr>
      </w:pPr>
    </w:p>
    <w:p w14:paraId="4781AA6B" w14:textId="77777777" w:rsidR="00004A4C" w:rsidRDefault="00004A4C" w:rsidP="00A50CF5">
      <w:pPr>
        <w:pStyle w:val="Piedepgina"/>
        <w:tabs>
          <w:tab w:val="clear" w:pos="4252"/>
          <w:tab w:val="clear" w:pos="8504"/>
        </w:tabs>
        <w:spacing w:line="360" w:lineRule="auto"/>
        <w:ind w:left="-851"/>
        <w:rPr>
          <w:rFonts w:ascii="Arial" w:hAnsi="Arial" w:cs="Arial"/>
          <w:sz w:val="18"/>
          <w:szCs w:val="18"/>
        </w:rPr>
      </w:pPr>
    </w:p>
    <w:p w14:paraId="5473A010" w14:textId="77777777" w:rsidR="00004A4C" w:rsidRDefault="00004A4C" w:rsidP="00A50CF5">
      <w:pPr>
        <w:pStyle w:val="Piedepgina"/>
        <w:tabs>
          <w:tab w:val="clear" w:pos="4252"/>
          <w:tab w:val="clear" w:pos="8504"/>
        </w:tabs>
        <w:spacing w:line="360" w:lineRule="auto"/>
        <w:ind w:left="-851"/>
        <w:rPr>
          <w:rFonts w:ascii="Arial" w:hAnsi="Arial" w:cs="Arial"/>
          <w:sz w:val="18"/>
          <w:szCs w:val="18"/>
        </w:rPr>
      </w:pPr>
    </w:p>
    <w:p w14:paraId="43CA4D75" w14:textId="77777777" w:rsidR="00004A4C" w:rsidRDefault="00004A4C" w:rsidP="00CF0AF5">
      <w:pPr>
        <w:pStyle w:val="Piedepgina"/>
        <w:tabs>
          <w:tab w:val="clear" w:pos="4252"/>
          <w:tab w:val="clear" w:pos="8504"/>
        </w:tabs>
        <w:spacing w:line="360" w:lineRule="auto"/>
        <w:rPr>
          <w:rFonts w:ascii="Arial" w:hAnsi="Arial" w:cs="Arial"/>
          <w:sz w:val="18"/>
          <w:szCs w:val="18"/>
        </w:rPr>
      </w:pPr>
    </w:p>
    <w:p w14:paraId="08974F31" w14:textId="77777777" w:rsidR="00004A4C" w:rsidRDefault="00004A4C" w:rsidP="00A50CF5">
      <w:pPr>
        <w:pStyle w:val="Piedepgina"/>
        <w:tabs>
          <w:tab w:val="clear" w:pos="4252"/>
          <w:tab w:val="clear" w:pos="8504"/>
        </w:tabs>
        <w:spacing w:line="360" w:lineRule="auto"/>
        <w:ind w:left="-851"/>
        <w:rPr>
          <w:rFonts w:ascii="Arial" w:hAnsi="Arial" w:cs="Arial"/>
          <w:sz w:val="18"/>
          <w:szCs w:val="18"/>
        </w:rPr>
      </w:pPr>
    </w:p>
    <w:p w14:paraId="18AD3857" w14:textId="3BFA55B4" w:rsidR="00973343" w:rsidRPr="007F77A1" w:rsidRDefault="00973343" w:rsidP="00A50CF5">
      <w:pPr>
        <w:pStyle w:val="Piedepgina"/>
        <w:tabs>
          <w:tab w:val="clear" w:pos="4252"/>
          <w:tab w:val="clear" w:pos="8504"/>
        </w:tabs>
        <w:spacing w:line="360" w:lineRule="auto"/>
        <w:ind w:left="-851"/>
        <w:rPr>
          <w:rFonts w:ascii="Arial" w:hAnsi="Arial" w:cs="Arial"/>
          <w:b/>
          <w:sz w:val="18"/>
          <w:szCs w:val="18"/>
        </w:rPr>
      </w:pPr>
      <w:r w:rsidRPr="007F77A1">
        <w:rPr>
          <w:rFonts w:ascii="Arial" w:hAnsi="Arial" w:cs="Arial"/>
          <w:b/>
          <w:sz w:val="18"/>
          <w:szCs w:val="18"/>
        </w:rPr>
        <w:t>Poniendo Imágenes, en este caso con elemento &lt;figure&gt;</w:t>
      </w:r>
    </w:p>
    <w:p w14:paraId="72B8515B" w14:textId="77777777" w:rsidR="00973343" w:rsidRDefault="00973343" w:rsidP="00A50CF5">
      <w:pPr>
        <w:pStyle w:val="Piedepgina"/>
        <w:tabs>
          <w:tab w:val="clear" w:pos="4252"/>
          <w:tab w:val="clear" w:pos="8504"/>
        </w:tabs>
        <w:spacing w:line="360" w:lineRule="auto"/>
        <w:ind w:left="-851"/>
        <w:rPr>
          <w:rFonts w:ascii="Arial" w:hAnsi="Arial" w:cs="Arial"/>
          <w:sz w:val="18"/>
          <w:szCs w:val="18"/>
        </w:rPr>
      </w:pPr>
    </w:p>
    <w:p w14:paraId="448022F6" w14:textId="3E499807" w:rsidR="00973343" w:rsidRDefault="00973343" w:rsidP="00973343">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proofErr w:type="spellStart"/>
      <w:proofErr w:type="gramStart"/>
      <w:r>
        <w:rPr>
          <w:rFonts w:ascii="Arial" w:hAnsi="Arial" w:cs="Arial"/>
          <w:sz w:val="18"/>
          <w:szCs w:val="18"/>
        </w:rPr>
        <w:t>article</w:t>
      </w:r>
      <w:proofErr w:type="spellEnd"/>
      <w:proofErr w:type="gramEnd"/>
      <w:r w:rsidRPr="00A6783A">
        <w:rPr>
          <w:rFonts w:ascii="Arial" w:hAnsi="Arial" w:cs="Arial"/>
          <w:sz w:val="18"/>
          <w:szCs w:val="18"/>
        </w:rPr>
        <w:t>&gt;</w:t>
      </w:r>
    </w:p>
    <w:p w14:paraId="02C9FDBB" w14:textId="63D73B95" w:rsidR="00973343" w:rsidRDefault="00973343" w:rsidP="00973343">
      <w:pPr>
        <w:pStyle w:val="Piedepgina"/>
        <w:tabs>
          <w:tab w:val="clear" w:pos="4252"/>
          <w:tab w:val="clear" w:pos="8504"/>
        </w:tabs>
        <w:spacing w:line="360" w:lineRule="auto"/>
        <w:ind w:left="-851"/>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62336" behindDoc="0" locked="0" layoutInCell="1" allowOverlap="1" wp14:anchorId="6C3CFEFC" wp14:editId="4E24DCEF">
                <wp:simplePos x="0" y="0"/>
                <wp:positionH relativeFrom="column">
                  <wp:posOffset>1223118</wp:posOffset>
                </wp:positionH>
                <wp:positionV relativeFrom="paragraph">
                  <wp:posOffset>50405</wp:posOffset>
                </wp:positionV>
                <wp:extent cx="1699404" cy="8626"/>
                <wp:effectExtent l="0" t="76200" r="15240" b="86995"/>
                <wp:wrapNone/>
                <wp:docPr id="11" name="Conector recto de flecha 11"/>
                <wp:cNvGraphicFramePr/>
                <a:graphic xmlns:a="http://schemas.openxmlformats.org/drawingml/2006/main">
                  <a:graphicData uri="http://schemas.microsoft.com/office/word/2010/wordprocessingShape">
                    <wps:wsp>
                      <wps:cNvCnPr/>
                      <wps:spPr>
                        <a:xfrm flipV="1">
                          <a:off x="0" y="0"/>
                          <a:ext cx="1699404" cy="8626"/>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738A82D" id="Conector recto de flecha 11" o:spid="_x0000_s1026" type="#_x0000_t32" style="position:absolute;margin-left:96.3pt;margin-top:3.95pt;width:133.8pt;height:.7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" strokecolor="red" strokeweight="1.5pt">
                <v:stroke endarrow="block" joinstyle="miter"/>
              </v:shape>
            </w:pict>
          </mc:Fallback>
        </mc:AlternateContent>
      </w:r>
      <w:r w:rsidRPr="00A6783A">
        <w:rPr>
          <w:rFonts w:ascii="Arial" w:hAnsi="Arial" w:cs="Arial"/>
          <w:sz w:val="18"/>
          <w:szCs w:val="18"/>
        </w:rPr>
        <w:t>&lt;</w:t>
      </w:r>
      <w:r>
        <w:rPr>
          <w:rFonts w:ascii="Arial" w:hAnsi="Arial" w:cs="Arial"/>
          <w:sz w:val="18"/>
          <w:szCs w:val="18"/>
        </w:rPr>
        <w:t>p</w:t>
      </w:r>
      <w:r w:rsidRPr="00A6783A">
        <w:rPr>
          <w:rFonts w:ascii="Arial" w:hAnsi="Arial" w:cs="Arial"/>
          <w:sz w:val="18"/>
          <w:szCs w:val="18"/>
        </w:rPr>
        <w:t>&gt;</w:t>
      </w:r>
      <w:r>
        <w:rPr>
          <w:rFonts w:ascii="Arial" w:hAnsi="Arial" w:cs="Arial"/>
          <w:sz w:val="18"/>
          <w:szCs w:val="18"/>
        </w:rPr>
        <w:t>Información de la página web</w:t>
      </w:r>
      <w:r>
        <w:rPr>
          <w:rFonts w:ascii="Arial" w:hAnsi="Arial" w:cs="Arial"/>
          <w:sz w:val="18"/>
          <w:szCs w:val="18"/>
        </w:rPr>
        <w:tab/>
      </w:r>
      <w:r>
        <w:rPr>
          <w:rFonts w:ascii="Arial" w:hAnsi="Arial" w:cs="Arial"/>
          <w:sz w:val="18"/>
          <w:szCs w:val="18"/>
        </w:rPr>
        <w:tab/>
      </w:r>
      <w:r>
        <w:rPr>
          <w:rFonts w:ascii="Arial" w:hAnsi="Arial" w:cs="Arial"/>
          <w:sz w:val="18"/>
          <w:szCs w:val="18"/>
        </w:rPr>
        <w:tab/>
      </w:r>
      <w:r>
        <w:rPr>
          <w:rFonts w:ascii="Arial" w:hAnsi="Arial" w:cs="Arial"/>
          <w:sz w:val="18"/>
          <w:szCs w:val="18"/>
        </w:rPr>
        <w:tab/>
      </w:r>
      <w:r>
        <w:rPr>
          <w:rFonts w:ascii="Arial" w:hAnsi="Arial" w:cs="Arial"/>
          <w:sz w:val="18"/>
          <w:szCs w:val="18"/>
        </w:rPr>
        <w:tab/>
        <w:t>lo que se ve en la página web.</w:t>
      </w:r>
    </w:p>
    <w:p w14:paraId="1A17918E" w14:textId="007013B1" w:rsidR="00973343" w:rsidRDefault="00973343" w:rsidP="00973343">
      <w:pPr>
        <w:pStyle w:val="Piedepgina"/>
        <w:tabs>
          <w:tab w:val="clear" w:pos="4252"/>
          <w:tab w:val="clear" w:pos="8504"/>
        </w:tabs>
        <w:spacing w:line="360" w:lineRule="auto"/>
        <w:ind w:left="-851"/>
        <w:rPr>
          <w:rFonts w:ascii="Arial" w:hAnsi="Arial" w:cs="Arial"/>
          <w:sz w:val="18"/>
          <w:szCs w:val="18"/>
        </w:rPr>
      </w:pPr>
      <w:r w:rsidRPr="00A6783A">
        <w:rPr>
          <w:rFonts w:ascii="Arial" w:hAnsi="Arial" w:cs="Arial"/>
          <w:sz w:val="18"/>
          <w:szCs w:val="18"/>
        </w:rPr>
        <w:t>&lt;</w:t>
      </w:r>
      <w:proofErr w:type="gramStart"/>
      <w:r>
        <w:rPr>
          <w:rFonts w:ascii="Arial" w:hAnsi="Arial" w:cs="Arial"/>
          <w:sz w:val="18"/>
          <w:szCs w:val="18"/>
        </w:rPr>
        <w:t>figure</w:t>
      </w:r>
      <w:proofErr w:type="gramEnd"/>
      <w:r w:rsidRPr="00A6783A">
        <w:rPr>
          <w:rFonts w:ascii="Arial" w:hAnsi="Arial" w:cs="Arial"/>
          <w:sz w:val="18"/>
          <w:szCs w:val="18"/>
        </w:rPr>
        <w:t>&gt;</w:t>
      </w:r>
    </w:p>
    <w:p w14:paraId="1537A4EC" w14:textId="05CCEEE0" w:rsidR="00973343" w:rsidRDefault="00973343" w:rsidP="00973343">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proofErr w:type="spellStart"/>
      <w:proofErr w:type="gramStart"/>
      <w:r>
        <w:rPr>
          <w:rFonts w:ascii="Arial" w:hAnsi="Arial" w:cs="Arial"/>
          <w:sz w:val="18"/>
          <w:szCs w:val="18"/>
        </w:rPr>
        <w:t>img</w:t>
      </w:r>
      <w:proofErr w:type="spellEnd"/>
      <w:proofErr w:type="gramEnd"/>
      <w:r>
        <w:rPr>
          <w:rFonts w:ascii="Arial" w:hAnsi="Arial" w:cs="Arial"/>
          <w:sz w:val="18"/>
          <w:szCs w:val="18"/>
        </w:rPr>
        <w:t xml:space="preserve"> </w:t>
      </w:r>
      <w:proofErr w:type="spellStart"/>
      <w:r>
        <w:rPr>
          <w:rFonts w:ascii="Arial" w:hAnsi="Arial" w:cs="Arial"/>
          <w:sz w:val="18"/>
          <w:szCs w:val="18"/>
        </w:rPr>
        <w:t>src</w:t>
      </w:r>
      <w:proofErr w:type="spellEnd"/>
      <w:r>
        <w:rPr>
          <w:rFonts w:ascii="Arial" w:hAnsi="Arial" w:cs="Arial"/>
          <w:sz w:val="18"/>
          <w:szCs w:val="18"/>
        </w:rPr>
        <w:t xml:space="preserve">=”miimagenmarketing.jpg” </w:t>
      </w:r>
      <w:proofErr w:type="spellStart"/>
      <w:r>
        <w:rPr>
          <w:rFonts w:ascii="Arial" w:hAnsi="Arial" w:cs="Arial"/>
          <w:sz w:val="18"/>
          <w:szCs w:val="18"/>
        </w:rPr>
        <w:t>width</w:t>
      </w:r>
      <w:proofErr w:type="spellEnd"/>
      <w:r>
        <w:rPr>
          <w:rFonts w:ascii="Arial" w:hAnsi="Arial" w:cs="Arial"/>
          <w:sz w:val="18"/>
          <w:szCs w:val="18"/>
        </w:rPr>
        <w:t xml:space="preserve">=”150” </w:t>
      </w:r>
      <w:proofErr w:type="spellStart"/>
      <w:r>
        <w:rPr>
          <w:rFonts w:ascii="Arial" w:hAnsi="Arial" w:cs="Arial"/>
          <w:sz w:val="18"/>
          <w:szCs w:val="18"/>
        </w:rPr>
        <w:t>alt</w:t>
      </w:r>
      <w:proofErr w:type="spellEnd"/>
      <w:r>
        <w:rPr>
          <w:rFonts w:ascii="Arial" w:hAnsi="Arial" w:cs="Arial"/>
          <w:sz w:val="18"/>
          <w:szCs w:val="18"/>
        </w:rPr>
        <w:t>=”Nombre de la imagen”</w:t>
      </w:r>
      <w:r w:rsidRPr="00A6783A">
        <w:rPr>
          <w:rFonts w:ascii="Arial" w:hAnsi="Arial" w:cs="Arial"/>
          <w:sz w:val="18"/>
          <w:szCs w:val="18"/>
        </w:rPr>
        <w:t>&gt;</w:t>
      </w:r>
    </w:p>
    <w:p w14:paraId="12BE9BEC" w14:textId="12425AEC" w:rsidR="00973343" w:rsidRDefault="00973343" w:rsidP="00973343">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proofErr w:type="spellStart"/>
      <w:proofErr w:type="gramStart"/>
      <w:r>
        <w:rPr>
          <w:rFonts w:ascii="Arial" w:hAnsi="Arial" w:cs="Arial"/>
          <w:sz w:val="18"/>
          <w:szCs w:val="18"/>
        </w:rPr>
        <w:t>figcaption</w:t>
      </w:r>
      <w:proofErr w:type="spellEnd"/>
      <w:r w:rsidRPr="00A6783A">
        <w:rPr>
          <w:rFonts w:ascii="Arial" w:hAnsi="Arial" w:cs="Arial"/>
          <w:sz w:val="18"/>
          <w:szCs w:val="18"/>
        </w:rPr>
        <w:t>&gt;</w:t>
      </w:r>
      <w:proofErr w:type="gramEnd"/>
      <w:r>
        <w:rPr>
          <w:rFonts w:ascii="Arial" w:hAnsi="Arial" w:cs="Arial"/>
          <w:sz w:val="18"/>
          <w:szCs w:val="18"/>
        </w:rPr>
        <w:t>Nombre de la imagen&lt;</w:t>
      </w:r>
      <w:proofErr w:type="spellStart"/>
      <w:r>
        <w:rPr>
          <w:rFonts w:ascii="Arial" w:hAnsi="Arial" w:cs="Arial"/>
          <w:sz w:val="18"/>
          <w:szCs w:val="18"/>
        </w:rPr>
        <w:t>figcaption</w:t>
      </w:r>
      <w:proofErr w:type="spellEnd"/>
      <w:r>
        <w:rPr>
          <w:rFonts w:ascii="Arial" w:hAnsi="Arial" w:cs="Arial"/>
          <w:sz w:val="18"/>
          <w:szCs w:val="18"/>
        </w:rPr>
        <w:t>&gt;</w:t>
      </w:r>
    </w:p>
    <w:p w14:paraId="35706A54" w14:textId="1361A248" w:rsidR="00973343" w:rsidRDefault="00973343" w:rsidP="00973343">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r w:rsidRPr="00A6783A">
        <w:rPr>
          <w:rFonts w:ascii="Arial" w:hAnsi="Arial" w:cs="Arial"/>
          <w:sz w:val="18"/>
          <w:szCs w:val="18"/>
        </w:rPr>
        <w:t>&lt;</w:t>
      </w:r>
      <w:r>
        <w:rPr>
          <w:rFonts w:ascii="Arial" w:hAnsi="Arial" w:cs="Arial"/>
          <w:sz w:val="18"/>
          <w:szCs w:val="18"/>
        </w:rPr>
        <w:t>//figure</w:t>
      </w:r>
      <w:r w:rsidRPr="00A6783A">
        <w:rPr>
          <w:rFonts w:ascii="Arial" w:hAnsi="Arial" w:cs="Arial"/>
          <w:sz w:val="18"/>
          <w:szCs w:val="18"/>
        </w:rPr>
        <w:t>&gt;</w:t>
      </w:r>
    </w:p>
    <w:p w14:paraId="34ABD7D5" w14:textId="6D4904B1" w:rsidR="00973343" w:rsidRDefault="00326C09" w:rsidP="00973343">
      <w:pPr>
        <w:pStyle w:val="Piedepgina"/>
        <w:tabs>
          <w:tab w:val="clear" w:pos="4252"/>
          <w:tab w:val="clear" w:pos="8504"/>
        </w:tabs>
        <w:spacing w:line="360" w:lineRule="auto"/>
        <w:ind w:left="-851"/>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65408" behindDoc="0" locked="0" layoutInCell="1" allowOverlap="1" wp14:anchorId="41CF1BE2" wp14:editId="4AC966AD">
                <wp:simplePos x="0" y="0"/>
                <wp:positionH relativeFrom="column">
                  <wp:posOffset>-734587</wp:posOffset>
                </wp:positionH>
                <wp:positionV relativeFrom="paragraph">
                  <wp:posOffset>237370</wp:posOffset>
                </wp:positionV>
                <wp:extent cx="7030528" cy="1181819"/>
                <wp:effectExtent l="0" t="0" r="18415" b="18415"/>
                <wp:wrapNone/>
                <wp:docPr id="3" name="Rectángulo redondeado 3"/>
                <wp:cNvGraphicFramePr/>
                <a:graphic xmlns:a="http://schemas.openxmlformats.org/drawingml/2006/main">
                  <a:graphicData uri="http://schemas.microsoft.com/office/word/2010/wordprocessingShape">
                    <wps:wsp>
                      <wps:cNvSpPr/>
                      <wps:spPr>
                        <a:xfrm>
                          <a:off x="0" y="0"/>
                          <a:ext cx="7030528" cy="1181819"/>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19E81900" w14:textId="29E225D5" w:rsidR="00855DDF" w:rsidRDefault="00855DDF" w:rsidP="003E5BFC">
                            <w:pPr>
                              <w:jc w:val="both"/>
                              <w:rPr>
                                <w:rFonts w:ascii="Arial" w:hAnsi="Arial" w:cs="Arial"/>
                                <w:sz w:val="18"/>
                                <w:szCs w:val="18"/>
                                <w:lang w:val="es-MX"/>
                              </w:rPr>
                            </w:pPr>
                            <w:r>
                              <w:rPr>
                                <w:rFonts w:ascii="Arial" w:hAnsi="Arial" w:cs="Arial"/>
                                <w:sz w:val="18"/>
                                <w:szCs w:val="18"/>
                                <w:lang w:val="es-MX"/>
                              </w:rPr>
                              <w:t xml:space="preserve">En este caso las imágenes se </w:t>
                            </w:r>
                            <w:proofErr w:type="gramStart"/>
                            <w:r>
                              <w:rPr>
                                <w:rFonts w:ascii="Arial" w:hAnsi="Arial" w:cs="Arial"/>
                                <w:sz w:val="18"/>
                                <w:szCs w:val="18"/>
                                <w:lang w:val="es-MX"/>
                              </w:rPr>
                              <w:t>considera</w:t>
                            </w:r>
                            <w:proofErr w:type="gramEnd"/>
                            <w:r>
                              <w:rPr>
                                <w:rFonts w:ascii="Arial" w:hAnsi="Arial" w:cs="Arial"/>
                                <w:sz w:val="18"/>
                                <w:szCs w:val="18"/>
                                <w:lang w:val="es-MX"/>
                              </w:rPr>
                              <w:t xml:space="preserve"> un segundo medio más importante en el diseño de nuestra web, después de los videos, aquí incluimos elementos para introducir imágenes:</w:t>
                            </w:r>
                          </w:p>
                          <w:p w14:paraId="39CDDCA3" w14:textId="77777777" w:rsidR="00855DDF" w:rsidRDefault="00855DDF" w:rsidP="003E5BFC">
                            <w:pPr>
                              <w:jc w:val="both"/>
                              <w:rPr>
                                <w:rFonts w:ascii="Arial" w:hAnsi="Arial" w:cs="Arial"/>
                                <w:sz w:val="18"/>
                                <w:szCs w:val="18"/>
                                <w:lang w:val="es-MX"/>
                              </w:rPr>
                            </w:pPr>
                          </w:p>
                          <w:p w14:paraId="562D7B5B" w14:textId="0FF45584" w:rsidR="00855DDF" w:rsidRDefault="00855DDF" w:rsidP="003E5BFC">
                            <w:pPr>
                              <w:jc w:val="both"/>
                              <w:rPr>
                                <w:rFonts w:ascii="Arial" w:hAnsi="Arial" w:cs="Arial"/>
                                <w:sz w:val="18"/>
                                <w:szCs w:val="18"/>
                                <w:lang w:val="es-MX"/>
                              </w:rPr>
                            </w:pPr>
                            <w:r>
                              <w:rPr>
                                <w:rFonts w:ascii="Arial" w:hAnsi="Arial" w:cs="Arial"/>
                                <w:sz w:val="18"/>
                                <w:szCs w:val="18"/>
                                <w:lang w:val="es-MX"/>
                              </w:rPr>
                              <w:t>&lt;</w:t>
                            </w:r>
                            <w:proofErr w:type="spellStart"/>
                            <w:proofErr w:type="gramStart"/>
                            <w:r>
                              <w:rPr>
                                <w:rFonts w:ascii="Arial" w:hAnsi="Arial" w:cs="Arial"/>
                                <w:sz w:val="18"/>
                                <w:szCs w:val="18"/>
                                <w:lang w:val="es-MX"/>
                              </w:rPr>
                              <w:t>img</w:t>
                            </w:r>
                            <w:proofErr w:type="spellEnd"/>
                            <w:r>
                              <w:rPr>
                                <w:rFonts w:ascii="Arial" w:hAnsi="Arial" w:cs="Arial"/>
                                <w:sz w:val="18"/>
                                <w:szCs w:val="18"/>
                                <w:lang w:val="es-MX"/>
                              </w:rPr>
                              <w:t>&gt;</w:t>
                            </w:r>
                            <w:proofErr w:type="gramEnd"/>
                            <w:r>
                              <w:rPr>
                                <w:rFonts w:ascii="Arial" w:hAnsi="Arial" w:cs="Arial"/>
                                <w:sz w:val="18"/>
                                <w:szCs w:val="18"/>
                                <w:lang w:val="es-MX"/>
                              </w:rPr>
                              <w:t>Inserta una imagen en el documento</w:t>
                            </w:r>
                          </w:p>
                          <w:p w14:paraId="387F8A95" w14:textId="6DEEDE11" w:rsidR="00855DDF" w:rsidRDefault="00855DDF" w:rsidP="003E5BFC">
                            <w:pPr>
                              <w:jc w:val="both"/>
                              <w:rPr>
                                <w:rFonts w:ascii="Arial" w:hAnsi="Arial" w:cs="Arial"/>
                                <w:sz w:val="18"/>
                                <w:szCs w:val="18"/>
                                <w:lang w:val="es-MX"/>
                              </w:rPr>
                            </w:pPr>
                            <w:r>
                              <w:rPr>
                                <w:rFonts w:ascii="Arial" w:hAnsi="Arial" w:cs="Arial"/>
                                <w:sz w:val="18"/>
                                <w:szCs w:val="18"/>
                                <w:lang w:val="es-MX"/>
                              </w:rPr>
                              <w:t>&lt;</w:t>
                            </w:r>
                            <w:proofErr w:type="spellStart"/>
                            <w:proofErr w:type="gramStart"/>
                            <w:r>
                              <w:rPr>
                                <w:rFonts w:ascii="Arial" w:hAnsi="Arial" w:cs="Arial"/>
                                <w:sz w:val="18"/>
                                <w:szCs w:val="18"/>
                                <w:lang w:val="es-MX"/>
                              </w:rPr>
                              <w:t>picture</w:t>
                            </w:r>
                            <w:proofErr w:type="spellEnd"/>
                            <w:r>
                              <w:rPr>
                                <w:rFonts w:ascii="Arial" w:hAnsi="Arial" w:cs="Arial"/>
                                <w:sz w:val="18"/>
                                <w:szCs w:val="18"/>
                                <w:lang w:val="es-MX"/>
                              </w:rPr>
                              <w:t>&gt;</w:t>
                            </w:r>
                            <w:proofErr w:type="gramEnd"/>
                            <w:r>
                              <w:rPr>
                                <w:rFonts w:ascii="Arial" w:hAnsi="Arial" w:cs="Arial"/>
                                <w:sz w:val="18"/>
                                <w:szCs w:val="18"/>
                                <w:lang w:val="es-MX"/>
                              </w:rPr>
                              <w:t>Trabaja junto con el elemento &lt;</w:t>
                            </w:r>
                            <w:proofErr w:type="spellStart"/>
                            <w:r>
                              <w:rPr>
                                <w:rFonts w:ascii="Arial" w:hAnsi="Arial" w:cs="Arial"/>
                                <w:sz w:val="18"/>
                                <w:szCs w:val="18"/>
                                <w:lang w:val="es-MX"/>
                              </w:rPr>
                              <w:t>source</w:t>
                            </w:r>
                            <w:proofErr w:type="spellEnd"/>
                            <w:r>
                              <w:rPr>
                                <w:rFonts w:ascii="Arial" w:hAnsi="Arial" w:cs="Arial"/>
                                <w:sz w:val="18"/>
                                <w:szCs w:val="18"/>
                                <w:lang w:val="es-MX"/>
                              </w:rPr>
                              <w:t>&gt; para ofrecer múltiples imágenes en diferentes resoluciones.</w:t>
                            </w:r>
                          </w:p>
                          <w:p w14:paraId="03D71936" w14:textId="2060BA0A" w:rsidR="00855DDF" w:rsidRDefault="00855DDF" w:rsidP="003E5BFC">
                            <w:pPr>
                              <w:jc w:val="both"/>
                              <w:rPr>
                                <w:rFonts w:ascii="Arial" w:hAnsi="Arial" w:cs="Arial"/>
                                <w:sz w:val="18"/>
                                <w:szCs w:val="18"/>
                                <w:lang w:val="es-MX"/>
                              </w:rPr>
                            </w:pPr>
                            <w:r>
                              <w:rPr>
                                <w:rFonts w:ascii="Arial" w:hAnsi="Arial" w:cs="Arial"/>
                                <w:sz w:val="18"/>
                                <w:szCs w:val="18"/>
                                <w:lang w:val="es-MX"/>
                              </w:rPr>
                              <w:t>&lt;</w:t>
                            </w:r>
                            <w:proofErr w:type="gramStart"/>
                            <w:r>
                              <w:rPr>
                                <w:rFonts w:ascii="Arial" w:hAnsi="Arial" w:cs="Arial"/>
                                <w:sz w:val="18"/>
                                <w:szCs w:val="18"/>
                                <w:lang w:val="es-MX"/>
                              </w:rPr>
                              <w:t>figure</w:t>
                            </w:r>
                            <w:proofErr w:type="gramEnd"/>
                            <w:r>
                              <w:rPr>
                                <w:rFonts w:ascii="Arial" w:hAnsi="Arial" w:cs="Arial"/>
                                <w:sz w:val="18"/>
                                <w:szCs w:val="18"/>
                                <w:lang w:val="es-MX"/>
                              </w:rPr>
                              <w:t>&gt; representa contenido asociado con el contenido principal, se puede eliminar sin que se vea afectado.</w:t>
                            </w:r>
                          </w:p>
                          <w:p w14:paraId="29962C3D" w14:textId="7479FEAB" w:rsidR="00855DDF" w:rsidRPr="003E5BFC" w:rsidRDefault="00855DDF" w:rsidP="003E5BFC">
                            <w:pPr>
                              <w:jc w:val="both"/>
                              <w:rPr>
                                <w:rFonts w:ascii="Arial" w:hAnsi="Arial" w:cs="Arial"/>
                                <w:sz w:val="18"/>
                                <w:szCs w:val="18"/>
                                <w:lang w:val="es-MX"/>
                              </w:rPr>
                            </w:pPr>
                            <w:r>
                              <w:rPr>
                                <w:rFonts w:ascii="Arial" w:hAnsi="Arial" w:cs="Arial"/>
                                <w:sz w:val="18"/>
                                <w:szCs w:val="18"/>
                                <w:lang w:val="es-MX"/>
                              </w:rPr>
                              <w:t>&lt;</w:t>
                            </w:r>
                            <w:proofErr w:type="spellStart"/>
                            <w:proofErr w:type="gramStart"/>
                            <w:r>
                              <w:rPr>
                                <w:rFonts w:ascii="Arial" w:hAnsi="Arial" w:cs="Arial"/>
                                <w:sz w:val="18"/>
                                <w:szCs w:val="18"/>
                                <w:lang w:val="es-MX"/>
                              </w:rPr>
                              <w:t>figcaption</w:t>
                            </w:r>
                            <w:proofErr w:type="spellEnd"/>
                            <w:proofErr w:type="gramEnd"/>
                            <w:r>
                              <w:rPr>
                                <w:rFonts w:ascii="Arial" w:hAnsi="Arial" w:cs="Arial"/>
                                <w:sz w:val="18"/>
                                <w:szCs w:val="18"/>
                                <w:lang w:val="es-MX"/>
                              </w:rPr>
                              <w:t>&gt; este elemento introduce un título para el elemento &lt;figure&gt;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1CF1BE2" id="Rectángulo redondeado 3" o:spid="_x0000_s1029" style="position:absolute;left:0;text-align:left;margin-left:-57.85pt;margin-top:18.7pt;width:553.6pt;height:93.0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" fillcolor="#ffd555 [2167]" strokecolor="#ffc000 [3207]" strokeweight=".5pt">
                <v:fill color2="#ffcc31 [2615]" rotate="t" colors="0 #ffdd9c;.5 #ffd78e;1 #ffd479" focus="100%" type="gradient">
                  <o:fill v:ext="view" type="gradientUnscaled"/>
                </v:fill>
                <v:stroke joinstyle="miter"/>
                <v:textbox>
                  <w:txbxContent>
                    <w:p w14:paraId="19E81900" w14:textId="29E225D5" w:rsidR="00855DDF" w:rsidRDefault="00855DDF" w:rsidP="003E5BFC">
                      <w:pPr>
                        <w:jc w:val="both"/>
                        <w:rPr>
                          <w:rFonts w:ascii="Arial" w:hAnsi="Arial" w:cs="Arial"/>
                          <w:sz w:val="18"/>
                          <w:szCs w:val="18"/>
                          <w:lang w:val="es-MX"/>
                        </w:rPr>
                      </w:pPr>
                      <w:r>
                        <w:rPr>
                          <w:rFonts w:ascii="Arial" w:hAnsi="Arial" w:cs="Arial"/>
                          <w:sz w:val="18"/>
                          <w:szCs w:val="18"/>
                          <w:lang w:val="es-MX"/>
                        </w:rPr>
                        <w:t xml:space="preserve">En este caso las imágenes se </w:t>
                      </w:r>
                      <w:proofErr w:type="gramStart"/>
                      <w:r>
                        <w:rPr>
                          <w:rFonts w:ascii="Arial" w:hAnsi="Arial" w:cs="Arial"/>
                          <w:sz w:val="18"/>
                          <w:szCs w:val="18"/>
                          <w:lang w:val="es-MX"/>
                        </w:rPr>
                        <w:t>considera</w:t>
                      </w:r>
                      <w:proofErr w:type="gramEnd"/>
                      <w:r>
                        <w:rPr>
                          <w:rFonts w:ascii="Arial" w:hAnsi="Arial" w:cs="Arial"/>
                          <w:sz w:val="18"/>
                          <w:szCs w:val="18"/>
                          <w:lang w:val="es-MX"/>
                        </w:rPr>
                        <w:t xml:space="preserve"> un segundo medio más importante en el diseño de nuestra web, después de los videos, aquí incluimos elementos para introducir imágenes:</w:t>
                      </w:r>
                    </w:p>
                    <w:p w14:paraId="39CDDCA3" w14:textId="77777777" w:rsidR="00855DDF" w:rsidRDefault="00855DDF" w:rsidP="003E5BFC">
                      <w:pPr>
                        <w:jc w:val="both"/>
                        <w:rPr>
                          <w:rFonts w:ascii="Arial" w:hAnsi="Arial" w:cs="Arial"/>
                          <w:sz w:val="18"/>
                          <w:szCs w:val="18"/>
                          <w:lang w:val="es-MX"/>
                        </w:rPr>
                      </w:pPr>
                    </w:p>
                    <w:p w14:paraId="562D7B5B" w14:textId="0FF45584" w:rsidR="00855DDF" w:rsidRDefault="00855DDF" w:rsidP="003E5BFC">
                      <w:pPr>
                        <w:jc w:val="both"/>
                        <w:rPr>
                          <w:rFonts w:ascii="Arial" w:hAnsi="Arial" w:cs="Arial"/>
                          <w:sz w:val="18"/>
                          <w:szCs w:val="18"/>
                          <w:lang w:val="es-MX"/>
                        </w:rPr>
                      </w:pPr>
                      <w:r>
                        <w:rPr>
                          <w:rFonts w:ascii="Arial" w:hAnsi="Arial" w:cs="Arial"/>
                          <w:sz w:val="18"/>
                          <w:szCs w:val="18"/>
                          <w:lang w:val="es-MX"/>
                        </w:rPr>
                        <w:t>&lt;</w:t>
                      </w:r>
                      <w:proofErr w:type="spellStart"/>
                      <w:proofErr w:type="gramStart"/>
                      <w:r>
                        <w:rPr>
                          <w:rFonts w:ascii="Arial" w:hAnsi="Arial" w:cs="Arial"/>
                          <w:sz w:val="18"/>
                          <w:szCs w:val="18"/>
                          <w:lang w:val="es-MX"/>
                        </w:rPr>
                        <w:t>img</w:t>
                      </w:r>
                      <w:proofErr w:type="spellEnd"/>
                      <w:r>
                        <w:rPr>
                          <w:rFonts w:ascii="Arial" w:hAnsi="Arial" w:cs="Arial"/>
                          <w:sz w:val="18"/>
                          <w:szCs w:val="18"/>
                          <w:lang w:val="es-MX"/>
                        </w:rPr>
                        <w:t>&gt;</w:t>
                      </w:r>
                      <w:proofErr w:type="gramEnd"/>
                      <w:r>
                        <w:rPr>
                          <w:rFonts w:ascii="Arial" w:hAnsi="Arial" w:cs="Arial"/>
                          <w:sz w:val="18"/>
                          <w:szCs w:val="18"/>
                          <w:lang w:val="es-MX"/>
                        </w:rPr>
                        <w:t>Inserta una imagen en el documento</w:t>
                      </w:r>
                    </w:p>
                    <w:p w14:paraId="387F8A95" w14:textId="6DEEDE11" w:rsidR="00855DDF" w:rsidRDefault="00855DDF" w:rsidP="003E5BFC">
                      <w:pPr>
                        <w:jc w:val="both"/>
                        <w:rPr>
                          <w:rFonts w:ascii="Arial" w:hAnsi="Arial" w:cs="Arial"/>
                          <w:sz w:val="18"/>
                          <w:szCs w:val="18"/>
                          <w:lang w:val="es-MX"/>
                        </w:rPr>
                      </w:pPr>
                      <w:r>
                        <w:rPr>
                          <w:rFonts w:ascii="Arial" w:hAnsi="Arial" w:cs="Arial"/>
                          <w:sz w:val="18"/>
                          <w:szCs w:val="18"/>
                          <w:lang w:val="es-MX"/>
                        </w:rPr>
                        <w:t>&lt;</w:t>
                      </w:r>
                      <w:proofErr w:type="spellStart"/>
                      <w:proofErr w:type="gramStart"/>
                      <w:r>
                        <w:rPr>
                          <w:rFonts w:ascii="Arial" w:hAnsi="Arial" w:cs="Arial"/>
                          <w:sz w:val="18"/>
                          <w:szCs w:val="18"/>
                          <w:lang w:val="es-MX"/>
                        </w:rPr>
                        <w:t>picture</w:t>
                      </w:r>
                      <w:proofErr w:type="spellEnd"/>
                      <w:r>
                        <w:rPr>
                          <w:rFonts w:ascii="Arial" w:hAnsi="Arial" w:cs="Arial"/>
                          <w:sz w:val="18"/>
                          <w:szCs w:val="18"/>
                          <w:lang w:val="es-MX"/>
                        </w:rPr>
                        <w:t>&gt;</w:t>
                      </w:r>
                      <w:proofErr w:type="gramEnd"/>
                      <w:r>
                        <w:rPr>
                          <w:rFonts w:ascii="Arial" w:hAnsi="Arial" w:cs="Arial"/>
                          <w:sz w:val="18"/>
                          <w:szCs w:val="18"/>
                          <w:lang w:val="es-MX"/>
                        </w:rPr>
                        <w:t>Trabaja junto con el elemento &lt;</w:t>
                      </w:r>
                      <w:proofErr w:type="spellStart"/>
                      <w:r>
                        <w:rPr>
                          <w:rFonts w:ascii="Arial" w:hAnsi="Arial" w:cs="Arial"/>
                          <w:sz w:val="18"/>
                          <w:szCs w:val="18"/>
                          <w:lang w:val="es-MX"/>
                        </w:rPr>
                        <w:t>source</w:t>
                      </w:r>
                      <w:proofErr w:type="spellEnd"/>
                      <w:r>
                        <w:rPr>
                          <w:rFonts w:ascii="Arial" w:hAnsi="Arial" w:cs="Arial"/>
                          <w:sz w:val="18"/>
                          <w:szCs w:val="18"/>
                          <w:lang w:val="es-MX"/>
                        </w:rPr>
                        <w:t>&gt; para ofrecer múltiples imágenes en diferentes resoluciones.</w:t>
                      </w:r>
                    </w:p>
                    <w:p w14:paraId="03D71936" w14:textId="2060BA0A" w:rsidR="00855DDF" w:rsidRDefault="00855DDF" w:rsidP="003E5BFC">
                      <w:pPr>
                        <w:jc w:val="both"/>
                        <w:rPr>
                          <w:rFonts w:ascii="Arial" w:hAnsi="Arial" w:cs="Arial"/>
                          <w:sz w:val="18"/>
                          <w:szCs w:val="18"/>
                          <w:lang w:val="es-MX"/>
                        </w:rPr>
                      </w:pPr>
                      <w:r>
                        <w:rPr>
                          <w:rFonts w:ascii="Arial" w:hAnsi="Arial" w:cs="Arial"/>
                          <w:sz w:val="18"/>
                          <w:szCs w:val="18"/>
                          <w:lang w:val="es-MX"/>
                        </w:rPr>
                        <w:t>&lt;</w:t>
                      </w:r>
                      <w:proofErr w:type="gramStart"/>
                      <w:r>
                        <w:rPr>
                          <w:rFonts w:ascii="Arial" w:hAnsi="Arial" w:cs="Arial"/>
                          <w:sz w:val="18"/>
                          <w:szCs w:val="18"/>
                          <w:lang w:val="es-MX"/>
                        </w:rPr>
                        <w:t>figure</w:t>
                      </w:r>
                      <w:proofErr w:type="gramEnd"/>
                      <w:r>
                        <w:rPr>
                          <w:rFonts w:ascii="Arial" w:hAnsi="Arial" w:cs="Arial"/>
                          <w:sz w:val="18"/>
                          <w:szCs w:val="18"/>
                          <w:lang w:val="es-MX"/>
                        </w:rPr>
                        <w:t>&gt; representa contenido asociado con el contenido principal, se puede eliminar sin que se vea afectado.</w:t>
                      </w:r>
                    </w:p>
                    <w:p w14:paraId="29962C3D" w14:textId="7479FEAB" w:rsidR="00855DDF" w:rsidRPr="003E5BFC" w:rsidRDefault="00855DDF" w:rsidP="003E5BFC">
                      <w:pPr>
                        <w:jc w:val="both"/>
                        <w:rPr>
                          <w:rFonts w:ascii="Arial" w:hAnsi="Arial" w:cs="Arial"/>
                          <w:sz w:val="18"/>
                          <w:szCs w:val="18"/>
                          <w:lang w:val="es-MX"/>
                        </w:rPr>
                      </w:pPr>
                      <w:r>
                        <w:rPr>
                          <w:rFonts w:ascii="Arial" w:hAnsi="Arial" w:cs="Arial"/>
                          <w:sz w:val="18"/>
                          <w:szCs w:val="18"/>
                          <w:lang w:val="es-MX"/>
                        </w:rPr>
                        <w:t>&lt;</w:t>
                      </w:r>
                      <w:proofErr w:type="spellStart"/>
                      <w:proofErr w:type="gramStart"/>
                      <w:r>
                        <w:rPr>
                          <w:rFonts w:ascii="Arial" w:hAnsi="Arial" w:cs="Arial"/>
                          <w:sz w:val="18"/>
                          <w:szCs w:val="18"/>
                          <w:lang w:val="es-MX"/>
                        </w:rPr>
                        <w:t>figcaption</w:t>
                      </w:r>
                      <w:proofErr w:type="spellEnd"/>
                      <w:proofErr w:type="gramEnd"/>
                      <w:r>
                        <w:rPr>
                          <w:rFonts w:ascii="Arial" w:hAnsi="Arial" w:cs="Arial"/>
                          <w:sz w:val="18"/>
                          <w:szCs w:val="18"/>
                          <w:lang w:val="es-MX"/>
                        </w:rPr>
                        <w:t>&gt; este elemento introduce un título para el elemento &lt;figure&gt;</w:t>
                      </w:r>
                    </w:p>
                  </w:txbxContent>
                </v:textbox>
              </v:roundrect>
            </w:pict>
          </mc:Fallback>
        </mc:AlternateContent>
      </w:r>
      <w:r w:rsidR="00973343" w:rsidRPr="00A6783A">
        <w:rPr>
          <w:rFonts w:ascii="Arial" w:hAnsi="Arial" w:cs="Arial"/>
          <w:sz w:val="18"/>
          <w:szCs w:val="18"/>
        </w:rPr>
        <w:t>&lt;</w:t>
      </w:r>
      <w:r w:rsidR="00973343">
        <w:rPr>
          <w:rFonts w:ascii="Arial" w:hAnsi="Arial" w:cs="Arial"/>
          <w:sz w:val="18"/>
          <w:szCs w:val="18"/>
        </w:rPr>
        <w:t>/</w:t>
      </w:r>
      <w:proofErr w:type="spellStart"/>
      <w:proofErr w:type="gramStart"/>
      <w:r w:rsidR="00973343">
        <w:rPr>
          <w:rFonts w:ascii="Arial" w:hAnsi="Arial" w:cs="Arial"/>
          <w:sz w:val="18"/>
          <w:szCs w:val="18"/>
        </w:rPr>
        <w:t>article</w:t>
      </w:r>
      <w:proofErr w:type="spellEnd"/>
      <w:proofErr w:type="gramEnd"/>
      <w:r w:rsidR="00973343" w:rsidRPr="00A6783A">
        <w:rPr>
          <w:rFonts w:ascii="Arial" w:hAnsi="Arial" w:cs="Arial"/>
          <w:sz w:val="18"/>
          <w:szCs w:val="18"/>
        </w:rPr>
        <w:t>&gt;</w:t>
      </w:r>
    </w:p>
    <w:p w14:paraId="7EA2BED6" w14:textId="78EB131C" w:rsidR="00973343" w:rsidRDefault="00973343" w:rsidP="00A50CF5">
      <w:pPr>
        <w:pStyle w:val="Piedepgina"/>
        <w:tabs>
          <w:tab w:val="clear" w:pos="4252"/>
          <w:tab w:val="clear" w:pos="8504"/>
        </w:tabs>
        <w:spacing w:line="360" w:lineRule="auto"/>
        <w:ind w:left="-851"/>
        <w:rPr>
          <w:rFonts w:ascii="Arial" w:hAnsi="Arial" w:cs="Arial"/>
          <w:sz w:val="18"/>
          <w:szCs w:val="18"/>
        </w:rPr>
      </w:pPr>
    </w:p>
    <w:p w14:paraId="14A61C36" w14:textId="77777777" w:rsidR="003E5BFC" w:rsidRDefault="003E5BFC" w:rsidP="00A50CF5">
      <w:pPr>
        <w:pStyle w:val="Piedepgina"/>
        <w:tabs>
          <w:tab w:val="clear" w:pos="4252"/>
          <w:tab w:val="clear" w:pos="8504"/>
        </w:tabs>
        <w:spacing w:line="360" w:lineRule="auto"/>
        <w:ind w:left="-851"/>
        <w:rPr>
          <w:rFonts w:ascii="Arial" w:hAnsi="Arial" w:cs="Arial"/>
          <w:sz w:val="18"/>
          <w:szCs w:val="18"/>
        </w:rPr>
      </w:pPr>
    </w:p>
    <w:p w14:paraId="43950AA6" w14:textId="77777777" w:rsidR="003E5BFC" w:rsidRDefault="003E5BFC" w:rsidP="00A50CF5">
      <w:pPr>
        <w:pStyle w:val="Piedepgina"/>
        <w:tabs>
          <w:tab w:val="clear" w:pos="4252"/>
          <w:tab w:val="clear" w:pos="8504"/>
        </w:tabs>
        <w:spacing w:line="360" w:lineRule="auto"/>
        <w:ind w:left="-851"/>
        <w:rPr>
          <w:rFonts w:ascii="Arial" w:hAnsi="Arial" w:cs="Arial"/>
          <w:sz w:val="18"/>
          <w:szCs w:val="18"/>
        </w:rPr>
      </w:pPr>
    </w:p>
    <w:p w14:paraId="47C663A3" w14:textId="77777777" w:rsidR="003E5BFC" w:rsidRDefault="003E5BFC" w:rsidP="00A50CF5">
      <w:pPr>
        <w:pStyle w:val="Piedepgina"/>
        <w:tabs>
          <w:tab w:val="clear" w:pos="4252"/>
          <w:tab w:val="clear" w:pos="8504"/>
        </w:tabs>
        <w:spacing w:line="360" w:lineRule="auto"/>
        <w:ind w:left="-851"/>
        <w:rPr>
          <w:rFonts w:ascii="Arial" w:hAnsi="Arial" w:cs="Arial"/>
          <w:sz w:val="18"/>
          <w:szCs w:val="18"/>
        </w:rPr>
      </w:pPr>
    </w:p>
    <w:p w14:paraId="20E93C2F" w14:textId="77777777" w:rsidR="003E5BFC" w:rsidRDefault="003E5BFC" w:rsidP="00A50CF5">
      <w:pPr>
        <w:pStyle w:val="Piedepgina"/>
        <w:tabs>
          <w:tab w:val="clear" w:pos="4252"/>
          <w:tab w:val="clear" w:pos="8504"/>
        </w:tabs>
        <w:spacing w:line="360" w:lineRule="auto"/>
        <w:ind w:left="-851"/>
        <w:rPr>
          <w:rFonts w:ascii="Arial" w:hAnsi="Arial" w:cs="Arial"/>
          <w:sz w:val="18"/>
          <w:szCs w:val="18"/>
        </w:rPr>
      </w:pPr>
    </w:p>
    <w:p w14:paraId="2EB693FE" w14:textId="77777777" w:rsidR="003E5BFC" w:rsidRDefault="003E5BFC" w:rsidP="00A50CF5">
      <w:pPr>
        <w:pStyle w:val="Piedepgina"/>
        <w:tabs>
          <w:tab w:val="clear" w:pos="4252"/>
          <w:tab w:val="clear" w:pos="8504"/>
        </w:tabs>
        <w:spacing w:line="360" w:lineRule="auto"/>
        <w:ind w:left="-851"/>
        <w:rPr>
          <w:rFonts w:ascii="Arial" w:hAnsi="Arial" w:cs="Arial"/>
          <w:sz w:val="18"/>
          <w:szCs w:val="18"/>
        </w:rPr>
      </w:pPr>
    </w:p>
    <w:p w14:paraId="2E4C8CCE" w14:textId="77777777" w:rsidR="003E5BFC" w:rsidRDefault="003E5BFC" w:rsidP="00326C09">
      <w:pPr>
        <w:pStyle w:val="Piedepgina"/>
        <w:tabs>
          <w:tab w:val="clear" w:pos="4252"/>
          <w:tab w:val="clear" w:pos="8504"/>
        </w:tabs>
        <w:spacing w:line="360" w:lineRule="auto"/>
        <w:rPr>
          <w:rFonts w:ascii="Arial" w:hAnsi="Arial" w:cs="Arial"/>
          <w:sz w:val="18"/>
          <w:szCs w:val="18"/>
        </w:rPr>
      </w:pPr>
    </w:p>
    <w:p w14:paraId="77B0B379" w14:textId="0E1DCCDC" w:rsidR="003E5BFC" w:rsidRPr="0013776D" w:rsidRDefault="00452AD2" w:rsidP="00A50CF5">
      <w:pPr>
        <w:pStyle w:val="Piedepgina"/>
        <w:tabs>
          <w:tab w:val="clear" w:pos="4252"/>
          <w:tab w:val="clear" w:pos="8504"/>
        </w:tabs>
        <w:spacing w:line="360" w:lineRule="auto"/>
        <w:ind w:left="-851"/>
        <w:rPr>
          <w:rFonts w:ascii="Arial" w:hAnsi="Arial" w:cs="Arial"/>
          <w:b/>
          <w:sz w:val="18"/>
          <w:szCs w:val="18"/>
        </w:rPr>
      </w:pPr>
      <w:r w:rsidRPr="0013776D">
        <w:rPr>
          <w:rFonts w:ascii="Arial" w:hAnsi="Arial" w:cs="Arial"/>
          <w:b/>
          <w:sz w:val="18"/>
          <w:szCs w:val="18"/>
        </w:rPr>
        <w:t xml:space="preserve">Nota: Los archivos principales de </w:t>
      </w:r>
      <w:proofErr w:type="spellStart"/>
      <w:r w:rsidRPr="0013776D">
        <w:rPr>
          <w:rFonts w:ascii="Arial" w:hAnsi="Arial" w:cs="Arial"/>
          <w:b/>
          <w:sz w:val="18"/>
          <w:szCs w:val="18"/>
        </w:rPr>
        <w:t>html</w:t>
      </w:r>
      <w:proofErr w:type="spellEnd"/>
      <w:r w:rsidRPr="0013776D">
        <w:rPr>
          <w:rFonts w:ascii="Arial" w:hAnsi="Arial" w:cs="Arial"/>
          <w:b/>
          <w:sz w:val="18"/>
          <w:szCs w:val="18"/>
        </w:rPr>
        <w:t xml:space="preserve"> serán guardados como index1.html, contacto.html, contenido.html para poder hacer los enlaces mismos a la página y carpeta con recursos e imágenes que se alojarán en el servidor.</w:t>
      </w:r>
    </w:p>
    <w:p w14:paraId="359AC900" w14:textId="77777777" w:rsidR="00452AD2" w:rsidRDefault="00452AD2" w:rsidP="00A50CF5">
      <w:pPr>
        <w:pStyle w:val="Piedepgina"/>
        <w:tabs>
          <w:tab w:val="clear" w:pos="4252"/>
          <w:tab w:val="clear" w:pos="8504"/>
        </w:tabs>
        <w:spacing w:line="360" w:lineRule="auto"/>
        <w:ind w:left="-851"/>
        <w:rPr>
          <w:rFonts w:ascii="Arial" w:hAnsi="Arial" w:cs="Arial"/>
          <w:sz w:val="18"/>
          <w:szCs w:val="18"/>
        </w:rPr>
      </w:pPr>
    </w:p>
    <w:p w14:paraId="62F5D4AA" w14:textId="2B74D80F" w:rsidR="00452AD2" w:rsidRDefault="00452AD2" w:rsidP="00326C09">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Para el CSS (</w:t>
      </w:r>
      <w:proofErr w:type="spellStart"/>
      <w:r>
        <w:rPr>
          <w:rFonts w:ascii="Arial" w:hAnsi="Arial" w:cs="Arial"/>
          <w:sz w:val="18"/>
          <w:szCs w:val="18"/>
        </w:rPr>
        <w:t>Cascading</w:t>
      </w:r>
      <w:proofErr w:type="spellEnd"/>
      <w:r>
        <w:rPr>
          <w:rFonts w:ascii="Arial" w:hAnsi="Arial" w:cs="Arial"/>
          <w:sz w:val="18"/>
          <w:szCs w:val="18"/>
        </w:rPr>
        <w:t xml:space="preserve"> Style </w:t>
      </w:r>
      <w:proofErr w:type="spellStart"/>
      <w:r>
        <w:rPr>
          <w:rFonts w:ascii="Arial" w:hAnsi="Arial" w:cs="Arial"/>
          <w:sz w:val="18"/>
          <w:szCs w:val="18"/>
        </w:rPr>
        <w:t>Sheets</w:t>
      </w:r>
      <w:proofErr w:type="spellEnd"/>
      <w:r>
        <w:rPr>
          <w:rFonts w:ascii="Arial" w:hAnsi="Arial" w:cs="Arial"/>
          <w:sz w:val="18"/>
          <w:szCs w:val="18"/>
        </w:rPr>
        <w:t xml:space="preserve">) lo invocaremos desde el </w:t>
      </w:r>
      <w:proofErr w:type="spellStart"/>
      <w:r>
        <w:rPr>
          <w:rFonts w:ascii="Arial" w:hAnsi="Arial" w:cs="Arial"/>
          <w:sz w:val="18"/>
          <w:szCs w:val="18"/>
        </w:rPr>
        <w:t>body</w:t>
      </w:r>
      <w:proofErr w:type="spellEnd"/>
      <w:r>
        <w:rPr>
          <w:rFonts w:ascii="Arial" w:hAnsi="Arial" w:cs="Arial"/>
          <w:sz w:val="18"/>
          <w:szCs w:val="18"/>
        </w:rPr>
        <w:t xml:space="preserve"> de la siguiente manera:</w:t>
      </w:r>
    </w:p>
    <w:p w14:paraId="3C918FCA" w14:textId="77777777" w:rsidR="00326C09" w:rsidRDefault="00326C09" w:rsidP="00326C09">
      <w:pPr>
        <w:pStyle w:val="Piedepgina"/>
        <w:tabs>
          <w:tab w:val="clear" w:pos="4252"/>
          <w:tab w:val="clear" w:pos="8504"/>
        </w:tabs>
        <w:spacing w:line="360" w:lineRule="auto"/>
        <w:ind w:left="-851"/>
        <w:rPr>
          <w:rFonts w:ascii="Arial" w:hAnsi="Arial" w:cs="Arial"/>
          <w:sz w:val="18"/>
          <w:szCs w:val="18"/>
        </w:rPr>
      </w:pPr>
    </w:p>
    <w:p w14:paraId="080B562D" w14:textId="5EF10980" w:rsidR="00452AD2" w:rsidRDefault="00452AD2" w:rsidP="00A50CF5">
      <w:pPr>
        <w:pStyle w:val="Piedepgina"/>
        <w:tabs>
          <w:tab w:val="clear" w:pos="4252"/>
          <w:tab w:val="clear" w:pos="8504"/>
        </w:tabs>
        <w:spacing w:line="360" w:lineRule="auto"/>
        <w:ind w:left="-851"/>
        <w:rPr>
          <w:rFonts w:ascii="Arial" w:hAnsi="Arial" w:cs="Arial"/>
          <w:sz w:val="18"/>
          <w:szCs w:val="18"/>
        </w:rPr>
      </w:pPr>
      <w:proofErr w:type="spellStart"/>
      <w:proofErr w:type="gramStart"/>
      <w:r>
        <w:rPr>
          <w:rFonts w:ascii="Arial" w:hAnsi="Arial" w:cs="Arial"/>
          <w:sz w:val="18"/>
          <w:szCs w:val="18"/>
        </w:rPr>
        <w:t>body</w:t>
      </w:r>
      <w:proofErr w:type="spellEnd"/>
      <w:proofErr w:type="gramEnd"/>
      <w:r>
        <w:rPr>
          <w:rFonts w:ascii="Arial" w:hAnsi="Arial" w:cs="Arial"/>
          <w:sz w:val="18"/>
          <w:szCs w:val="18"/>
        </w:rPr>
        <w:t xml:space="preserve"> {</w:t>
      </w:r>
    </w:p>
    <w:p w14:paraId="1D07BABF" w14:textId="7069AAE4" w:rsidR="00452AD2" w:rsidRDefault="00452AD2"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width</w:t>
      </w:r>
      <w:proofErr w:type="spellEnd"/>
      <w:proofErr w:type="gramEnd"/>
      <w:r>
        <w:rPr>
          <w:rFonts w:ascii="Arial" w:hAnsi="Arial" w:cs="Arial"/>
          <w:sz w:val="18"/>
          <w:szCs w:val="18"/>
        </w:rPr>
        <w:t>: 100%;</w:t>
      </w:r>
    </w:p>
    <w:p w14:paraId="60066550" w14:textId="1BC2408B" w:rsidR="00452AD2" w:rsidRDefault="00452AD2"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margin</w:t>
      </w:r>
      <w:proofErr w:type="spellEnd"/>
      <w:proofErr w:type="gramEnd"/>
      <w:r>
        <w:rPr>
          <w:rFonts w:ascii="Arial" w:hAnsi="Arial" w:cs="Arial"/>
          <w:sz w:val="18"/>
          <w:szCs w:val="18"/>
        </w:rPr>
        <w:t xml:space="preserve">: </w:t>
      </w:r>
      <w:proofErr w:type="spellStart"/>
      <w:r>
        <w:rPr>
          <w:rFonts w:ascii="Arial" w:hAnsi="Arial" w:cs="Arial"/>
          <w:sz w:val="18"/>
          <w:szCs w:val="18"/>
        </w:rPr>
        <w:t>opx</w:t>
      </w:r>
      <w:proofErr w:type="spellEnd"/>
      <w:r>
        <w:rPr>
          <w:rFonts w:ascii="Arial" w:hAnsi="Arial" w:cs="Arial"/>
          <w:sz w:val="18"/>
          <w:szCs w:val="18"/>
        </w:rPr>
        <w:t>;</w:t>
      </w:r>
    </w:p>
    <w:p w14:paraId="7A397E7F" w14:textId="17D66EDD" w:rsidR="00452AD2" w:rsidRDefault="00452AD2"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background</w:t>
      </w:r>
      <w:proofErr w:type="spellEnd"/>
      <w:r>
        <w:rPr>
          <w:rFonts w:ascii="Arial" w:hAnsi="Arial" w:cs="Arial"/>
          <w:sz w:val="18"/>
          <w:szCs w:val="18"/>
        </w:rPr>
        <w:t>-color</w:t>
      </w:r>
      <w:proofErr w:type="gramEnd"/>
      <w:r>
        <w:rPr>
          <w:rFonts w:ascii="Arial" w:hAnsi="Arial" w:cs="Arial"/>
          <w:sz w:val="18"/>
          <w:szCs w:val="18"/>
        </w:rPr>
        <w:t>:#</w:t>
      </w:r>
      <w:proofErr w:type="spellStart"/>
      <w:r>
        <w:rPr>
          <w:rFonts w:ascii="Arial" w:hAnsi="Arial" w:cs="Arial"/>
          <w:sz w:val="18"/>
          <w:szCs w:val="18"/>
        </w:rPr>
        <w:t>FFoooo</w:t>
      </w:r>
      <w:proofErr w:type="spellEnd"/>
      <w:r>
        <w:rPr>
          <w:rFonts w:ascii="Arial" w:hAnsi="Arial" w:cs="Arial"/>
          <w:sz w:val="18"/>
          <w:szCs w:val="18"/>
        </w:rPr>
        <w:t>;</w:t>
      </w:r>
    </w:p>
    <w:p w14:paraId="1E5E3FFD" w14:textId="08C41163" w:rsidR="00452AD2" w:rsidRDefault="00326C09"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66432" behindDoc="0" locked="0" layoutInCell="1" allowOverlap="1" wp14:anchorId="71173B5C" wp14:editId="5C9376BB">
                <wp:simplePos x="0" y="0"/>
                <wp:positionH relativeFrom="column">
                  <wp:posOffset>-743705</wp:posOffset>
                </wp:positionH>
                <wp:positionV relativeFrom="paragraph">
                  <wp:posOffset>243146</wp:posOffset>
                </wp:positionV>
                <wp:extent cx="6995795" cy="672860"/>
                <wp:effectExtent l="0" t="0" r="14605" b="13335"/>
                <wp:wrapNone/>
                <wp:docPr id="7" name="Rectángulo redondeado 7"/>
                <wp:cNvGraphicFramePr/>
                <a:graphic xmlns:a="http://schemas.openxmlformats.org/drawingml/2006/main">
                  <a:graphicData uri="http://schemas.microsoft.com/office/word/2010/wordprocessingShape">
                    <wps:wsp>
                      <wps:cNvSpPr/>
                      <wps:spPr>
                        <a:xfrm>
                          <a:off x="0" y="0"/>
                          <a:ext cx="6995795" cy="67286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12DE5147" w14:textId="3FF148F7" w:rsidR="00855DDF" w:rsidRPr="00326C09" w:rsidRDefault="00855DDF" w:rsidP="00452AD2">
                            <w:pPr>
                              <w:jc w:val="both"/>
                              <w:rPr>
                                <w:rFonts w:ascii="Arial" w:hAnsi="Arial" w:cs="Arial"/>
                                <w:sz w:val="18"/>
                                <w:szCs w:val="18"/>
                                <w:lang w:val="es-MX"/>
                              </w:rPr>
                            </w:pPr>
                            <w:r>
                              <w:rPr>
                                <w:rFonts w:ascii="Arial" w:hAnsi="Arial" w:cs="Arial"/>
                                <w:sz w:val="18"/>
                                <w:szCs w:val="18"/>
                                <w:lang w:val="es-MX"/>
                              </w:rPr>
                              <w:t xml:space="preserve">Aquí se declara la regla con tres propiedades: </w:t>
                            </w:r>
                            <w:proofErr w:type="spellStart"/>
                            <w:r>
                              <w:rPr>
                                <w:rFonts w:ascii="Arial" w:hAnsi="Arial" w:cs="Arial"/>
                                <w:sz w:val="18"/>
                                <w:szCs w:val="18"/>
                                <w:lang w:val="es-MX"/>
                              </w:rPr>
                              <w:t>width</w:t>
                            </w:r>
                            <w:proofErr w:type="spellEnd"/>
                            <w:r>
                              <w:rPr>
                                <w:rFonts w:ascii="Arial" w:hAnsi="Arial" w:cs="Arial"/>
                                <w:sz w:val="18"/>
                                <w:szCs w:val="18"/>
                                <w:lang w:val="es-MX"/>
                              </w:rPr>
                              <w:t xml:space="preserve">, </w:t>
                            </w:r>
                            <w:proofErr w:type="spellStart"/>
                            <w:r>
                              <w:rPr>
                                <w:rFonts w:ascii="Arial" w:hAnsi="Arial" w:cs="Arial"/>
                                <w:sz w:val="18"/>
                                <w:szCs w:val="18"/>
                                <w:lang w:val="es-MX"/>
                              </w:rPr>
                              <w:t>margin</w:t>
                            </w:r>
                            <w:proofErr w:type="spellEnd"/>
                            <w:r>
                              <w:rPr>
                                <w:rFonts w:ascii="Arial" w:hAnsi="Arial" w:cs="Arial"/>
                                <w:sz w:val="18"/>
                                <w:szCs w:val="18"/>
                                <w:lang w:val="es-MX"/>
                              </w:rPr>
                              <w:t xml:space="preserve"> y </w:t>
                            </w:r>
                            <w:proofErr w:type="spellStart"/>
                            <w:r>
                              <w:rPr>
                                <w:rFonts w:ascii="Arial" w:hAnsi="Arial" w:cs="Arial"/>
                                <w:sz w:val="18"/>
                                <w:szCs w:val="18"/>
                                <w:lang w:val="es-MX"/>
                              </w:rPr>
                              <w:t>background</w:t>
                            </w:r>
                            <w:proofErr w:type="spellEnd"/>
                            <w:r>
                              <w:rPr>
                                <w:rFonts w:ascii="Arial" w:hAnsi="Arial" w:cs="Arial"/>
                                <w:sz w:val="18"/>
                                <w:szCs w:val="18"/>
                                <w:lang w:val="es-MX"/>
                              </w:rPr>
                              <w:t xml:space="preserve">-color misma que se identificará con el nombre de </w:t>
                            </w:r>
                            <w:proofErr w:type="spellStart"/>
                            <w:r>
                              <w:rPr>
                                <w:rFonts w:ascii="Arial" w:hAnsi="Arial" w:cs="Arial"/>
                                <w:sz w:val="18"/>
                                <w:szCs w:val="18"/>
                                <w:lang w:val="es-MX"/>
                              </w:rPr>
                              <w:t>body</w:t>
                            </w:r>
                            <w:proofErr w:type="spellEnd"/>
                            <w:r>
                              <w:rPr>
                                <w:rFonts w:ascii="Arial" w:hAnsi="Arial" w:cs="Arial"/>
                                <w:sz w:val="18"/>
                                <w:szCs w:val="18"/>
                                <w:lang w:val="es-MX"/>
                              </w:rPr>
                              <w:t>, significa que las propiedades serán aplicadas al elemento &lt;</w:t>
                            </w:r>
                            <w:proofErr w:type="spellStart"/>
                            <w:r>
                              <w:rPr>
                                <w:rFonts w:ascii="Arial" w:hAnsi="Arial" w:cs="Arial"/>
                                <w:sz w:val="18"/>
                                <w:szCs w:val="18"/>
                                <w:lang w:val="es-MX"/>
                              </w:rPr>
                              <w:t>body</w:t>
                            </w:r>
                            <w:proofErr w:type="spellEnd"/>
                            <w:r>
                              <w:rPr>
                                <w:rFonts w:ascii="Arial" w:hAnsi="Arial" w:cs="Arial"/>
                                <w:sz w:val="18"/>
                                <w:szCs w:val="18"/>
                                <w:lang w:val="es-MX"/>
                              </w:rPr>
                              <w:t xml:space="preserve">&gt;. Si se incluye esta regla en el documento, el contenido se extenderá hacia los </w:t>
                            </w:r>
                            <w:proofErr w:type="spellStart"/>
                            <w:r>
                              <w:rPr>
                                <w:rFonts w:ascii="Arial" w:hAnsi="Arial" w:cs="Arial"/>
                                <w:sz w:val="18"/>
                                <w:szCs w:val="18"/>
                                <w:lang w:val="es-MX"/>
                              </w:rPr>
                              <w:t>limites</w:t>
                            </w:r>
                            <w:proofErr w:type="spellEnd"/>
                            <w:r>
                              <w:rPr>
                                <w:rFonts w:ascii="Arial" w:hAnsi="Arial" w:cs="Arial"/>
                                <w:sz w:val="18"/>
                                <w:szCs w:val="18"/>
                                <w:lang w:val="es-MX"/>
                              </w:rPr>
                              <w:t xml:space="preserve"> de la ventana del </w:t>
                            </w:r>
                            <w:proofErr w:type="spellStart"/>
                            <w:r>
                              <w:rPr>
                                <w:rFonts w:ascii="Arial" w:hAnsi="Arial" w:cs="Arial"/>
                                <w:sz w:val="18"/>
                                <w:szCs w:val="18"/>
                                <w:lang w:val="es-MX"/>
                              </w:rPr>
                              <w:t>navegadro</w:t>
                            </w:r>
                            <w:proofErr w:type="spellEnd"/>
                            <w:r>
                              <w:rPr>
                                <w:rFonts w:ascii="Arial" w:hAnsi="Arial" w:cs="Arial"/>
                                <w:sz w:val="18"/>
                                <w:szCs w:val="18"/>
                                <w:lang w:val="es-MX"/>
                              </w:rPr>
                              <w:t xml:space="preserve"> y en este caso por el código </w:t>
                            </w:r>
                            <w:r>
                              <w:rPr>
                                <w:rFonts w:ascii="Arial" w:hAnsi="Arial" w:cs="Arial"/>
                                <w:sz w:val="18"/>
                                <w:szCs w:val="18"/>
                              </w:rPr>
                              <w:t>#</w:t>
                            </w:r>
                            <w:proofErr w:type="spellStart"/>
                            <w:r>
                              <w:rPr>
                                <w:rFonts w:ascii="Arial" w:hAnsi="Arial" w:cs="Arial"/>
                                <w:sz w:val="18"/>
                                <w:szCs w:val="18"/>
                              </w:rPr>
                              <w:t>FFoooo</w:t>
                            </w:r>
                            <w:proofErr w:type="spellEnd"/>
                            <w:r>
                              <w:rPr>
                                <w:rFonts w:ascii="Arial" w:hAnsi="Arial" w:cs="Arial"/>
                                <w:sz w:val="18"/>
                                <w:szCs w:val="18"/>
                              </w:rPr>
                              <w:t xml:space="preserve"> tendrá un fondo rojo.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1173B5C" id="Rectángulo redondeado 7" o:spid="_x0000_s1030" style="position:absolute;left:0;text-align:left;margin-left:-58.55pt;margin-top:19.15pt;width:550.85pt;height:5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" fillcolor="#ffd555 [2167]" strokecolor="#ffc000 [3207]" strokeweight=".5pt">
                <v:fill color2="#ffcc31 [2615]" rotate="t" colors="0 #ffdd9c;.5 #ffd78e;1 #ffd479" focus="100%" type="gradient">
                  <o:fill v:ext="view" type="gradientUnscaled"/>
                </v:fill>
                <v:stroke joinstyle="miter"/>
                <v:textbox>
                  <w:txbxContent>
                    <w:p w14:paraId="12DE5147" w14:textId="3FF148F7" w:rsidR="00855DDF" w:rsidRPr="00326C09" w:rsidRDefault="00855DDF" w:rsidP="00452AD2">
                      <w:pPr>
                        <w:jc w:val="both"/>
                        <w:rPr>
                          <w:rFonts w:ascii="Arial" w:hAnsi="Arial" w:cs="Arial"/>
                          <w:sz w:val="18"/>
                          <w:szCs w:val="18"/>
                          <w:lang w:val="es-MX"/>
                        </w:rPr>
                      </w:pPr>
                      <w:r>
                        <w:rPr>
                          <w:rFonts w:ascii="Arial" w:hAnsi="Arial" w:cs="Arial"/>
                          <w:sz w:val="18"/>
                          <w:szCs w:val="18"/>
                          <w:lang w:val="es-MX"/>
                        </w:rPr>
                        <w:t xml:space="preserve">Aquí se declara la regla con tres propiedades: </w:t>
                      </w:r>
                      <w:proofErr w:type="spellStart"/>
                      <w:r>
                        <w:rPr>
                          <w:rFonts w:ascii="Arial" w:hAnsi="Arial" w:cs="Arial"/>
                          <w:sz w:val="18"/>
                          <w:szCs w:val="18"/>
                          <w:lang w:val="es-MX"/>
                        </w:rPr>
                        <w:t>width</w:t>
                      </w:r>
                      <w:proofErr w:type="spellEnd"/>
                      <w:r>
                        <w:rPr>
                          <w:rFonts w:ascii="Arial" w:hAnsi="Arial" w:cs="Arial"/>
                          <w:sz w:val="18"/>
                          <w:szCs w:val="18"/>
                          <w:lang w:val="es-MX"/>
                        </w:rPr>
                        <w:t xml:space="preserve">, </w:t>
                      </w:r>
                      <w:proofErr w:type="spellStart"/>
                      <w:r>
                        <w:rPr>
                          <w:rFonts w:ascii="Arial" w:hAnsi="Arial" w:cs="Arial"/>
                          <w:sz w:val="18"/>
                          <w:szCs w:val="18"/>
                          <w:lang w:val="es-MX"/>
                        </w:rPr>
                        <w:t>margin</w:t>
                      </w:r>
                      <w:proofErr w:type="spellEnd"/>
                      <w:r>
                        <w:rPr>
                          <w:rFonts w:ascii="Arial" w:hAnsi="Arial" w:cs="Arial"/>
                          <w:sz w:val="18"/>
                          <w:szCs w:val="18"/>
                          <w:lang w:val="es-MX"/>
                        </w:rPr>
                        <w:t xml:space="preserve"> y </w:t>
                      </w:r>
                      <w:proofErr w:type="spellStart"/>
                      <w:r>
                        <w:rPr>
                          <w:rFonts w:ascii="Arial" w:hAnsi="Arial" w:cs="Arial"/>
                          <w:sz w:val="18"/>
                          <w:szCs w:val="18"/>
                          <w:lang w:val="es-MX"/>
                        </w:rPr>
                        <w:t>background</w:t>
                      </w:r>
                      <w:proofErr w:type="spellEnd"/>
                      <w:r>
                        <w:rPr>
                          <w:rFonts w:ascii="Arial" w:hAnsi="Arial" w:cs="Arial"/>
                          <w:sz w:val="18"/>
                          <w:szCs w:val="18"/>
                          <w:lang w:val="es-MX"/>
                        </w:rPr>
                        <w:t xml:space="preserve">-color misma que se identificará con el nombre de </w:t>
                      </w:r>
                      <w:proofErr w:type="spellStart"/>
                      <w:r>
                        <w:rPr>
                          <w:rFonts w:ascii="Arial" w:hAnsi="Arial" w:cs="Arial"/>
                          <w:sz w:val="18"/>
                          <w:szCs w:val="18"/>
                          <w:lang w:val="es-MX"/>
                        </w:rPr>
                        <w:t>body</w:t>
                      </w:r>
                      <w:proofErr w:type="spellEnd"/>
                      <w:r>
                        <w:rPr>
                          <w:rFonts w:ascii="Arial" w:hAnsi="Arial" w:cs="Arial"/>
                          <w:sz w:val="18"/>
                          <w:szCs w:val="18"/>
                          <w:lang w:val="es-MX"/>
                        </w:rPr>
                        <w:t>, significa que las propiedades serán aplicadas al elemento &lt;</w:t>
                      </w:r>
                      <w:proofErr w:type="spellStart"/>
                      <w:r>
                        <w:rPr>
                          <w:rFonts w:ascii="Arial" w:hAnsi="Arial" w:cs="Arial"/>
                          <w:sz w:val="18"/>
                          <w:szCs w:val="18"/>
                          <w:lang w:val="es-MX"/>
                        </w:rPr>
                        <w:t>body</w:t>
                      </w:r>
                      <w:proofErr w:type="spellEnd"/>
                      <w:r>
                        <w:rPr>
                          <w:rFonts w:ascii="Arial" w:hAnsi="Arial" w:cs="Arial"/>
                          <w:sz w:val="18"/>
                          <w:szCs w:val="18"/>
                          <w:lang w:val="es-MX"/>
                        </w:rPr>
                        <w:t xml:space="preserve">&gt;. Si se incluye esta regla en el documento, el contenido se extenderá hacia los </w:t>
                      </w:r>
                      <w:proofErr w:type="spellStart"/>
                      <w:r>
                        <w:rPr>
                          <w:rFonts w:ascii="Arial" w:hAnsi="Arial" w:cs="Arial"/>
                          <w:sz w:val="18"/>
                          <w:szCs w:val="18"/>
                          <w:lang w:val="es-MX"/>
                        </w:rPr>
                        <w:t>limites</w:t>
                      </w:r>
                      <w:proofErr w:type="spellEnd"/>
                      <w:r>
                        <w:rPr>
                          <w:rFonts w:ascii="Arial" w:hAnsi="Arial" w:cs="Arial"/>
                          <w:sz w:val="18"/>
                          <w:szCs w:val="18"/>
                          <w:lang w:val="es-MX"/>
                        </w:rPr>
                        <w:t xml:space="preserve"> de la ventana del </w:t>
                      </w:r>
                      <w:proofErr w:type="spellStart"/>
                      <w:r>
                        <w:rPr>
                          <w:rFonts w:ascii="Arial" w:hAnsi="Arial" w:cs="Arial"/>
                          <w:sz w:val="18"/>
                          <w:szCs w:val="18"/>
                          <w:lang w:val="es-MX"/>
                        </w:rPr>
                        <w:t>navegadro</w:t>
                      </w:r>
                      <w:proofErr w:type="spellEnd"/>
                      <w:r>
                        <w:rPr>
                          <w:rFonts w:ascii="Arial" w:hAnsi="Arial" w:cs="Arial"/>
                          <w:sz w:val="18"/>
                          <w:szCs w:val="18"/>
                          <w:lang w:val="es-MX"/>
                        </w:rPr>
                        <w:t xml:space="preserve"> y en este caso por el código </w:t>
                      </w:r>
                      <w:r>
                        <w:rPr>
                          <w:rFonts w:ascii="Arial" w:hAnsi="Arial" w:cs="Arial"/>
                          <w:sz w:val="18"/>
                          <w:szCs w:val="18"/>
                        </w:rPr>
                        <w:t>#</w:t>
                      </w:r>
                      <w:proofErr w:type="spellStart"/>
                      <w:r>
                        <w:rPr>
                          <w:rFonts w:ascii="Arial" w:hAnsi="Arial" w:cs="Arial"/>
                          <w:sz w:val="18"/>
                          <w:szCs w:val="18"/>
                        </w:rPr>
                        <w:t>FFoooo</w:t>
                      </w:r>
                      <w:proofErr w:type="spellEnd"/>
                      <w:r>
                        <w:rPr>
                          <w:rFonts w:ascii="Arial" w:hAnsi="Arial" w:cs="Arial"/>
                          <w:sz w:val="18"/>
                          <w:szCs w:val="18"/>
                        </w:rPr>
                        <w:t xml:space="preserve"> tendrá un fondo rojo.</w:t>
                      </w:r>
                    </w:p>
                  </w:txbxContent>
                </v:textbox>
              </v:roundrect>
            </w:pict>
          </mc:Fallback>
        </mc:AlternateContent>
      </w:r>
      <w:r w:rsidR="00452AD2">
        <w:rPr>
          <w:rFonts w:ascii="Arial" w:hAnsi="Arial" w:cs="Arial"/>
          <w:sz w:val="18"/>
          <w:szCs w:val="18"/>
        </w:rPr>
        <w:t>}</w:t>
      </w:r>
    </w:p>
    <w:p w14:paraId="618EBAA5" w14:textId="550DAD74" w:rsidR="00452AD2" w:rsidRDefault="00452AD2" w:rsidP="00A50CF5">
      <w:pPr>
        <w:pStyle w:val="Piedepgina"/>
        <w:tabs>
          <w:tab w:val="clear" w:pos="4252"/>
          <w:tab w:val="clear" w:pos="8504"/>
        </w:tabs>
        <w:spacing w:line="360" w:lineRule="auto"/>
        <w:ind w:left="-851"/>
        <w:rPr>
          <w:rFonts w:ascii="Arial" w:hAnsi="Arial" w:cs="Arial"/>
          <w:sz w:val="18"/>
          <w:szCs w:val="18"/>
        </w:rPr>
      </w:pPr>
    </w:p>
    <w:p w14:paraId="50E22A48" w14:textId="7FE230CC" w:rsidR="003E5BFC" w:rsidRDefault="003E5BFC" w:rsidP="00A50CF5">
      <w:pPr>
        <w:pStyle w:val="Piedepgina"/>
        <w:tabs>
          <w:tab w:val="clear" w:pos="4252"/>
          <w:tab w:val="clear" w:pos="8504"/>
        </w:tabs>
        <w:spacing w:line="360" w:lineRule="auto"/>
        <w:ind w:left="-851"/>
        <w:rPr>
          <w:rFonts w:ascii="Arial" w:hAnsi="Arial" w:cs="Arial"/>
          <w:sz w:val="18"/>
          <w:szCs w:val="18"/>
        </w:rPr>
      </w:pPr>
    </w:p>
    <w:p w14:paraId="0F7CF9C8" w14:textId="77777777" w:rsidR="003E5BFC" w:rsidRDefault="003E5BFC" w:rsidP="00A50CF5">
      <w:pPr>
        <w:pStyle w:val="Piedepgina"/>
        <w:tabs>
          <w:tab w:val="clear" w:pos="4252"/>
          <w:tab w:val="clear" w:pos="8504"/>
        </w:tabs>
        <w:spacing w:line="360" w:lineRule="auto"/>
        <w:ind w:left="-851"/>
        <w:rPr>
          <w:rFonts w:ascii="Arial" w:hAnsi="Arial" w:cs="Arial"/>
          <w:sz w:val="18"/>
          <w:szCs w:val="18"/>
        </w:rPr>
      </w:pPr>
    </w:p>
    <w:p w14:paraId="4887172B" w14:textId="77777777" w:rsidR="003E5BFC" w:rsidRDefault="003E5BFC" w:rsidP="00A50CF5">
      <w:pPr>
        <w:pStyle w:val="Piedepgina"/>
        <w:tabs>
          <w:tab w:val="clear" w:pos="4252"/>
          <w:tab w:val="clear" w:pos="8504"/>
        </w:tabs>
        <w:spacing w:line="360" w:lineRule="auto"/>
        <w:ind w:left="-851"/>
        <w:rPr>
          <w:rFonts w:ascii="Arial" w:hAnsi="Arial" w:cs="Arial"/>
          <w:sz w:val="18"/>
          <w:szCs w:val="18"/>
        </w:rPr>
      </w:pPr>
    </w:p>
    <w:p w14:paraId="0313C64D" w14:textId="3043B05B" w:rsidR="003E5BFC" w:rsidRDefault="003E5BFC" w:rsidP="00CF0AF5">
      <w:pPr>
        <w:pStyle w:val="Piedepgina"/>
        <w:tabs>
          <w:tab w:val="clear" w:pos="4252"/>
          <w:tab w:val="clear" w:pos="8504"/>
        </w:tabs>
        <w:spacing w:line="360" w:lineRule="auto"/>
        <w:rPr>
          <w:rFonts w:ascii="Arial" w:hAnsi="Arial" w:cs="Arial"/>
          <w:sz w:val="18"/>
          <w:szCs w:val="18"/>
        </w:rPr>
      </w:pPr>
    </w:p>
    <w:p w14:paraId="28AB30E2" w14:textId="4B76949B" w:rsidR="003E5BFC" w:rsidRDefault="00326C09"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&lt;</w:t>
      </w:r>
      <w:proofErr w:type="gramStart"/>
      <w:r>
        <w:rPr>
          <w:rFonts w:ascii="Arial" w:hAnsi="Arial" w:cs="Arial"/>
          <w:sz w:val="18"/>
          <w:szCs w:val="18"/>
        </w:rPr>
        <w:t>script</w:t>
      </w:r>
      <w:proofErr w:type="gramEnd"/>
      <w:r>
        <w:rPr>
          <w:rFonts w:ascii="Arial" w:hAnsi="Arial" w:cs="Arial"/>
          <w:sz w:val="18"/>
          <w:szCs w:val="18"/>
        </w:rPr>
        <w:t>&gt;</w:t>
      </w:r>
    </w:p>
    <w:p w14:paraId="6B96DCED" w14:textId="1F2FE7BC" w:rsidR="00326C09" w:rsidRDefault="00326C09"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67456" behindDoc="0" locked="0" layoutInCell="1" allowOverlap="1" wp14:anchorId="50C06A2A" wp14:editId="204B5C62">
                <wp:simplePos x="0" y="0"/>
                <wp:positionH relativeFrom="column">
                  <wp:posOffset>2542600</wp:posOffset>
                </wp:positionH>
                <wp:positionV relativeFrom="paragraph">
                  <wp:posOffset>9717</wp:posOffset>
                </wp:positionV>
                <wp:extent cx="3811905" cy="750498"/>
                <wp:effectExtent l="0" t="0" r="17145" b="12065"/>
                <wp:wrapNone/>
                <wp:docPr id="8" name="Rectángulo redondeado 8"/>
                <wp:cNvGraphicFramePr/>
                <a:graphic xmlns:a="http://schemas.openxmlformats.org/drawingml/2006/main">
                  <a:graphicData uri="http://schemas.microsoft.com/office/word/2010/wordprocessingShape">
                    <wps:wsp>
                      <wps:cNvSpPr/>
                      <wps:spPr>
                        <a:xfrm>
                          <a:off x="0" y="0"/>
                          <a:ext cx="3811905" cy="750498"/>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713C51D4" w14:textId="14DA2364" w:rsidR="00855DDF" w:rsidRPr="00326C09" w:rsidRDefault="00855DDF" w:rsidP="00326C09">
                            <w:pPr>
                              <w:jc w:val="both"/>
                              <w:rPr>
                                <w:rFonts w:ascii="Arial" w:hAnsi="Arial" w:cs="Arial"/>
                                <w:sz w:val="18"/>
                                <w:szCs w:val="18"/>
                                <w:lang w:val="es-MX"/>
                              </w:rPr>
                            </w:pPr>
                            <w:r>
                              <w:rPr>
                                <w:rFonts w:ascii="Arial" w:hAnsi="Arial" w:cs="Arial"/>
                                <w:sz w:val="18"/>
                                <w:szCs w:val="18"/>
                                <w:lang w:val="es-MX"/>
                              </w:rPr>
                              <w:t>Cambia el color de fondo del elemento &lt;</w:t>
                            </w:r>
                            <w:proofErr w:type="spellStart"/>
                            <w:r>
                              <w:rPr>
                                <w:rFonts w:ascii="Arial" w:hAnsi="Arial" w:cs="Arial"/>
                                <w:sz w:val="18"/>
                                <w:szCs w:val="18"/>
                                <w:lang w:val="es-MX"/>
                              </w:rPr>
                              <w:t>body</w:t>
                            </w:r>
                            <w:proofErr w:type="spellEnd"/>
                            <w:r>
                              <w:rPr>
                                <w:rFonts w:ascii="Arial" w:hAnsi="Arial" w:cs="Arial"/>
                                <w:sz w:val="18"/>
                                <w:szCs w:val="18"/>
                                <w:lang w:val="es-MX"/>
                              </w:rPr>
                              <w:t>&gt; a azul cuando el usuario hace clic en 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C06A2A" id="Rectángulo redondeado 8" o:spid="_x0000_s1031" style="position:absolute;left:0;text-align:left;margin-left:200.2pt;margin-top:.75pt;width:300.15pt;height:59.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" fillcolor="#91bce3 [2168]" strokecolor="#5b9bd5 [3208]" strokeweight=".5pt">
                <v:fill color2="#7aaddd [2616]" rotate="t" colors="0 #b1cbe9;.5 #a3c1e5;1 #92b9e4" focus="100%" type="gradient">
                  <o:fill v:ext="view" type="gradientUnscaled"/>
                </v:fill>
                <v:stroke joinstyle="miter"/>
                <v:textbox>
                  <w:txbxContent>
                    <w:p w14:paraId="713C51D4" w14:textId="14DA2364" w:rsidR="00855DDF" w:rsidRPr="00326C09" w:rsidRDefault="00855DDF" w:rsidP="00326C09">
                      <w:pPr>
                        <w:jc w:val="both"/>
                        <w:rPr>
                          <w:rFonts w:ascii="Arial" w:hAnsi="Arial" w:cs="Arial"/>
                          <w:sz w:val="18"/>
                          <w:szCs w:val="18"/>
                          <w:lang w:val="es-MX"/>
                        </w:rPr>
                      </w:pPr>
                      <w:r>
                        <w:rPr>
                          <w:rFonts w:ascii="Arial" w:hAnsi="Arial" w:cs="Arial"/>
                          <w:sz w:val="18"/>
                          <w:szCs w:val="18"/>
                          <w:lang w:val="es-MX"/>
                        </w:rPr>
                        <w:t>Cambia el color de fondo del elemento &lt;</w:t>
                      </w:r>
                      <w:proofErr w:type="spellStart"/>
                      <w:r>
                        <w:rPr>
                          <w:rFonts w:ascii="Arial" w:hAnsi="Arial" w:cs="Arial"/>
                          <w:sz w:val="18"/>
                          <w:szCs w:val="18"/>
                          <w:lang w:val="es-MX"/>
                        </w:rPr>
                        <w:t>body</w:t>
                      </w:r>
                      <w:proofErr w:type="spellEnd"/>
                      <w:r>
                        <w:rPr>
                          <w:rFonts w:ascii="Arial" w:hAnsi="Arial" w:cs="Arial"/>
                          <w:sz w:val="18"/>
                          <w:szCs w:val="18"/>
                          <w:lang w:val="es-MX"/>
                        </w:rPr>
                        <w:t>&gt; a azul cuando el usuario hace clic en el documento.</w:t>
                      </w:r>
                    </w:p>
                  </w:txbxContent>
                </v:textbox>
              </v:roundrect>
            </w:pict>
          </mc:Fallback>
        </mc:AlternateContent>
      </w:r>
      <w:r>
        <w:rPr>
          <w:rFonts w:ascii="Arial" w:hAnsi="Arial" w:cs="Arial"/>
          <w:sz w:val="18"/>
          <w:szCs w:val="18"/>
        </w:rPr>
        <w:t xml:space="preserve">  </w:t>
      </w:r>
      <w:proofErr w:type="spellStart"/>
      <w:proofErr w:type="gramStart"/>
      <w:r>
        <w:rPr>
          <w:rFonts w:ascii="Arial" w:hAnsi="Arial" w:cs="Arial"/>
          <w:sz w:val="18"/>
          <w:szCs w:val="18"/>
        </w:rPr>
        <w:t>function</w:t>
      </w:r>
      <w:proofErr w:type="spellEnd"/>
      <w:proofErr w:type="gramEnd"/>
      <w:r>
        <w:rPr>
          <w:rFonts w:ascii="Arial" w:hAnsi="Arial" w:cs="Arial"/>
          <w:sz w:val="18"/>
          <w:szCs w:val="18"/>
        </w:rPr>
        <w:t xml:space="preserve"> </w:t>
      </w:r>
      <w:proofErr w:type="spellStart"/>
      <w:r>
        <w:rPr>
          <w:rFonts w:ascii="Arial" w:hAnsi="Arial" w:cs="Arial"/>
          <w:sz w:val="18"/>
          <w:szCs w:val="18"/>
        </w:rPr>
        <w:t>cambiarColor</w:t>
      </w:r>
      <w:proofErr w:type="spellEnd"/>
      <w:r>
        <w:rPr>
          <w:rFonts w:ascii="Arial" w:hAnsi="Arial" w:cs="Arial"/>
          <w:sz w:val="18"/>
          <w:szCs w:val="18"/>
        </w:rPr>
        <w:t>(){</w:t>
      </w:r>
    </w:p>
    <w:p w14:paraId="7CB17B87" w14:textId="583B7B35" w:rsidR="00326C09" w:rsidRDefault="00326C09"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document.body.style.backgroundColor</w:t>
      </w:r>
      <w:proofErr w:type="spellEnd"/>
      <w:r>
        <w:rPr>
          <w:rFonts w:ascii="Arial" w:hAnsi="Arial" w:cs="Arial"/>
          <w:sz w:val="18"/>
          <w:szCs w:val="18"/>
        </w:rPr>
        <w:t>=”#</w:t>
      </w:r>
      <w:proofErr w:type="spellStart"/>
      <w:r>
        <w:rPr>
          <w:rFonts w:ascii="Arial" w:hAnsi="Arial" w:cs="Arial"/>
          <w:sz w:val="18"/>
          <w:szCs w:val="18"/>
        </w:rPr>
        <w:t>ooooFF</w:t>
      </w:r>
      <w:proofErr w:type="spellEnd"/>
      <w:r>
        <w:rPr>
          <w:rFonts w:ascii="Arial" w:hAnsi="Arial" w:cs="Arial"/>
          <w:sz w:val="18"/>
          <w:szCs w:val="18"/>
        </w:rPr>
        <w:t>”;</w:t>
      </w:r>
    </w:p>
    <w:p w14:paraId="6F422968" w14:textId="7CF286FA" w:rsidR="00326C09" w:rsidRDefault="00326C09"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w:t>
      </w:r>
    </w:p>
    <w:p w14:paraId="7F312625" w14:textId="353260AC" w:rsidR="00326C09" w:rsidRDefault="00326C09"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document.addEventListener</w:t>
      </w:r>
      <w:proofErr w:type="spellEnd"/>
      <w:r>
        <w:rPr>
          <w:rFonts w:ascii="Arial" w:hAnsi="Arial" w:cs="Arial"/>
          <w:sz w:val="18"/>
          <w:szCs w:val="18"/>
        </w:rPr>
        <w:t>(</w:t>
      </w:r>
      <w:proofErr w:type="gramEnd"/>
      <w:r>
        <w:rPr>
          <w:rFonts w:ascii="Arial" w:hAnsi="Arial" w:cs="Arial"/>
          <w:sz w:val="18"/>
          <w:szCs w:val="18"/>
        </w:rPr>
        <w:t>“</w:t>
      </w:r>
      <w:proofErr w:type="spellStart"/>
      <w:r>
        <w:rPr>
          <w:rFonts w:ascii="Arial" w:hAnsi="Arial" w:cs="Arial"/>
          <w:sz w:val="18"/>
          <w:szCs w:val="18"/>
        </w:rPr>
        <w:t>click</w:t>
      </w:r>
      <w:proofErr w:type="spellEnd"/>
      <w:r>
        <w:rPr>
          <w:rFonts w:ascii="Arial" w:hAnsi="Arial" w:cs="Arial"/>
          <w:sz w:val="18"/>
          <w:szCs w:val="18"/>
        </w:rPr>
        <w:t>”,</w:t>
      </w:r>
      <w:proofErr w:type="spellStart"/>
      <w:r>
        <w:rPr>
          <w:rFonts w:ascii="Arial" w:hAnsi="Arial" w:cs="Arial"/>
          <w:sz w:val="18"/>
          <w:szCs w:val="18"/>
        </w:rPr>
        <w:t>cambiarcolor</w:t>
      </w:r>
      <w:proofErr w:type="spellEnd"/>
      <w:r>
        <w:rPr>
          <w:rFonts w:ascii="Arial" w:hAnsi="Arial" w:cs="Arial"/>
          <w:sz w:val="18"/>
          <w:szCs w:val="18"/>
        </w:rPr>
        <w:t>);</w:t>
      </w:r>
    </w:p>
    <w:p w14:paraId="1F96E224" w14:textId="4615C6F1" w:rsidR="00326C09" w:rsidRDefault="00326C09" w:rsidP="00A50CF5">
      <w:pPr>
        <w:pStyle w:val="Piedepgina"/>
        <w:tabs>
          <w:tab w:val="clear" w:pos="4252"/>
          <w:tab w:val="clear" w:pos="8504"/>
        </w:tabs>
        <w:spacing w:line="360" w:lineRule="auto"/>
        <w:ind w:left="-851"/>
        <w:rPr>
          <w:rFonts w:ascii="Arial" w:hAnsi="Arial" w:cs="Arial"/>
          <w:sz w:val="18"/>
          <w:szCs w:val="18"/>
        </w:rPr>
      </w:pPr>
      <w:r>
        <w:rPr>
          <w:rFonts w:ascii="Arial" w:hAnsi="Arial" w:cs="Arial"/>
          <w:sz w:val="18"/>
          <w:szCs w:val="18"/>
        </w:rPr>
        <w:t>&lt;/</w:t>
      </w:r>
      <w:proofErr w:type="gramStart"/>
      <w:r>
        <w:rPr>
          <w:rFonts w:ascii="Arial" w:hAnsi="Arial" w:cs="Arial"/>
          <w:sz w:val="18"/>
          <w:szCs w:val="18"/>
        </w:rPr>
        <w:t>script</w:t>
      </w:r>
      <w:proofErr w:type="gramEnd"/>
      <w:r>
        <w:rPr>
          <w:rFonts w:ascii="Arial" w:hAnsi="Arial" w:cs="Arial"/>
          <w:sz w:val="18"/>
          <w:szCs w:val="18"/>
        </w:rPr>
        <w:t>&gt;</w:t>
      </w:r>
    </w:p>
    <w:p w14:paraId="24ECC96F" w14:textId="77777777" w:rsidR="009440D6" w:rsidRDefault="009440D6" w:rsidP="007A6D4B">
      <w:pPr>
        <w:pStyle w:val="Piedepgina"/>
        <w:tabs>
          <w:tab w:val="clear" w:pos="4252"/>
          <w:tab w:val="clear" w:pos="8504"/>
        </w:tabs>
        <w:spacing w:line="360" w:lineRule="auto"/>
        <w:rPr>
          <w:rFonts w:ascii="Arial" w:hAnsi="Arial" w:cs="Arial"/>
          <w:sz w:val="18"/>
          <w:szCs w:val="18"/>
        </w:rPr>
      </w:pPr>
    </w:p>
    <w:p w14:paraId="2AF86D9C" w14:textId="77777777" w:rsidR="009440D6" w:rsidRDefault="009440D6" w:rsidP="007A6D4B">
      <w:pPr>
        <w:pStyle w:val="Piedepgina"/>
        <w:tabs>
          <w:tab w:val="clear" w:pos="4252"/>
          <w:tab w:val="clear" w:pos="8504"/>
        </w:tabs>
        <w:spacing w:line="360" w:lineRule="auto"/>
        <w:rPr>
          <w:rFonts w:ascii="Arial" w:hAnsi="Arial" w:cs="Arial"/>
          <w:sz w:val="18"/>
          <w:szCs w:val="18"/>
        </w:rPr>
      </w:pPr>
    </w:p>
    <w:p w14:paraId="1791BBB0" w14:textId="77777777" w:rsidR="009440D6" w:rsidRDefault="009440D6" w:rsidP="007A6D4B">
      <w:pPr>
        <w:pStyle w:val="Piedepgina"/>
        <w:tabs>
          <w:tab w:val="clear" w:pos="4252"/>
          <w:tab w:val="clear" w:pos="8504"/>
        </w:tabs>
        <w:spacing w:line="360" w:lineRule="auto"/>
        <w:rPr>
          <w:rFonts w:ascii="Arial" w:hAnsi="Arial" w:cs="Arial"/>
          <w:sz w:val="18"/>
          <w:szCs w:val="18"/>
        </w:rPr>
      </w:pPr>
    </w:p>
    <w:p w14:paraId="24240E6C" w14:textId="32E5EBB7" w:rsidR="007A6D4B" w:rsidRDefault="007A6D4B" w:rsidP="007A6D4B">
      <w:pPr>
        <w:pStyle w:val="Piedepgina"/>
        <w:tabs>
          <w:tab w:val="clear" w:pos="4252"/>
          <w:tab w:val="clear" w:pos="8504"/>
        </w:tabs>
        <w:spacing w:line="360" w:lineRule="auto"/>
        <w:rPr>
          <w:rFonts w:ascii="Arial" w:hAnsi="Arial" w:cs="Arial"/>
          <w:sz w:val="18"/>
          <w:szCs w:val="18"/>
        </w:rPr>
      </w:pPr>
      <w:r>
        <w:rPr>
          <w:rFonts w:ascii="Arial" w:hAnsi="Arial" w:cs="Arial"/>
          <w:sz w:val="18"/>
          <w:szCs w:val="18"/>
        </w:rPr>
        <w:lastRenderedPageBreak/>
        <w:t xml:space="preserve">Vista genérica en Visual Studio </w:t>
      </w:r>
      <w:proofErr w:type="spellStart"/>
      <w:r>
        <w:rPr>
          <w:rFonts w:ascii="Arial" w:hAnsi="Arial" w:cs="Arial"/>
          <w:sz w:val="18"/>
          <w:szCs w:val="18"/>
        </w:rPr>
        <w:t>Code</w:t>
      </w:r>
      <w:proofErr w:type="spellEnd"/>
      <w:r>
        <w:rPr>
          <w:rFonts w:ascii="Arial" w:hAnsi="Arial" w:cs="Arial"/>
          <w:sz w:val="18"/>
          <w:szCs w:val="18"/>
        </w:rPr>
        <w:t xml:space="preserve"> para editar el código en </w:t>
      </w:r>
      <w:proofErr w:type="spellStart"/>
      <w:r>
        <w:rPr>
          <w:rFonts w:ascii="Arial" w:hAnsi="Arial" w:cs="Arial"/>
          <w:sz w:val="18"/>
          <w:szCs w:val="18"/>
        </w:rPr>
        <w:t>html</w:t>
      </w:r>
      <w:proofErr w:type="spellEnd"/>
      <w:r>
        <w:rPr>
          <w:rFonts w:ascii="Arial" w:hAnsi="Arial" w:cs="Arial"/>
          <w:sz w:val="18"/>
          <w:szCs w:val="18"/>
        </w:rPr>
        <w:t>:</w:t>
      </w:r>
    </w:p>
    <w:p w14:paraId="164A0AFF" w14:textId="03B7F828" w:rsidR="007A6D4B" w:rsidRDefault="007A6D4B" w:rsidP="007A6D4B">
      <w:pPr>
        <w:pStyle w:val="Piedepgina"/>
        <w:tabs>
          <w:tab w:val="clear" w:pos="4252"/>
          <w:tab w:val="clear" w:pos="8504"/>
        </w:tabs>
        <w:spacing w:line="360" w:lineRule="auto"/>
        <w:ind w:left="-851"/>
        <w:jc w:val="center"/>
        <w:rPr>
          <w:rFonts w:ascii="Arial" w:hAnsi="Arial" w:cs="Arial"/>
          <w:sz w:val="18"/>
          <w:szCs w:val="18"/>
        </w:rPr>
      </w:pPr>
      <w:r w:rsidRPr="007A6D4B">
        <w:rPr>
          <w:rFonts w:ascii="Arial" w:hAnsi="Arial" w:cs="Arial"/>
          <w:noProof/>
          <w:sz w:val="18"/>
          <w:szCs w:val="18"/>
          <w:lang w:val="es-MX" w:eastAsia="es-MX"/>
        </w:rPr>
        <w:drawing>
          <wp:inline distT="0" distB="0" distL="0" distR="0" wp14:anchorId="4DCED2D0" wp14:editId="242534E4">
            <wp:extent cx="3623094" cy="3913831"/>
            <wp:effectExtent l="0" t="0" r="0" b="0"/>
            <wp:docPr id="19" name="Imagen 19" descr="D:\Documentos\Habilidades Digitales\par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os\Habilidades Digitales\parte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5473" cy="3927204"/>
                    </a:xfrm>
                    <a:prstGeom prst="rect">
                      <a:avLst/>
                    </a:prstGeom>
                    <a:noFill/>
                    <a:ln>
                      <a:noFill/>
                    </a:ln>
                  </pic:spPr>
                </pic:pic>
              </a:graphicData>
            </a:graphic>
          </wp:inline>
        </w:drawing>
      </w:r>
    </w:p>
    <w:p w14:paraId="426AE1B3" w14:textId="77777777" w:rsidR="007A6D4B" w:rsidRDefault="007A6D4B" w:rsidP="007A6D4B">
      <w:pPr>
        <w:pStyle w:val="Piedepgina"/>
        <w:tabs>
          <w:tab w:val="clear" w:pos="4252"/>
          <w:tab w:val="clear" w:pos="8504"/>
        </w:tabs>
        <w:spacing w:line="360" w:lineRule="auto"/>
        <w:ind w:left="-851"/>
        <w:jc w:val="center"/>
        <w:rPr>
          <w:rFonts w:ascii="Arial" w:hAnsi="Arial" w:cs="Arial"/>
          <w:sz w:val="18"/>
          <w:szCs w:val="18"/>
        </w:rPr>
      </w:pPr>
    </w:p>
    <w:p w14:paraId="75991941" w14:textId="0D5BC741" w:rsidR="007A6D4B" w:rsidRPr="0013776D" w:rsidRDefault="007A6D4B" w:rsidP="007A6D4B">
      <w:pPr>
        <w:pStyle w:val="Piedepgina"/>
        <w:tabs>
          <w:tab w:val="clear" w:pos="4252"/>
          <w:tab w:val="clear" w:pos="8504"/>
        </w:tabs>
        <w:spacing w:line="360" w:lineRule="auto"/>
        <w:ind w:left="-851"/>
        <w:jc w:val="center"/>
        <w:rPr>
          <w:rFonts w:ascii="Arial" w:hAnsi="Arial" w:cs="Arial"/>
          <w:b/>
          <w:sz w:val="18"/>
          <w:szCs w:val="18"/>
        </w:rPr>
      </w:pPr>
      <w:r w:rsidRPr="0013776D">
        <w:rPr>
          <w:rFonts w:ascii="Arial" w:hAnsi="Arial" w:cs="Arial"/>
          <w:b/>
          <w:sz w:val="18"/>
          <w:szCs w:val="18"/>
        </w:rPr>
        <w:t>Diseño genérico de partida para el proyecto:</w:t>
      </w:r>
    </w:p>
    <w:p w14:paraId="7E1CF625" w14:textId="1C6F73C9" w:rsidR="007A6D4B" w:rsidRDefault="007A6D4B" w:rsidP="007A6D4B">
      <w:pPr>
        <w:pStyle w:val="Piedepgina"/>
        <w:tabs>
          <w:tab w:val="clear" w:pos="4252"/>
          <w:tab w:val="clear" w:pos="8504"/>
        </w:tabs>
        <w:spacing w:line="360" w:lineRule="auto"/>
        <w:ind w:left="-851"/>
        <w:jc w:val="center"/>
        <w:rPr>
          <w:rFonts w:ascii="Arial" w:hAnsi="Arial" w:cs="Arial"/>
          <w:sz w:val="18"/>
          <w:szCs w:val="18"/>
        </w:rPr>
      </w:pPr>
      <w:r w:rsidRPr="007A6D4B">
        <w:rPr>
          <w:rFonts w:ascii="Arial" w:hAnsi="Arial" w:cs="Arial"/>
          <w:noProof/>
          <w:sz w:val="18"/>
          <w:szCs w:val="18"/>
          <w:lang w:val="es-MX" w:eastAsia="es-MX"/>
        </w:rPr>
        <w:drawing>
          <wp:inline distT="0" distB="0" distL="0" distR="0" wp14:anchorId="7FDF4E4D" wp14:editId="095CFAC4">
            <wp:extent cx="5345474" cy="2958861"/>
            <wp:effectExtent l="0" t="0" r="7620" b="0"/>
            <wp:docPr id="20" name="Imagen 20" descr="D:\Documentos\Habilidades Digitales\pantala gra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os\Habilidades Digitales\pantala gral.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1012" cy="2961926"/>
                    </a:xfrm>
                    <a:prstGeom prst="rect">
                      <a:avLst/>
                    </a:prstGeom>
                    <a:noFill/>
                    <a:ln>
                      <a:noFill/>
                    </a:ln>
                  </pic:spPr>
                </pic:pic>
              </a:graphicData>
            </a:graphic>
          </wp:inline>
        </w:drawing>
      </w:r>
    </w:p>
    <w:p w14:paraId="59C1C280" w14:textId="77777777" w:rsidR="0013776D" w:rsidRDefault="0013776D" w:rsidP="007A6D4B">
      <w:pPr>
        <w:pStyle w:val="Piedepgina"/>
        <w:tabs>
          <w:tab w:val="clear" w:pos="4252"/>
          <w:tab w:val="clear" w:pos="8504"/>
        </w:tabs>
        <w:spacing w:line="360" w:lineRule="auto"/>
        <w:ind w:left="-851"/>
        <w:jc w:val="both"/>
        <w:rPr>
          <w:rFonts w:ascii="Arial" w:hAnsi="Arial" w:cs="Arial"/>
          <w:sz w:val="18"/>
          <w:szCs w:val="18"/>
        </w:rPr>
      </w:pPr>
    </w:p>
    <w:p w14:paraId="14F7C8D4" w14:textId="083408E3" w:rsidR="007A6D4B" w:rsidRDefault="001F6344" w:rsidP="007A6D4B">
      <w:pPr>
        <w:pStyle w:val="Piedepgina"/>
        <w:tabs>
          <w:tab w:val="clear" w:pos="4252"/>
          <w:tab w:val="clear" w:pos="8504"/>
        </w:tabs>
        <w:spacing w:line="360" w:lineRule="auto"/>
        <w:ind w:left="-851"/>
        <w:jc w:val="both"/>
        <w:rPr>
          <w:rFonts w:ascii="Arial" w:hAnsi="Arial" w:cs="Arial"/>
          <w:sz w:val="18"/>
          <w:szCs w:val="18"/>
        </w:rPr>
      </w:pPr>
      <w:proofErr w:type="gramStart"/>
      <w:r>
        <w:rPr>
          <w:rFonts w:ascii="Arial" w:hAnsi="Arial" w:cs="Arial"/>
          <w:sz w:val="18"/>
          <w:szCs w:val="18"/>
        </w:rPr>
        <w:t>&lt;!DOCTYPE</w:t>
      </w:r>
      <w:proofErr w:type="gramEnd"/>
      <w:r>
        <w:rPr>
          <w:rFonts w:ascii="Arial" w:hAnsi="Arial" w:cs="Arial"/>
          <w:sz w:val="18"/>
          <w:szCs w:val="18"/>
        </w:rPr>
        <w:t xml:space="preserve"> </w:t>
      </w:r>
      <w:proofErr w:type="spellStart"/>
      <w:r>
        <w:rPr>
          <w:rFonts w:ascii="Arial" w:hAnsi="Arial" w:cs="Arial"/>
          <w:sz w:val="18"/>
          <w:szCs w:val="18"/>
        </w:rPr>
        <w:t>html</w:t>
      </w:r>
      <w:proofErr w:type="spellEnd"/>
      <w:r>
        <w:rPr>
          <w:rFonts w:ascii="Arial" w:hAnsi="Arial" w:cs="Arial"/>
          <w:sz w:val="18"/>
          <w:szCs w:val="18"/>
        </w:rPr>
        <w:t>&gt;</w:t>
      </w:r>
    </w:p>
    <w:p w14:paraId="4F45978C" w14:textId="2C3879D7" w:rsidR="001F6344" w:rsidRDefault="001F6344"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w:t>
      </w:r>
      <w:proofErr w:type="spellStart"/>
      <w:proofErr w:type="gramStart"/>
      <w:r>
        <w:rPr>
          <w:rFonts w:ascii="Arial" w:hAnsi="Arial" w:cs="Arial"/>
          <w:sz w:val="18"/>
          <w:szCs w:val="18"/>
        </w:rPr>
        <w:t>html</w:t>
      </w:r>
      <w:proofErr w:type="spellEnd"/>
      <w:proofErr w:type="gramEnd"/>
      <w:r>
        <w:rPr>
          <w:rFonts w:ascii="Arial" w:hAnsi="Arial" w:cs="Arial"/>
          <w:sz w:val="18"/>
          <w:szCs w:val="18"/>
        </w:rPr>
        <w:t xml:space="preserve"> </w:t>
      </w:r>
      <w:proofErr w:type="spellStart"/>
      <w:r>
        <w:rPr>
          <w:rFonts w:ascii="Arial" w:hAnsi="Arial" w:cs="Arial"/>
          <w:sz w:val="18"/>
          <w:szCs w:val="18"/>
        </w:rPr>
        <w:t>lang</w:t>
      </w:r>
      <w:proofErr w:type="spellEnd"/>
      <w:r>
        <w:rPr>
          <w:rFonts w:ascii="Arial" w:hAnsi="Arial" w:cs="Arial"/>
          <w:sz w:val="18"/>
          <w:szCs w:val="18"/>
        </w:rPr>
        <w:t>=”es”&gt;</w:t>
      </w:r>
    </w:p>
    <w:p w14:paraId="0DA6E77A" w14:textId="401FD92A" w:rsidR="001F6344" w:rsidRDefault="001F6344"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w:t>
      </w:r>
      <w:proofErr w:type="gramStart"/>
      <w:r>
        <w:rPr>
          <w:rFonts w:ascii="Arial" w:hAnsi="Arial" w:cs="Arial"/>
          <w:sz w:val="18"/>
          <w:szCs w:val="18"/>
        </w:rPr>
        <w:t>head</w:t>
      </w:r>
      <w:proofErr w:type="gramEnd"/>
      <w:r>
        <w:rPr>
          <w:rFonts w:ascii="Arial" w:hAnsi="Arial" w:cs="Arial"/>
          <w:sz w:val="18"/>
          <w:szCs w:val="18"/>
        </w:rPr>
        <w:t>&gt;</w:t>
      </w:r>
    </w:p>
    <w:p w14:paraId="20DB014B" w14:textId="12C8F886" w:rsidR="001F6344" w:rsidRDefault="001F6344"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title</w:t>
      </w:r>
      <w:proofErr w:type="spellEnd"/>
      <w:r>
        <w:rPr>
          <w:rFonts w:ascii="Arial" w:hAnsi="Arial" w:cs="Arial"/>
          <w:sz w:val="18"/>
          <w:szCs w:val="18"/>
        </w:rPr>
        <w:t>&gt;</w:t>
      </w:r>
      <w:proofErr w:type="gramEnd"/>
      <w:r>
        <w:rPr>
          <w:rFonts w:ascii="Arial" w:hAnsi="Arial" w:cs="Arial"/>
          <w:sz w:val="18"/>
          <w:szCs w:val="18"/>
        </w:rPr>
        <w:t>Este texto es el título base del documento&lt;/</w:t>
      </w:r>
      <w:proofErr w:type="spellStart"/>
      <w:r>
        <w:rPr>
          <w:rFonts w:ascii="Arial" w:hAnsi="Arial" w:cs="Arial"/>
          <w:sz w:val="18"/>
          <w:szCs w:val="18"/>
        </w:rPr>
        <w:t>title</w:t>
      </w:r>
      <w:proofErr w:type="spellEnd"/>
      <w:r>
        <w:rPr>
          <w:rFonts w:ascii="Arial" w:hAnsi="Arial" w:cs="Arial"/>
          <w:sz w:val="18"/>
          <w:szCs w:val="18"/>
        </w:rPr>
        <w:t>&gt;</w:t>
      </w:r>
    </w:p>
    <w:p w14:paraId="42F2FAD4" w14:textId="1442A19C" w:rsidR="001F6344" w:rsidRDefault="001F6344"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gramStart"/>
      <w:r>
        <w:rPr>
          <w:rFonts w:ascii="Arial" w:hAnsi="Arial" w:cs="Arial"/>
          <w:sz w:val="18"/>
          <w:szCs w:val="18"/>
        </w:rPr>
        <w:t>meta</w:t>
      </w:r>
      <w:proofErr w:type="gramEnd"/>
      <w:r>
        <w:rPr>
          <w:rFonts w:ascii="Arial" w:hAnsi="Arial" w:cs="Arial"/>
          <w:sz w:val="18"/>
          <w:szCs w:val="18"/>
        </w:rPr>
        <w:t xml:space="preserve"> </w:t>
      </w:r>
      <w:proofErr w:type="spellStart"/>
      <w:r>
        <w:rPr>
          <w:rFonts w:ascii="Arial" w:hAnsi="Arial" w:cs="Arial"/>
          <w:sz w:val="18"/>
          <w:szCs w:val="18"/>
        </w:rPr>
        <w:t>charset</w:t>
      </w:r>
      <w:proofErr w:type="spellEnd"/>
      <w:r>
        <w:rPr>
          <w:rFonts w:ascii="Arial" w:hAnsi="Arial" w:cs="Arial"/>
          <w:sz w:val="18"/>
          <w:szCs w:val="18"/>
        </w:rPr>
        <w:t>=”utf-8”&gt;</w:t>
      </w:r>
    </w:p>
    <w:p w14:paraId="5B3EA65A" w14:textId="527A0B3D" w:rsidR="001F6344" w:rsidRDefault="001F6344"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gramStart"/>
      <w:r>
        <w:rPr>
          <w:rFonts w:ascii="Arial" w:hAnsi="Arial" w:cs="Arial"/>
          <w:sz w:val="18"/>
          <w:szCs w:val="18"/>
        </w:rPr>
        <w:t>meta</w:t>
      </w:r>
      <w:proofErr w:type="gramEnd"/>
      <w:r>
        <w:rPr>
          <w:rFonts w:ascii="Arial" w:hAnsi="Arial" w:cs="Arial"/>
          <w:sz w:val="18"/>
          <w:szCs w:val="18"/>
        </w:rPr>
        <w:t xml:space="preserve"> </w:t>
      </w:r>
      <w:proofErr w:type="spellStart"/>
      <w:r>
        <w:rPr>
          <w:rFonts w:ascii="Arial" w:hAnsi="Arial" w:cs="Arial"/>
          <w:sz w:val="18"/>
          <w:szCs w:val="18"/>
        </w:rPr>
        <w:t>name</w:t>
      </w:r>
      <w:proofErr w:type="spellEnd"/>
      <w:r>
        <w:rPr>
          <w:rFonts w:ascii="Arial" w:hAnsi="Arial" w:cs="Arial"/>
          <w:sz w:val="18"/>
          <w:szCs w:val="18"/>
        </w:rPr>
        <w:t>=”</w:t>
      </w:r>
      <w:proofErr w:type="spellStart"/>
      <w:r>
        <w:rPr>
          <w:rFonts w:ascii="Arial" w:hAnsi="Arial" w:cs="Arial"/>
          <w:sz w:val="18"/>
          <w:szCs w:val="18"/>
        </w:rPr>
        <w:t>description</w:t>
      </w:r>
      <w:proofErr w:type="spellEnd"/>
      <w:r>
        <w:rPr>
          <w:rFonts w:ascii="Arial" w:hAnsi="Arial" w:cs="Arial"/>
          <w:sz w:val="18"/>
          <w:szCs w:val="18"/>
        </w:rPr>
        <w:t xml:space="preserve">” </w:t>
      </w:r>
      <w:proofErr w:type="spellStart"/>
      <w:r>
        <w:rPr>
          <w:rFonts w:ascii="Arial" w:hAnsi="Arial" w:cs="Arial"/>
          <w:sz w:val="18"/>
          <w:szCs w:val="18"/>
        </w:rPr>
        <w:t>content</w:t>
      </w:r>
      <w:proofErr w:type="spellEnd"/>
      <w:r>
        <w:rPr>
          <w:rFonts w:ascii="Arial" w:hAnsi="Arial" w:cs="Arial"/>
          <w:sz w:val="18"/>
          <w:szCs w:val="18"/>
        </w:rPr>
        <w:t>=”Este es un documento HTML5”&gt;</w:t>
      </w:r>
    </w:p>
    <w:p w14:paraId="2F0E1414" w14:textId="31FBD320" w:rsidR="001F6344" w:rsidRDefault="001F6344"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gramStart"/>
      <w:r>
        <w:rPr>
          <w:rFonts w:ascii="Arial" w:hAnsi="Arial" w:cs="Arial"/>
          <w:sz w:val="18"/>
          <w:szCs w:val="18"/>
        </w:rPr>
        <w:t>meta</w:t>
      </w:r>
      <w:proofErr w:type="gramEnd"/>
      <w:r>
        <w:rPr>
          <w:rFonts w:ascii="Arial" w:hAnsi="Arial" w:cs="Arial"/>
          <w:sz w:val="18"/>
          <w:szCs w:val="18"/>
        </w:rPr>
        <w:t xml:space="preserve"> </w:t>
      </w:r>
      <w:proofErr w:type="spellStart"/>
      <w:r>
        <w:rPr>
          <w:rFonts w:ascii="Arial" w:hAnsi="Arial" w:cs="Arial"/>
          <w:sz w:val="18"/>
          <w:szCs w:val="18"/>
        </w:rPr>
        <w:t>name</w:t>
      </w:r>
      <w:proofErr w:type="spellEnd"/>
      <w:r>
        <w:rPr>
          <w:rFonts w:ascii="Arial" w:hAnsi="Arial" w:cs="Arial"/>
          <w:sz w:val="18"/>
          <w:szCs w:val="18"/>
        </w:rPr>
        <w:t>=”</w:t>
      </w:r>
      <w:proofErr w:type="spellStart"/>
      <w:r>
        <w:rPr>
          <w:rFonts w:ascii="Arial" w:hAnsi="Arial" w:cs="Arial"/>
          <w:sz w:val="18"/>
          <w:szCs w:val="18"/>
        </w:rPr>
        <w:t>keywords</w:t>
      </w:r>
      <w:proofErr w:type="spellEnd"/>
      <w:r>
        <w:rPr>
          <w:rFonts w:ascii="Arial" w:hAnsi="Arial" w:cs="Arial"/>
          <w:sz w:val="18"/>
          <w:szCs w:val="18"/>
        </w:rPr>
        <w:t xml:space="preserve"> </w:t>
      </w:r>
      <w:proofErr w:type="spellStart"/>
      <w:r w:rsidR="003D3974">
        <w:rPr>
          <w:rFonts w:ascii="Arial" w:hAnsi="Arial" w:cs="Arial"/>
          <w:sz w:val="18"/>
          <w:szCs w:val="18"/>
        </w:rPr>
        <w:t>content</w:t>
      </w:r>
      <w:proofErr w:type="spellEnd"/>
      <w:r w:rsidR="003D3974">
        <w:rPr>
          <w:rFonts w:ascii="Arial" w:hAnsi="Arial" w:cs="Arial"/>
          <w:sz w:val="18"/>
          <w:szCs w:val="18"/>
        </w:rPr>
        <w:t>=”</w:t>
      </w:r>
      <w:proofErr w:type="spellStart"/>
      <w:r w:rsidR="003D3974">
        <w:rPr>
          <w:rFonts w:ascii="Arial" w:hAnsi="Arial" w:cs="Arial"/>
          <w:sz w:val="18"/>
          <w:szCs w:val="18"/>
        </w:rPr>
        <w:t>HTML,CSS;JavaScript</w:t>
      </w:r>
      <w:proofErr w:type="spellEnd"/>
      <w:r w:rsidR="003D3974">
        <w:rPr>
          <w:rFonts w:ascii="Arial" w:hAnsi="Arial" w:cs="Arial"/>
          <w:sz w:val="18"/>
          <w:szCs w:val="18"/>
        </w:rPr>
        <w:t>”&gt;</w:t>
      </w:r>
    </w:p>
    <w:p w14:paraId="6DDBA3EC" w14:textId="232E4370"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gramStart"/>
      <w:r>
        <w:rPr>
          <w:rFonts w:ascii="Arial" w:hAnsi="Arial" w:cs="Arial"/>
          <w:sz w:val="18"/>
          <w:szCs w:val="18"/>
        </w:rPr>
        <w:t>link</w:t>
      </w:r>
      <w:proofErr w:type="gramEnd"/>
      <w:r>
        <w:rPr>
          <w:rFonts w:ascii="Arial" w:hAnsi="Arial" w:cs="Arial"/>
          <w:sz w:val="18"/>
          <w:szCs w:val="18"/>
        </w:rPr>
        <w:t xml:space="preserve"> </w:t>
      </w:r>
      <w:proofErr w:type="spellStart"/>
      <w:r>
        <w:rPr>
          <w:rFonts w:ascii="Arial" w:hAnsi="Arial" w:cs="Arial"/>
          <w:sz w:val="18"/>
          <w:szCs w:val="18"/>
        </w:rPr>
        <w:t>rel</w:t>
      </w:r>
      <w:proofErr w:type="spellEnd"/>
      <w:r>
        <w:rPr>
          <w:rFonts w:ascii="Arial" w:hAnsi="Arial" w:cs="Arial"/>
          <w:sz w:val="18"/>
          <w:szCs w:val="18"/>
        </w:rPr>
        <w:t>=”</w:t>
      </w:r>
      <w:proofErr w:type="spellStart"/>
      <w:r>
        <w:rPr>
          <w:rFonts w:ascii="Arial" w:hAnsi="Arial" w:cs="Arial"/>
          <w:sz w:val="18"/>
          <w:szCs w:val="18"/>
        </w:rPr>
        <w:t>sytlesheet</w:t>
      </w:r>
      <w:proofErr w:type="spellEnd"/>
      <w:r>
        <w:rPr>
          <w:rFonts w:ascii="Arial" w:hAnsi="Arial" w:cs="Arial"/>
          <w:sz w:val="18"/>
          <w:szCs w:val="18"/>
        </w:rPr>
        <w:t xml:space="preserve">” </w:t>
      </w:r>
      <w:proofErr w:type="spellStart"/>
      <w:r>
        <w:rPr>
          <w:rFonts w:ascii="Arial" w:hAnsi="Arial" w:cs="Arial"/>
          <w:sz w:val="18"/>
          <w:szCs w:val="18"/>
        </w:rPr>
        <w:t>href</w:t>
      </w:r>
      <w:proofErr w:type="spellEnd"/>
      <w:r>
        <w:rPr>
          <w:rFonts w:ascii="Arial" w:hAnsi="Arial" w:cs="Arial"/>
          <w:sz w:val="18"/>
          <w:szCs w:val="18"/>
        </w:rPr>
        <w:t>=”misestilos.css”&gt;</w:t>
      </w:r>
    </w:p>
    <w:p w14:paraId="40DDE2D3" w14:textId="08F26F37"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w:t>
      </w:r>
      <w:proofErr w:type="gramStart"/>
      <w:r>
        <w:rPr>
          <w:rFonts w:ascii="Arial" w:hAnsi="Arial" w:cs="Arial"/>
          <w:sz w:val="18"/>
          <w:szCs w:val="18"/>
        </w:rPr>
        <w:t>head</w:t>
      </w:r>
      <w:proofErr w:type="gramEnd"/>
      <w:r>
        <w:rPr>
          <w:rFonts w:ascii="Arial" w:hAnsi="Arial" w:cs="Arial"/>
          <w:sz w:val="18"/>
          <w:szCs w:val="18"/>
        </w:rPr>
        <w:t>&gt;</w:t>
      </w:r>
    </w:p>
    <w:p w14:paraId="28F36E2F" w14:textId="57A145F4" w:rsidR="0007446B" w:rsidRDefault="0013776D"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69504" behindDoc="0" locked="0" layoutInCell="1" allowOverlap="1" wp14:anchorId="163F14AE" wp14:editId="109605F4">
                <wp:simplePos x="0" y="0"/>
                <wp:positionH relativeFrom="column">
                  <wp:posOffset>1913159</wp:posOffset>
                </wp:positionH>
                <wp:positionV relativeFrom="paragraph">
                  <wp:posOffset>4925</wp:posOffset>
                </wp:positionV>
                <wp:extent cx="4494362" cy="2631057"/>
                <wp:effectExtent l="0" t="0" r="20955" b="17145"/>
                <wp:wrapNone/>
                <wp:docPr id="21" name="Rectángulo redondeado 21"/>
                <wp:cNvGraphicFramePr/>
                <a:graphic xmlns:a="http://schemas.openxmlformats.org/drawingml/2006/main">
                  <a:graphicData uri="http://schemas.microsoft.com/office/word/2010/wordprocessingShape">
                    <wps:wsp>
                      <wps:cNvSpPr/>
                      <wps:spPr>
                        <a:xfrm>
                          <a:off x="0" y="0"/>
                          <a:ext cx="4494362" cy="2631057"/>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59885A11" w14:textId="77777777" w:rsidR="00855DDF" w:rsidRDefault="00855DDF" w:rsidP="006025F4">
                            <w:pPr>
                              <w:rPr>
                                <w:rFonts w:ascii="Arial" w:hAnsi="Arial" w:cs="Arial"/>
                                <w:sz w:val="18"/>
                                <w:szCs w:val="18"/>
                              </w:rPr>
                            </w:pPr>
                            <w:r w:rsidRPr="006025F4">
                              <w:rPr>
                                <w:rFonts w:ascii="Arial" w:hAnsi="Arial" w:cs="Arial"/>
                                <w:sz w:val="18"/>
                                <w:szCs w:val="18"/>
                              </w:rPr>
                              <w:t>Nota: en la zona de &lt;</w:t>
                            </w:r>
                            <w:proofErr w:type="spellStart"/>
                            <w:r w:rsidRPr="006025F4">
                              <w:rPr>
                                <w:rFonts w:ascii="Arial" w:hAnsi="Arial" w:cs="Arial"/>
                                <w:sz w:val="18"/>
                                <w:szCs w:val="18"/>
                              </w:rPr>
                              <w:t>article</w:t>
                            </w:r>
                            <w:proofErr w:type="spellEnd"/>
                            <w:r w:rsidRPr="006025F4">
                              <w:rPr>
                                <w:rFonts w:ascii="Arial" w:hAnsi="Arial" w:cs="Arial"/>
                                <w:sz w:val="18"/>
                                <w:szCs w:val="18"/>
                              </w:rPr>
                              <w:t>&gt; se tiene:</w:t>
                            </w:r>
                          </w:p>
                          <w:p w14:paraId="7A45CC80" w14:textId="77777777" w:rsidR="00855DDF" w:rsidRPr="006025F4" w:rsidRDefault="00855DDF" w:rsidP="006025F4">
                            <w:pPr>
                              <w:rPr>
                                <w:rFonts w:ascii="Arial" w:hAnsi="Arial" w:cs="Arial"/>
                                <w:sz w:val="18"/>
                                <w:szCs w:val="18"/>
                              </w:rPr>
                            </w:pPr>
                          </w:p>
                          <w:p w14:paraId="5EF42D4B" w14:textId="77777777" w:rsidR="00855DDF" w:rsidRPr="006025F4" w:rsidRDefault="00855DDF" w:rsidP="006025F4">
                            <w:pPr>
                              <w:rPr>
                                <w:rFonts w:ascii="Arial" w:hAnsi="Arial" w:cs="Arial"/>
                                <w:sz w:val="18"/>
                                <w:szCs w:val="18"/>
                              </w:rPr>
                            </w:pPr>
                            <w:r w:rsidRPr="006025F4">
                              <w:rPr>
                                <w:rFonts w:ascii="Arial" w:hAnsi="Arial" w:cs="Arial"/>
                                <w:sz w:val="18"/>
                                <w:szCs w:val="18"/>
                              </w:rPr>
                              <w:t>&lt;</w:t>
                            </w:r>
                            <w:proofErr w:type="spellStart"/>
                            <w:proofErr w:type="gramStart"/>
                            <w:r w:rsidRPr="006025F4">
                              <w:rPr>
                                <w:rFonts w:ascii="Arial" w:hAnsi="Arial" w:cs="Arial"/>
                                <w:sz w:val="18"/>
                                <w:szCs w:val="18"/>
                              </w:rPr>
                              <w:t>article</w:t>
                            </w:r>
                            <w:proofErr w:type="spellEnd"/>
                            <w:proofErr w:type="gramEnd"/>
                            <w:r w:rsidRPr="006025F4">
                              <w:rPr>
                                <w:rFonts w:ascii="Arial" w:hAnsi="Arial" w:cs="Arial"/>
                                <w:sz w:val="18"/>
                                <w:szCs w:val="18"/>
                              </w:rPr>
                              <w:t>&gt;</w:t>
                            </w:r>
                          </w:p>
                          <w:p w14:paraId="587A7E65" w14:textId="77777777" w:rsidR="00855DDF" w:rsidRPr="006025F4" w:rsidRDefault="00855DDF" w:rsidP="006025F4">
                            <w:pPr>
                              <w:rPr>
                                <w:rFonts w:ascii="Arial" w:hAnsi="Arial" w:cs="Arial"/>
                                <w:sz w:val="18"/>
                                <w:szCs w:val="18"/>
                              </w:rPr>
                            </w:pPr>
                            <w:r w:rsidRPr="006025F4">
                              <w:rPr>
                                <w:rFonts w:ascii="Arial" w:hAnsi="Arial" w:cs="Arial"/>
                                <w:sz w:val="18"/>
                                <w:szCs w:val="18"/>
                              </w:rPr>
                              <w:t xml:space="preserve"> &lt;</w:t>
                            </w:r>
                            <w:proofErr w:type="spellStart"/>
                            <w:proofErr w:type="gramStart"/>
                            <w:r w:rsidRPr="006025F4">
                              <w:rPr>
                                <w:rFonts w:ascii="Arial" w:hAnsi="Arial" w:cs="Arial"/>
                                <w:sz w:val="18"/>
                                <w:szCs w:val="18"/>
                              </w:rPr>
                              <w:t>header</w:t>
                            </w:r>
                            <w:proofErr w:type="spellEnd"/>
                            <w:proofErr w:type="gramEnd"/>
                            <w:r w:rsidRPr="006025F4">
                              <w:rPr>
                                <w:rFonts w:ascii="Arial" w:hAnsi="Arial" w:cs="Arial"/>
                                <w:sz w:val="18"/>
                                <w:szCs w:val="18"/>
                              </w:rPr>
                              <w:t>&gt;</w:t>
                            </w:r>
                          </w:p>
                          <w:p w14:paraId="6E4FD4F6" w14:textId="77777777" w:rsidR="00855DDF" w:rsidRPr="006025F4" w:rsidRDefault="00855DDF" w:rsidP="006025F4">
                            <w:pPr>
                              <w:rPr>
                                <w:rFonts w:ascii="Arial" w:hAnsi="Arial" w:cs="Arial"/>
                                <w:sz w:val="18"/>
                                <w:szCs w:val="18"/>
                              </w:rPr>
                            </w:pPr>
                            <w:r w:rsidRPr="006025F4">
                              <w:rPr>
                                <w:rFonts w:ascii="Arial" w:hAnsi="Arial" w:cs="Arial"/>
                                <w:sz w:val="18"/>
                                <w:szCs w:val="18"/>
                              </w:rPr>
                              <w:t xml:space="preserve">  &lt;h1&gt;Título del artículo&lt;/h1&gt;</w:t>
                            </w:r>
                          </w:p>
                          <w:p w14:paraId="07A9CD45" w14:textId="77777777" w:rsidR="00855DDF" w:rsidRPr="006025F4" w:rsidRDefault="00855DDF" w:rsidP="006025F4">
                            <w:pPr>
                              <w:rPr>
                                <w:rFonts w:ascii="Arial" w:hAnsi="Arial" w:cs="Arial"/>
                                <w:sz w:val="18"/>
                                <w:szCs w:val="18"/>
                              </w:rPr>
                            </w:pPr>
                            <w:r w:rsidRPr="006025F4">
                              <w:rPr>
                                <w:rFonts w:ascii="Arial" w:hAnsi="Arial" w:cs="Arial"/>
                                <w:sz w:val="18"/>
                                <w:szCs w:val="18"/>
                              </w:rPr>
                              <w:t xml:space="preserve">   &lt;</w:t>
                            </w:r>
                            <w:proofErr w:type="gramStart"/>
                            <w:r w:rsidRPr="006025F4">
                              <w:rPr>
                                <w:rFonts w:ascii="Arial" w:hAnsi="Arial" w:cs="Arial"/>
                                <w:sz w:val="18"/>
                                <w:szCs w:val="18"/>
                              </w:rPr>
                              <w:t>time</w:t>
                            </w:r>
                            <w:proofErr w:type="gramEnd"/>
                            <w:r w:rsidRPr="006025F4">
                              <w:rPr>
                                <w:rFonts w:ascii="Arial" w:hAnsi="Arial" w:cs="Arial"/>
                                <w:sz w:val="18"/>
                                <w:szCs w:val="18"/>
                              </w:rPr>
                              <w:t xml:space="preserve"> </w:t>
                            </w:r>
                            <w:proofErr w:type="spellStart"/>
                            <w:r w:rsidRPr="006025F4">
                              <w:rPr>
                                <w:rFonts w:ascii="Arial" w:hAnsi="Arial" w:cs="Arial"/>
                                <w:sz w:val="18"/>
                                <w:szCs w:val="18"/>
                              </w:rPr>
                              <w:t>datetime</w:t>
                            </w:r>
                            <w:proofErr w:type="spellEnd"/>
                            <w:r w:rsidRPr="006025F4">
                              <w:rPr>
                                <w:rFonts w:ascii="Arial" w:hAnsi="Arial" w:cs="Arial"/>
                                <w:sz w:val="18"/>
                                <w:szCs w:val="18"/>
                              </w:rPr>
                              <w:t xml:space="preserve">&gt;=”2023-12-02” </w:t>
                            </w:r>
                            <w:proofErr w:type="spellStart"/>
                            <w:r w:rsidRPr="006025F4">
                              <w:rPr>
                                <w:rFonts w:ascii="Arial" w:hAnsi="Arial" w:cs="Arial"/>
                                <w:sz w:val="18"/>
                                <w:szCs w:val="18"/>
                              </w:rPr>
                              <w:t>pubdate</w:t>
                            </w:r>
                            <w:proofErr w:type="spellEnd"/>
                            <w:r w:rsidRPr="006025F4">
                              <w:rPr>
                                <w:rFonts w:ascii="Arial" w:hAnsi="Arial" w:cs="Arial"/>
                                <w:sz w:val="18"/>
                                <w:szCs w:val="18"/>
                              </w:rPr>
                              <w:t>&gt;publicado 12-02-2023&lt;/time&gt;</w:t>
                            </w:r>
                          </w:p>
                          <w:p w14:paraId="183472C3" w14:textId="77777777" w:rsidR="00855DDF" w:rsidRPr="006025F4" w:rsidRDefault="00855DDF" w:rsidP="006025F4">
                            <w:pPr>
                              <w:rPr>
                                <w:rFonts w:ascii="Arial" w:hAnsi="Arial" w:cs="Arial"/>
                                <w:sz w:val="18"/>
                                <w:szCs w:val="18"/>
                              </w:rPr>
                            </w:pPr>
                            <w:r w:rsidRPr="006025F4">
                              <w:rPr>
                                <w:rFonts w:ascii="Arial" w:hAnsi="Arial" w:cs="Arial"/>
                                <w:sz w:val="18"/>
                                <w:szCs w:val="18"/>
                              </w:rPr>
                              <w:t>&lt;/</w:t>
                            </w:r>
                            <w:proofErr w:type="spellStart"/>
                            <w:proofErr w:type="gramStart"/>
                            <w:r w:rsidRPr="006025F4">
                              <w:rPr>
                                <w:rFonts w:ascii="Arial" w:hAnsi="Arial" w:cs="Arial"/>
                                <w:sz w:val="18"/>
                                <w:szCs w:val="18"/>
                              </w:rPr>
                              <w:t>header</w:t>
                            </w:r>
                            <w:proofErr w:type="spellEnd"/>
                            <w:proofErr w:type="gramEnd"/>
                            <w:r w:rsidRPr="006025F4">
                              <w:rPr>
                                <w:rFonts w:ascii="Arial" w:hAnsi="Arial" w:cs="Arial"/>
                                <w:sz w:val="18"/>
                                <w:szCs w:val="18"/>
                              </w:rPr>
                              <w:t>&gt;</w:t>
                            </w:r>
                          </w:p>
                          <w:p w14:paraId="18782A47" w14:textId="2F235A23" w:rsidR="00855DDF" w:rsidRPr="006025F4" w:rsidRDefault="00855DDF" w:rsidP="006025F4">
                            <w:pPr>
                              <w:rPr>
                                <w:rFonts w:ascii="Arial" w:hAnsi="Arial" w:cs="Arial"/>
                                <w:sz w:val="18"/>
                                <w:szCs w:val="18"/>
                              </w:rPr>
                            </w:pPr>
                            <w:r w:rsidRPr="006025F4">
                              <w:rPr>
                                <w:rFonts w:ascii="Arial" w:hAnsi="Arial" w:cs="Arial"/>
                                <w:sz w:val="18"/>
                                <w:szCs w:val="18"/>
                              </w:rPr>
                              <w:t>&lt;p&gt;Texto, texto&lt;</w:t>
                            </w:r>
                            <w:proofErr w:type="spellStart"/>
                            <w:r w:rsidRPr="006025F4">
                              <w:rPr>
                                <w:rFonts w:ascii="Arial" w:hAnsi="Arial" w:cs="Arial"/>
                                <w:sz w:val="18"/>
                                <w:szCs w:val="18"/>
                              </w:rPr>
                              <w:t>br</w:t>
                            </w:r>
                            <w:proofErr w:type="spellEnd"/>
                            <w:r w:rsidRPr="006025F4">
                              <w:rPr>
                                <w:rFonts w:ascii="Arial" w:hAnsi="Arial" w:cs="Arial"/>
                                <w:sz w:val="18"/>
                                <w:szCs w:val="18"/>
                              </w:rPr>
                              <w:t>&gt;texto, texto&lt;</w:t>
                            </w:r>
                            <w:proofErr w:type="spellStart"/>
                            <w:r w:rsidRPr="006025F4">
                              <w:rPr>
                                <w:rFonts w:ascii="Arial" w:hAnsi="Arial" w:cs="Arial"/>
                                <w:sz w:val="18"/>
                                <w:szCs w:val="18"/>
                              </w:rPr>
                              <w:t>br</w:t>
                            </w:r>
                            <w:proofErr w:type="spellEnd"/>
                            <w:r w:rsidRPr="006025F4">
                              <w:rPr>
                                <w:rFonts w:ascii="Arial" w:hAnsi="Arial" w:cs="Arial"/>
                                <w:sz w:val="18"/>
                                <w:szCs w:val="18"/>
                              </w:rPr>
                              <w:t>&gt;&lt;cite&gt;Autor, autores&lt;/cite&gt;&lt;/p&gt;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3F14AE" id="Rectángulo redondeado 21" o:spid="_x0000_s1032" style="position:absolute;left:0;text-align:left;margin-left:150.65pt;margin-top:.4pt;width:353.9pt;height:207.1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" fillcolor="#9ecb81 [2169]" strokecolor="#70ad47 [3209]" strokeweight=".5pt">
                <v:fill color2="#8ac066 [2617]" rotate="t" colors="0 #b5d5a7;.5 #aace99;1 #9cca86" focus="100%" type="gradient">
                  <o:fill v:ext="view" type="gradientUnscaled"/>
                </v:fill>
                <v:stroke joinstyle="miter"/>
                <v:textbox>
                  <w:txbxContent>
                    <w:p w14:paraId="59885A11" w14:textId="77777777" w:rsidR="00855DDF" w:rsidRDefault="00855DDF" w:rsidP="006025F4">
                      <w:pPr>
                        <w:rPr>
                          <w:rFonts w:ascii="Arial" w:hAnsi="Arial" w:cs="Arial"/>
                          <w:sz w:val="18"/>
                          <w:szCs w:val="18"/>
                        </w:rPr>
                      </w:pPr>
                      <w:r w:rsidRPr="006025F4">
                        <w:rPr>
                          <w:rFonts w:ascii="Arial" w:hAnsi="Arial" w:cs="Arial"/>
                          <w:sz w:val="18"/>
                          <w:szCs w:val="18"/>
                        </w:rPr>
                        <w:t>Nota: en la zona de &lt;</w:t>
                      </w:r>
                      <w:proofErr w:type="spellStart"/>
                      <w:r w:rsidRPr="006025F4">
                        <w:rPr>
                          <w:rFonts w:ascii="Arial" w:hAnsi="Arial" w:cs="Arial"/>
                          <w:sz w:val="18"/>
                          <w:szCs w:val="18"/>
                        </w:rPr>
                        <w:t>article</w:t>
                      </w:r>
                      <w:proofErr w:type="spellEnd"/>
                      <w:r w:rsidRPr="006025F4">
                        <w:rPr>
                          <w:rFonts w:ascii="Arial" w:hAnsi="Arial" w:cs="Arial"/>
                          <w:sz w:val="18"/>
                          <w:szCs w:val="18"/>
                        </w:rPr>
                        <w:t>&gt; se tiene:</w:t>
                      </w:r>
                    </w:p>
                    <w:p w14:paraId="7A45CC80" w14:textId="77777777" w:rsidR="00855DDF" w:rsidRPr="006025F4" w:rsidRDefault="00855DDF" w:rsidP="006025F4">
                      <w:pPr>
                        <w:rPr>
                          <w:rFonts w:ascii="Arial" w:hAnsi="Arial" w:cs="Arial"/>
                          <w:sz w:val="18"/>
                          <w:szCs w:val="18"/>
                        </w:rPr>
                      </w:pPr>
                    </w:p>
                    <w:p w14:paraId="5EF42D4B" w14:textId="77777777" w:rsidR="00855DDF" w:rsidRPr="006025F4" w:rsidRDefault="00855DDF" w:rsidP="006025F4">
                      <w:pPr>
                        <w:rPr>
                          <w:rFonts w:ascii="Arial" w:hAnsi="Arial" w:cs="Arial"/>
                          <w:sz w:val="18"/>
                          <w:szCs w:val="18"/>
                        </w:rPr>
                      </w:pPr>
                      <w:r w:rsidRPr="006025F4">
                        <w:rPr>
                          <w:rFonts w:ascii="Arial" w:hAnsi="Arial" w:cs="Arial"/>
                          <w:sz w:val="18"/>
                          <w:szCs w:val="18"/>
                        </w:rPr>
                        <w:t>&lt;</w:t>
                      </w:r>
                      <w:proofErr w:type="spellStart"/>
                      <w:proofErr w:type="gramStart"/>
                      <w:r w:rsidRPr="006025F4">
                        <w:rPr>
                          <w:rFonts w:ascii="Arial" w:hAnsi="Arial" w:cs="Arial"/>
                          <w:sz w:val="18"/>
                          <w:szCs w:val="18"/>
                        </w:rPr>
                        <w:t>article</w:t>
                      </w:r>
                      <w:proofErr w:type="spellEnd"/>
                      <w:proofErr w:type="gramEnd"/>
                      <w:r w:rsidRPr="006025F4">
                        <w:rPr>
                          <w:rFonts w:ascii="Arial" w:hAnsi="Arial" w:cs="Arial"/>
                          <w:sz w:val="18"/>
                          <w:szCs w:val="18"/>
                        </w:rPr>
                        <w:t>&gt;</w:t>
                      </w:r>
                    </w:p>
                    <w:p w14:paraId="587A7E65" w14:textId="77777777" w:rsidR="00855DDF" w:rsidRPr="006025F4" w:rsidRDefault="00855DDF" w:rsidP="006025F4">
                      <w:pPr>
                        <w:rPr>
                          <w:rFonts w:ascii="Arial" w:hAnsi="Arial" w:cs="Arial"/>
                          <w:sz w:val="18"/>
                          <w:szCs w:val="18"/>
                        </w:rPr>
                      </w:pPr>
                      <w:r w:rsidRPr="006025F4">
                        <w:rPr>
                          <w:rFonts w:ascii="Arial" w:hAnsi="Arial" w:cs="Arial"/>
                          <w:sz w:val="18"/>
                          <w:szCs w:val="18"/>
                        </w:rPr>
                        <w:t xml:space="preserve"> &lt;</w:t>
                      </w:r>
                      <w:proofErr w:type="spellStart"/>
                      <w:proofErr w:type="gramStart"/>
                      <w:r w:rsidRPr="006025F4">
                        <w:rPr>
                          <w:rFonts w:ascii="Arial" w:hAnsi="Arial" w:cs="Arial"/>
                          <w:sz w:val="18"/>
                          <w:szCs w:val="18"/>
                        </w:rPr>
                        <w:t>header</w:t>
                      </w:r>
                      <w:proofErr w:type="spellEnd"/>
                      <w:proofErr w:type="gramEnd"/>
                      <w:r w:rsidRPr="006025F4">
                        <w:rPr>
                          <w:rFonts w:ascii="Arial" w:hAnsi="Arial" w:cs="Arial"/>
                          <w:sz w:val="18"/>
                          <w:szCs w:val="18"/>
                        </w:rPr>
                        <w:t>&gt;</w:t>
                      </w:r>
                    </w:p>
                    <w:p w14:paraId="6E4FD4F6" w14:textId="77777777" w:rsidR="00855DDF" w:rsidRPr="006025F4" w:rsidRDefault="00855DDF" w:rsidP="006025F4">
                      <w:pPr>
                        <w:rPr>
                          <w:rFonts w:ascii="Arial" w:hAnsi="Arial" w:cs="Arial"/>
                          <w:sz w:val="18"/>
                          <w:szCs w:val="18"/>
                        </w:rPr>
                      </w:pPr>
                      <w:r w:rsidRPr="006025F4">
                        <w:rPr>
                          <w:rFonts w:ascii="Arial" w:hAnsi="Arial" w:cs="Arial"/>
                          <w:sz w:val="18"/>
                          <w:szCs w:val="18"/>
                        </w:rPr>
                        <w:t xml:space="preserve">  &lt;h1&gt;Título del artículo&lt;/h1&gt;</w:t>
                      </w:r>
                    </w:p>
                    <w:p w14:paraId="07A9CD45" w14:textId="77777777" w:rsidR="00855DDF" w:rsidRPr="006025F4" w:rsidRDefault="00855DDF" w:rsidP="006025F4">
                      <w:pPr>
                        <w:rPr>
                          <w:rFonts w:ascii="Arial" w:hAnsi="Arial" w:cs="Arial"/>
                          <w:sz w:val="18"/>
                          <w:szCs w:val="18"/>
                        </w:rPr>
                      </w:pPr>
                      <w:r w:rsidRPr="006025F4">
                        <w:rPr>
                          <w:rFonts w:ascii="Arial" w:hAnsi="Arial" w:cs="Arial"/>
                          <w:sz w:val="18"/>
                          <w:szCs w:val="18"/>
                        </w:rPr>
                        <w:t xml:space="preserve">   &lt;</w:t>
                      </w:r>
                      <w:proofErr w:type="gramStart"/>
                      <w:r w:rsidRPr="006025F4">
                        <w:rPr>
                          <w:rFonts w:ascii="Arial" w:hAnsi="Arial" w:cs="Arial"/>
                          <w:sz w:val="18"/>
                          <w:szCs w:val="18"/>
                        </w:rPr>
                        <w:t>time</w:t>
                      </w:r>
                      <w:proofErr w:type="gramEnd"/>
                      <w:r w:rsidRPr="006025F4">
                        <w:rPr>
                          <w:rFonts w:ascii="Arial" w:hAnsi="Arial" w:cs="Arial"/>
                          <w:sz w:val="18"/>
                          <w:szCs w:val="18"/>
                        </w:rPr>
                        <w:t xml:space="preserve"> </w:t>
                      </w:r>
                      <w:proofErr w:type="spellStart"/>
                      <w:r w:rsidRPr="006025F4">
                        <w:rPr>
                          <w:rFonts w:ascii="Arial" w:hAnsi="Arial" w:cs="Arial"/>
                          <w:sz w:val="18"/>
                          <w:szCs w:val="18"/>
                        </w:rPr>
                        <w:t>datetime</w:t>
                      </w:r>
                      <w:proofErr w:type="spellEnd"/>
                      <w:r w:rsidRPr="006025F4">
                        <w:rPr>
                          <w:rFonts w:ascii="Arial" w:hAnsi="Arial" w:cs="Arial"/>
                          <w:sz w:val="18"/>
                          <w:szCs w:val="18"/>
                        </w:rPr>
                        <w:t xml:space="preserve">&gt;=”2023-12-02” </w:t>
                      </w:r>
                      <w:proofErr w:type="spellStart"/>
                      <w:r w:rsidRPr="006025F4">
                        <w:rPr>
                          <w:rFonts w:ascii="Arial" w:hAnsi="Arial" w:cs="Arial"/>
                          <w:sz w:val="18"/>
                          <w:szCs w:val="18"/>
                        </w:rPr>
                        <w:t>pubdate</w:t>
                      </w:r>
                      <w:proofErr w:type="spellEnd"/>
                      <w:r w:rsidRPr="006025F4">
                        <w:rPr>
                          <w:rFonts w:ascii="Arial" w:hAnsi="Arial" w:cs="Arial"/>
                          <w:sz w:val="18"/>
                          <w:szCs w:val="18"/>
                        </w:rPr>
                        <w:t>&gt;publicado 12-02-2023&lt;/time&gt;</w:t>
                      </w:r>
                    </w:p>
                    <w:p w14:paraId="183472C3" w14:textId="77777777" w:rsidR="00855DDF" w:rsidRPr="006025F4" w:rsidRDefault="00855DDF" w:rsidP="006025F4">
                      <w:pPr>
                        <w:rPr>
                          <w:rFonts w:ascii="Arial" w:hAnsi="Arial" w:cs="Arial"/>
                          <w:sz w:val="18"/>
                          <w:szCs w:val="18"/>
                        </w:rPr>
                      </w:pPr>
                      <w:r w:rsidRPr="006025F4">
                        <w:rPr>
                          <w:rFonts w:ascii="Arial" w:hAnsi="Arial" w:cs="Arial"/>
                          <w:sz w:val="18"/>
                          <w:szCs w:val="18"/>
                        </w:rPr>
                        <w:t>&lt;/</w:t>
                      </w:r>
                      <w:proofErr w:type="spellStart"/>
                      <w:proofErr w:type="gramStart"/>
                      <w:r w:rsidRPr="006025F4">
                        <w:rPr>
                          <w:rFonts w:ascii="Arial" w:hAnsi="Arial" w:cs="Arial"/>
                          <w:sz w:val="18"/>
                          <w:szCs w:val="18"/>
                        </w:rPr>
                        <w:t>header</w:t>
                      </w:r>
                      <w:proofErr w:type="spellEnd"/>
                      <w:proofErr w:type="gramEnd"/>
                      <w:r w:rsidRPr="006025F4">
                        <w:rPr>
                          <w:rFonts w:ascii="Arial" w:hAnsi="Arial" w:cs="Arial"/>
                          <w:sz w:val="18"/>
                          <w:szCs w:val="18"/>
                        </w:rPr>
                        <w:t>&gt;</w:t>
                      </w:r>
                    </w:p>
                    <w:p w14:paraId="18782A47" w14:textId="2F235A23" w:rsidR="00855DDF" w:rsidRPr="006025F4" w:rsidRDefault="00855DDF" w:rsidP="006025F4">
                      <w:pPr>
                        <w:rPr>
                          <w:rFonts w:ascii="Arial" w:hAnsi="Arial" w:cs="Arial"/>
                          <w:sz w:val="18"/>
                          <w:szCs w:val="18"/>
                        </w:rPr>
                      </w:pPr>
                      <w:r w:rsidRPr="006025F4">
                        <w:rPr>
                          <w:rFonts w:ascii="Arial" w:hAnsi="Arial" w:cs="Arial"/>
                          <w:sz w:val="18"/>
                          <w:szCs w:val="18"/>
                        </w:rPr>
                        <w:t>&lt;p&gt;Texto, texto&lt;</w:t>
                      </w:r>
                      <w:proofErr w:type="spellStart"/>
                      <w:r w:rsidRPr="006025F4">
                        <w:rPr>
                          <w:rFonts w:ascii="Arial" w:hAnsi="Arial" w:cs="Arial"/>
                          <w:sz w:val="18"/>
                          <w:szCs w:val="18"/>
                        </w:rPr>
                        <w:t>br</w:t>
                      </w:r>
                      <w:proofErr w:type="spellEnd"/>
                      <w:r w:rsidRPr="006025F4">
                        <w:rPr>
                          <w:rFonts w:ascii="Arial" w:hAnsi="Arial" w:cs="Arial"/>
                          <w:sz w:val="18"/>
                          <w:szCs w:val="18"/>
                        </w:rPr>
                        <w:t>&gt;texto, texto&lt;</w:t>
                      </w:r>
                      <w:proofErr w:type="spellStart"/>
                      <w:r w:rsidRPr="006025F4">
                        <w:rPr>
                          <w:rFonts w:ascii="Arial" w:hAnsi="Arial" w:cs="Arial"/>
                          <w:sz w:val="18"/>
                          <w:szCs w:val="18"/>
                        </w:rPr>
                        <w:t>br</w:t>
                      </w:r>
                      <w:proofErr w:type="spellEnd"/>
                      <w:r w:rsidRPr="006025F4">
                        <w:rPr>
                          <w:rFonts w:ascii="Arial" w:hAnsi="Arial" w:cs="Arial"/>
                          <w:sz w:val="18"/>
                          <w:szCs w:val="18"/>
                        </w:rPr>
                        <w:t>&gt;&lt;cite&gt;Autor, autores&lt;/cite&gt;&lt;/p&gt;</w:t>
                      </w:r>
                    </w:p>
                  </w:txbxContent>
                </v:textbox>
              </v:roundrect>
            </w:pict>
          </mc:Fallback>
        </mc:AlternateContent>
      </w:r>
      <w:r w:rsidR="0007446B">
        <w:rPr>
          <w:rFonts w:ascii="Arial" w:hAnsi="Arial" w:cs="Arial"/>
          <w:sz w:val="18"/>
          <w:szCs w:val="18"/>
        </w:rPr>
        <w:t>&lt;</w:t>
      </w:r>
      <w:proofErr w:type="spellStart"/>
      <w:proofErr w:type="gramStart"/>
      <w:r w:rsidR="0007446B">
        <w:rPr>
          <w:rFonts w:ascii="Arial" w:hAnsi="Arial" w:cs="Arial"/>
          <w:sz w:val="18"/>
          <w:szCs w:val="18"/>
        </w:rPr>
        <w:t>body</w:t>
      </w:r>
      <w:proofErr w:type="spellEnd"/>
      <w:proofErr w:type="gramEnd"/>
      <w:r w:rsidR="0007446B">
        <w:rPr>
          <w:rFonts w:ascii="Arial" w:hAnsi="Arial" w:cs="Arial"/>
          <w:sz w:val="18"/>
          <w:szCs w:val="18"/>
        </w:rPr>
        <w:t>&gt;</w:t>
      </w:r>
    </w:p>
    <w:p w14:paraId="4DCA74F4" w14:textId="2679969F"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header</w:t>
      </w:r>
      <w:proofErr w:type="spellEnd"/>
      <w:proofErr w:type="gramEnd"/>
      <w:r>
        <w:rPr>
          <w:rFonts w:ascii="Arial" w:hAnsi="Arial" w:cs="Arial"/>
          <w:sz w:val="18"/>
          <w:szCs w:val="18"/>
        </w:rPr>
        <w:t>&gt;</w:t>
      </w:r>
    </w:p>
    <w:p w14:paraId="21941E91" w14:textId="6E70CEC4"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r w:rsidR="00D6236A">
        <w:rPr>
          <w:rFonts w:ascii="Arial" w:hAnsi="Arial" w:cs="Arial"/>
          <w:sz w:val="18"/>
          <w:szCs w:val="18"/>
        </w:rPr>
        <w:t xml:space="preserve"> &lt;h1&gt;</w:t>
      </w:r>
      <w:r>
        <w:rPr>
          <w:rFonts w:ascii="Arial" w:hAnsi="Arial" w:cs="Arial"/>
          <w:sz w:val="18"/>
          <w:szCs w:val="18"/>
        </w:rPr>
        <w:t>Título No1</w:t>
      </w:r>
      <w:r w:rsidR="00D6236A">
        <w:rPr>
          <w:rFonts w:ascii="Arial" w:hAnsi="Arial" w:cs="Arial"/>
          <w:sz w:val="18"/>
          <w:szCs w:val="18"/>
        </w:rPr>
        <w:t>&lt;/h1&gt;</w:t>
      </w:r>
    </w:p>
    <w:p w14:paraId="2D6581D0" w14:textId="46E4BE6B"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header</w:t>
      </w:r>
      <w:proofErr w:type="spellEnd"/>
      <w:proofErr w:type="gramEnd"/>
      <w:r>
        <w:rPr>
          <w:rFonts w:ascii="Arial" w:hAnsi="Arial" w:cs="Arial"/>
          <w:sz w:val="18"/>
          <w:szCs w:val="18"/>
        </w:rPr>
        <w:t>&gt;</w:t>
      </w:r>
    </w:p>
    <w:p w14:paraId="5069EF74" w14:textId="24E32968"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w:t>
      </w:r>
      <w:proofErr w:type="spellStart"/>
      <w:proofErr w:type="gramStart"/>
      <w:r>
        <w:rPr>
          <w:rFonts w:ascii="Arial" w:hAnsi="Arial" w:cs="Arial"/>
          <w:sz w:val="18"/>
          <w:szCs w:val="18"/>
        </w:rPr>
        <w:t>nav</w:t>
      </w:r>
      <w:proofErr w:type="spellEnd"/>
      <w:proofErr w:type="gramEnd"/>
      <w:r>
        <w:rPr>
          <w:rFonts w:ascii="Arial" w:hAnsi="Arial" w:cs="Arial"/>
          <w:sz w:val="18"/>
          <w:szCs w:val="18"/>
        </w:rPr>
        <w:t>&gt;</w:t>
      </w:r>
    </w:p>
    <w:p w14:paraId="39B83C7E" w14:textId="77777777"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p>
    <w:p w14:paraId="6BF59313" w14:textId="5EF1588F"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w:t>
      </w:r>
      <w:proofErr w:type="spellStart"/>
      <w:proofErr w:type="gramStart"/>
      <w:r>
        <w:rPr>
          <w:rFonts w:ascii="Arial" w:hAnsi="Arial" w:cs="Arial"/>
          <w:sz w:val="18"/>
          <w:szCs w:val="18"/>
        </w:rPr>
        <w:t>main</w:t>
      </w:r>
      <w:proofErr w:type="spellEnd"/>
      <w:proofErr w:type="gramEnd"/>
      <w:r>
        <w:rPr>
          <w:rFonts w:ascii="Arial" w:hAnsi="Arial" w:cs="Arial"/>
          <w:sz w:val="18"/>
          <w:szCs w:val="18"/>
        </w:rPr>
        <w:t>&gt;</w:t>
      </w:r>
    </w:p>
    <w:p w14:paraId="6BDF5238" w14:textId="31137D42"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section</w:t>
      </w:r>
      <w:proofErr w:type="spellEnd"/>
      <w:proofErr w:type="gramEnd"/>
      <w:r>
        <w:rPr>
          <w:rFonts w:ascii="Arial" w:hAnsi="Arial" w:cs="Arial"/>
          <w:sz w:val="18"/>
          <w:szCs w:val="18"/>
        </w:rPr>
        <w:t>&gt;</w:t>
      </w:r>
    </w:p>
    <w:p w14:paraId="53B90FE3" w14:textId="677C875C"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article</w:t>
      </w:r>
      <w:proofErr w:type="spellEnd"/>
      <w:proofErr w:type="gramEnd"/>
      <w:r>
        <w:rPr>
          <w:rFonts w:ascii="Arial" w:hAnsi="Arial" w:cs="Arial"/>
          <w:sz w:val="18"/>
          <w:szCs w:val="18"/>
        </w:rPr>
        <w:t>&gt;</w:t>
      </w:r>
    </w:p>
    <w:p w14:paraId="2F61B0F6" w14:textId="3D0EA373"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Este es el texto de mi primer artículo</w:t>
      </w:r>
    </w:p>
    <w:p w14:paraId="51CE8D5B" w14:textId="51B531A4"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article</w:t>
      </w:r>
      <w:proofErr w:type="spellEnd"/>
      <w:proofErr w:type="gramEnd"/>
      <w:r>
        <w:rPr>
          <w:rFonts w:ascii="Arial" w:hAnsi="Arial" w:cs="Arial"/>
          <w:sz w:val="18"/>
          <w:szCs w:val="18"/>
        </w:rPr>
        <w:t>&gt;</w:t>
      </w:r>
    </w:p>
    <w:p w14:paraId="2F3E3E2A" w14:textId="11ED3482"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article</w:t>
      </w:r>
      <w:proofErr w:type="spellEnd"/>
      <w:proofErr w:type="gramEnd"/>
      <w:r>
        <w:rPr>
          <w:rFonts w:ascii="Arial" w:hAnsi="Arial" w:cs="Arial"/>
          <w:sz w:val="18"/>
          <w:szCs w:val="18"/>
        </w:rPr>
        <w:t>&gt;</w:t>
      </w:r>
    </w:p>
    <w:p w14:paraId="540427AE" w14:textId="6425F196"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Este es el texto de mi segundo artículo</w:t>
      </w:r>
    </w:p>
    <w:p w14:paraId="75A14712" w14:textId="57192C62"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article</w:t>
      </w:r>
      <w:proofErr w:type="spellEnd"/>
      <w:proofErr w:type="gramEnd"/>
      <w:r>
        <w:rPr>
          <w:rFonts w:ascii="Arial" w:hAnsi="Arial" w:cs="Arial"/>
          <w:sz w:val="18"/>
          <w:szCs w:val="18"/>
        </w:rPr>
        <w:t>&gt;</w:t>
      </w:r>
    </w:p>
    <w:p w14:paraId="7BC89433" w14:textId="6365DC88"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aside</w:t>
      </w:r>
      <w:proofErr w:type="spellEnd"/>
      <w:proofErr w:type="gramEnd"/>
      <w:r>
        <w:rPr>
          <w:rFonts w:ascii="Arial" w:hAnsi="Arial" w:cs="Arial"/>
          <w:sz w:val="18"/>
          <w:szCs w:val="18"/>
        </w:rPr>
        <w:t>&gt;</w:t>
      </w:r>
    </w:p>
    <w:p w14:paraId="55CA4763" w14:textId="75CC952E"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r w:rsidR="00D6236A">
        <w:rPr>
          <w:rFonts w:ascii="Arial" w:hAnsi="Arial" w:cs="Arial"/>
          <w:sz w:val="18"/>
          <w:szCs w:val="18"/>
        </w:rPr>
        <w:t xml:space="preserve"> &lt;p&gt;</w:t>
      </w:r>
      <w:r>
        <w:rPr>
          <w:rFonts w:ascii="Arial" w:hAnsi="Arial" w:cs="Arial"/>
          <w:sz w:val="18"/>
          <w:szCs w:val="18"/>
        </w:rPr>
        <w:t>Cita del articulo uno</w:t>
      </w:r>
      <w:r w:rsidR="00D6236A">
        <w:rPr>
          <w:rFonts w:ascii="Arial" w:hAnsi="Arial" w:cs="Arial"/>
          <w:sz w:val="18"/>
          <w:szCs w:val="18"/>
        </w:rPr>
        <w:t>&lt;/p&gt;</w:t>
      </w:r>
    </w:p>
    <w:p w14:paraId="4C219614" w14:textId="58E933AD"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r w:rsidR="00D6236A">
        <w:rPr>
          <w:rFonts w:ascii="Arial" w:hAnsi="Arial" w:cs="Arial"/>
          <w:sz w:val="18"/>
          <w:szCs w:val="18"/>
        </w:rPr>
        <w:t xml:space="preserve"> &lt;p&gt;</w:t>
      </w:r>
      <w:r>
        <w:rPr>
          <w:rFonts w:ascii="Arial" w:hAnsi="Arial" w:cs="Arial"/>
          <w:sz w:val="18"/>
          <w:szCs w:val="18"/>
        </w:rPr>
        <w:t>Cita del artículo dos</w:t>
      </w:r>
      <w:r w:rsidR="006025F4">
        <w:rPr>
          <w:rFonts w:ascii="Arial" w:hAnsi="Arial" w:cs="Arial"/>
          <w:sz w:val="18"/>
          <w:szCs w:val="18"/>
        </w:rPr>
        <w:t>&lt;</w:t>
      </w:r>
      <w:proofErr w:type="spellStart"/>
      <w:r w:rsidR="006025F4">
        <w:rPr>
          <w:rFonts w:ascii="Arial" w:hAnsi="Arial" w:cs="Arial"/>
          <w:sz w:val="18"/>
          <w:szCs w:val="18"/>
        </w:rPr>
        <w:t>br</w:t>
      </w:r>
      <w:proofErr w:type="spellEnd"/>
      <w:r w:rsidR="006025F4">
        <w:rPr>
          <w:rFonts w:ascii="Arial" w:hAnsi="Arial" w:cs="Arial"/>
          <w:sz w:val="18"/>
          <w:szCs w:val="18"/>
        </w:rPr>
        <w:t>&gt;con más contenido&lt;</w:t>
      </w:r>
      <w:proofErr w:type="spellStart"/>
      <w:r w:rsidR="006025F4">
        <w:rPr>
          <w:rFonts w:ascii="Arial" w:hAnsi="Arial" w:cs="Arial"/>
          <w:sz w:val="18"/>
          <w:szCs w:val="18"/>
        </w:rPr>
        <w:t>br</w:t>
      </w:r>
      <w:proofErr w:type="spellEnd"/>
      <w:r w:rsidR="006025F4">
        <w:rPr>
          <w:rFonts w:ascii="Arial" w:hAnsi="Arial" w:cs="Arial"/>
          <w:sz w:val="18"/>
          <w:szCs w:val="18"/>
        </w:rPr>
        <w:t>&gt;y más contenido&lt;</w:t>
      </w:r>
      <w:proofErr w:type="spellStart"/>
      <w:r w:rsidR="006025F4">
        <w:rPr>
          <w:rFonts w:ascii="Arial" w:hAnsi="Arial" w:cs="Arial"/>
          <w:sz w:val="18"/>
          <w:szCs w:val="18"/>
        </w:rPr>
        <w:t>br</w:t>
      </w:r>
      <w:proofErr w:type="spellEnd"/>
      <w:r w:rsidR="006025F4">
        <w:rPr>
          <w:rFonts w:ascii="Arial" w:hAnsi="Arial" w:cs="Arial"/>
          <w:sz w:val="18"/>
          <w:szCs w:val="18"/>
        </w:rPr>
        <w:t>&gt;&lt;</w:t>
      </w:r>
      <w:proofErr w:type="spellStart"/>
      <w:r w:rsidR="006025F4">
        <w:rPr>
          <w:rFonts w:ascii="Arial" w:hAnsi="Arial" w:cs="Arial"/>
          <w:sz w:val="18"/>
          <w:szCs w:val="18"/>
        </w:rPr>
        <w:t>strong</w:t>
      </w:r>
      <w:proofErr w:type="spellEnd"/>
      <w:r w:rsidR="006025F4">
        <w:rPr>
          <w:rFonts w:ascii="Arial" w:hAnsi="Arial" w:cs="Arial"/>
          <w:sz w:val="18"/>
          <w:szCs w:val="18"/>
        </w:rPr>
        <w:t>&gt;contenido fuerte&lt;/</w:t>
      </w:r>
      <w:proofErr w:type="spellStart"/>
      <w:r w:rsidR="006025F4">
        <w:rPr>
          <w:rFonts w:ascii="Arial" w:hAnsi="Arial" w:cs="Arial"/>
          <w:sz w:val="18"/>
          <w:szCs w:val="18"/>
        </w:rPr>
        <w:t>strong</w:t>
      </w:r>
      <w:proofErr w:type="spellEnd"/>
      <w:r w:rsidR="006025F4">
        <w:rPr>
          <w:rFonts w:ascii="Arial" w:hAnsi="Arial" w:cs="Arial"/>
          <w:sz w:val="18"/>
          <w:szCs w:val="18"/>
        </w:rPr>
        <w:t>&gt;&lt;/p&gt;</w:t>
      </w:r>
    </w:p>
    <w:p w14:paraId="45989ED1" w14:textId="2F7653F6"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aside</w:t>
      </w:r>
      <w:proofErr w:type="spellEnd"/>
      <w:proofErr w:type="gramEnd"/>
      <w:r>
        <w:rPr>
          <w:rFonts w:ascii="Arial" w:hAnsi="Arial" w:cs="Arial"/>
          <w:sz w:val="18"/>
          <w:szCs w:val="18"/>
        </w:rPr>
        <w:t>&gt;</w:t>
      </w:r>
    </w:p>
    <w:p w14:paraId="6E8BDBC6" w14:textId="17CAC67C"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main</w:t>
      </w:r>
      <w:proofErr w:type="spellEnd"/>
      <w:proofErr w:type="gramEnd"/>
      <w:r>
        <w:rPr>
          <w:rFonts w:ascii="Arial" w:hAnsi="Arial" w:cs="Arial"/>
          <w:sz w:val="18"/>
          <w:szCs w:val="18"/>
        </w:rPr>
        <w:t>&gt;</w:t>
      </w:r>
    </w:p>
    <w:p w14:paraId="592D46A2" w14:textId="0A4558F2"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footer</w:t>
      </w:r>
      <w:proofErr w:type="spellEnd"/>
      <w:proofErr w:type="gramEnd"/>
      <w:r>
        <w:rPr>
          <w:rFonts w:ascii="Arial" w:hAnsi="Arial" w:cs="Arial"/>
          <w:sz w:val="18"/>
          <w:szCs w:val="18"/>
        </w:rPr>
        <w:t>&gt;</w:t>
      </w:r>
    </w:p>
    <w:p w14:paraId="52CE2319" w14:textId="3A6620A7"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&amp;</w:t>
      </w:r>
      <w:proofErr w:type="spellStart"/>
      <w:r>
        <w:rPr>
          <w:rFonts w:ascii="Arial" w:hAnsi="Arial" w:cs="Arial"/>
          <w:sz w:val="18"/>
          <w:szCs w:val="18"/>
        </w:rPr>
        <w:t>copy</w:t>
      </w:r>
      <w:proofErr w:type="gramStart"/>
      <w:r>
        <w:rPr>
          <w:rFonts w:ascii="Arial" w:hAnsi="Arial" w:cs="Arial"/>
          <w:sz w:val="18"/>
          <w:szCs w:val="18"/>
        </w:rPr>
        <w:t>;Derechos</w:t>
      </w:r>
      <w:proofErr w:type="spellEnd"/>
      <w:proofErr w:type="gramEnd"/>
      <w:r>
        <w:rPr>
          <w:rFonts w:ascii="Arial" w:hAnsi="Arial" w:cs="Arial"/>
          <w:sz w:val="18"/>
          <w:szCs w:val="18"/>
        </w:rPr>
        <w:t xml:space="preserve"> Reservados Agencia de Publicidad y Marketing 2023</w:t>
      </w:r>
    </w:p>
    <w:p w14:paraId="4925637A" w14:textId="306E15C1"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w:t>
      </w:r>
      <w:proofErr w:type="spellStart"/>
      <w:proofErr w:type="gramStart"/>
      <w:r>
        <w:rPr>
          <w:rFonts w:ascii="Arial" w:hAnsi="Arial" w:cs="Arial"/>
          <w:sz w:val="18"/>
          <w:szCs w:val="18"/>
        </w:rPr>
        <w:t>footer</w:t>
      </w:r>
      <w:proofErr w:type="spellEnd"/>
      <w:proofErr w:type="gramEnd"/>
      <w:r>
        <w:rPr>
          <w:rFonts w:ascii="Arial" w:hAnsi="Arial" w:cs="Arial"/>
          <w:sz w:val="18"/>
          <w:szCs w:val="18"/>
        </w:rPr>
        <w:t>&gt;</w:t>
      </w:r>
    </w:p>
    <w:p w14:paraId="2171E880" w14:textId="506C35E6"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w:t>
      </w:r>
      <w:proofErr w:type="spellStart"/>
      <w:proofErr w:type="gramStart"/>
      <w:r>
        <w:rPr>
          <w:rFonts w:ascii="Arial" w:hAnsi="Arial" w:cs="Arial"/>
          <w:sz w:val="18"/>
          <w:szCs w:val="18"/>
        </w:rPr>
        <w:t>body</w:t>
      </w:r>
      <w:proofErr w:type="spellEnd"/>
      <w:proofErr w:type="gramEnd"/>
      <w:r>
        <w:rPr>
          <w:rFonts w:ascii="Arial" w:hAnsi="Arial" w:cs="Arial"/>
          <w:sz w:val="18"/>
          <w:szCs w:val="18"/>
        </w:rPr>
        <w:t>&gt;</w:t>
      </w:r>
    </w:p>
    <w:p w14:paraId="625C9564" w14:textId="7D8687AE" w:rsidR="0007446B" w:rsidRDefault="0007446B"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w:t>
      </w:r>
      <w:proofErr w:type="spellStart"/>
      <w:proofErr w:type="gramStart"/>
      <w:r>
        <w:rPr>
          <w:rFonts w:ascii="Arial" w:hAnsi="Arial" w:cs="Arial"/>
          <w:sz w:val="18"/>
          <w:szCs w:val="18"/>
        </w:rPr>
        <w:t>html</w:t>
      </w:r>
      <w:proofErr w:type="spellEnd"/>
      <w:proofErr w:type="gramEnd"/>
      <w:r>
        <w:rPr>
          <w:rFonts w:ascii="Arial" w:hAnsi="Arial" w:cs="Arial"/>
          <w:sz w:val="18"/>
          <w:szCs w:val="18"/>
        </w:rPr>
        <w:t>&gt;</w:t>
      </w:r>
    </w:p>
    <w:p w14:paraId="05704FDD" w14:textId="77777777" w:rsidR="006025F4" w:rsidRDefault="006025F4" w:rsidP="007A6D4B">
      <w:pPr>
        <w:pStyle w:val="Piedepgina"/>
        <w:tabs>
          <w:tab w:val="clear" w:pos="4252"/>
          <w:tab w:val="clear" w:pos="8504"/>
        </w:tabs>
        <w:spacing w:line="360" w:lineRule="auto"/>
        <w:ind w:left="-851"/>
        <w:jc w:val="both"/>
        <w:rPr>
          <w:rFonts w:ascii="Arial" w:hAnsi="Arial" w:cs="Arial"/>
          <w:sz w:val="18"/>
          <w:szCs w:val="18"/>
        </w:rPr>
      </w:pPr>
    </w:p>
    <w:p w14:paraId="00B362EB" w14:textId="77777777" w:rsidR="006025F4" w:rsidRDefault="006025F4" w:rsidP="007A6D4B">
      <w:pPr>
        <w:pStyle w:val="Piedepgina"/>
        <w:tabs>
          <w:tab w:val="clear" w:pos="4252"/>
          <w:tab w:val="clear" w:pos="8504"/>
        </w:tabs>
        <w:spacing w:line="360" w:lineRule="auto"/>
        <w:ind w:left="-851"/>
        <w:jc w:val="both"/>
        <w:rPr>
          <w:rFonts w:ascii="Arial" w:hAnsi="Arial" w:cs="Arial"/>
          <w:sz w:val="18"/>
          <w:szCs w:val="18"/>
        </w:rPr>
      </w:pPr>
    </w:p>
    <w:p w14:paraId="27C3AB00" w14:textId="77777777" w:rsidR="007C70B9" w:rsidRDefault="007C70B9" w:rsidP="007A6D4B">
      <w:pPr>
        <w:pStyle w:val="Piedepgina"/>
        <w:tabs>
          <w:tab w:val="clear" w:pos="4252"/>
          <w:tab w:val="clear" w:pos="8504"/>
        </w:tabs>
        <w:spacing w:line="360" w:lineRule="auto"/>
        <w:ind w:left="-851"/>
        <w:jc w:val="both"/>
        <w:rPr>
          <w:rFonts w:ascii="Arial" w:hAnsi="Arial" w:cs="Arial"/>
          <w:sz w:val="18"/>
          <w:szCs w:val="18"/>
        </w:rPr>
      </w:pPr>
    </w:p>
    <w:p w14:paraId="1883E390" w14:textId="77777777" w:rsidR="007C70B9" w:rsidRDefault="007C70B9" w:rsidP="007A6D4B">
      <w:pPr>
        <w:pStyle w:val="Piedepgina"/>
        <w:tabs>
          <w:tab w:val="clear" w:pos="4252"/>
          <w:tab w:val="clear" w:pos="8504"/>
        </w:tabs>
        <w:spacing w:line="360" w:lineRule="auto"/>
        <w:ind w:left="-851"/>
        <w:jc w:val="both"/>
        <w:rPr>
          <w:rFonts w:ascii="Arial" w:hAnsi="Arial" w:cs="Arial"/>
          <w:sz w:val="18"/>
          <w:szCs w:val="18"/>
        </w:rPr>
      </w:pPr>
    </w:p>
    <w:p w14:paraId="48902A4E" w14:textId="77777777" w:rsidR="009440D6" w:rsidRDefault="009440D6" w:rsidP="007A6D4B">
      <w:pPr>
        <w:pStyle w:val="Piedepgina"/>
        <w:tabs>
          <w:tab w:val="clear" w:pos="4252"/>
          <w:tab w:val="clear" w:pos="8504"/>
        </w:tabs>
        <w:spacing w:line="360" w:lineRule="auto"/>
        <w:ind w:left="-851"/>
        <w:jc w:val="both"/>
        <w:rPr>
          <w:rFonts w:ascii="Arial" w:hAnsi="Arial" w:cs="Arial"/>
          <w:sz w:val="18"/>
          <w:szCs w:val="18"/>
        </w:rPr>
      </w:pPr>
    </w:p>
    <w:p w14:paraId="16BDC682" w14:textId="6C0FF52E" w:rsidR="007C70B9" w:rsidRDefault="007C70B9"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lastRenderedPageBreak/>
        <w:t>Creando tabla con cabecera “genérica”:</w:t>
      </w:r>
    </w:p>
    <w:p w14:paraId="72957E02" w14:textId="27182A86" w:rsidR="007C70B9" w:rsidRDefault="007C70B9"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70528" behindDoc="0" locked="0" layoutInCell="1" allowOverlap="1" wp14:anchorId="65241FA9" wp14:editId="35FFB0B5">
                <wp:simplePos x="0" y="0"/>
                <wp:positionH relativeFrom="column">
                  <wp:posOffset>1671759</wp:posOffset>
                </wp:positionH>
                <wp:positionV relativeFrom="paragraph">
                  <wp:posOffset>11821</wp:posOffset>
                </wp:positionV>
                <wp:extent cx="4114800" cy="3455377"/>
                <wp:effectExtent l="0" t="0" r="19050" b="12065"/>
                <wp:wrapNone/>
                <wp:docPr id="22" name="Rectángulo redondeado 22"/>
                <wp:cNvGraphicFramePr/>
                <a:graphic xmlns:a="http://schemas.openxmlformats.org/drawingml/2006/main">
                  <a:graphicData uri="http://schemas.microsoft.com/office/word/2010/wordprocessingShape">
                    <wps:wsp>
                      <wps:cNvSpPr/>
                      <wps:spPr>
                        <a:xfrm>
                          <a:off x="0" y="0"/>
                          <a:ext cx="4114800" cy="3455377"/>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5652B366" w14:textId="71DE0999" w:rsidR="00855DDF" w:rsidRDefault="00855DDF" w:rsidP="007C70B9">
                            <w:pPr>
                              <w:jc w:val="both"/>
                              <w:rPr>
                                <w:rFonts w:ascii="Arial" w:hAnsi="Arial" w:cs="Arial"/>
                                <w:sz w:val="18"/>
                                <w:szCs w:val="18"/>
                              </w:rPr>
                            </w:pPr>
                            <w:r>
                              <w:rPr>
                                <w:rFonts w:ascii="Arial" w:hAnsi="Arial" w:cs="Arial"/>
                                <w:sz w:val="18"/>
                                <w:szCs w:val="18"/>
                              </w:rPr>
                              <w:t>Estirando las celdas tenemos “</w:t>
                            </w:r>
                            <w:proofErr w:type="spellStart"/>
                            <w:r>
                              <w:rPr>
                                <w:rFonts w:ascii="Arial" w:hAnsi="Arial" w:cs="Arial"/>
                                <w:sz w:val="18"/>
                                <w:szCs w:val="18"/>
                              </w:rPr>
                              <w:t>colspan</w:t>
                            </w:r>
                            <w:proofErr w:type="spellEnd"/>
                            <w:r>
                              <w:rPr>
                                <w:rFonts w:ascii="Arial" w:hAnsi="Arial" w:cs="Arial"/>
                                <w:sz w:val="18"/>
                                <w:szCs w:val="18"/>
                              </w:rPr>
                              <w:t>”:</w:t>
                            </w:r>
                          </w:p>
                          <w:p w14:paraId="3DB94013" w14:textId="77777777" w:rsidR="00855DDF" w:rsidRDefault="00855DDF" w:rsidP="007C70B9">
                            <w:pPr>
                              <w:jc w:val="both"/>
                              <w:rPr>
                                <w:rFonts w:ascii="Arial" w:hAnsi="Arial" w:cs="Arial"/>
                                <w:sz w:val="18"/>
                                <w:szCs w:val="18"/>
                              </w:rPr>
                            </w:pPr>
                          </w:p>
                          <w:p w14:paraId="06DBE196" w14:textId="77777777" w:rsidR="00855DDF" w:rsidRDefault="00855DDF" w:rsidP="007C70B9">
                            <w:pPr>
                              <w:jc w:val="both"/>
                              <w:rPr>
                                <w:rFonts w:ascii="Arial" w:hAnsi="Arial" w:cs="Arial"/>
                                <w:sz w:val="18"/>
                                <w:szCs w:val="18"/>
                              </w:rPr>
                            </w:pPr>
                          </w:p>
                          <w:p w14:paraId="3CDEB1EA" w14:textId="77777777" w:rsidR="00855DDF" w:rsidRDefault="00855DDF" w:rsidP="007C70B9">
                            <w:pPr>
                              <w:jc w:val="both"/>
                              <w:rPr>
                                <w:rFonts w:ascii="Arial" w:hAnsi="Arial" w:cs="Arial"/>
                                <w:sz w:val="18"/>
                                <w:szCs w:val="18"/>
                              </w:rPr>
                            </w:pPr>
                          </w:p>
                          <w:p w14:paraId="73CD6A0A"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&lt;</w:t>
                            </w:r>
                            <w:proofErr w:type="spellStart"/>
                            <w:proofErr w:type="gramStart"/>
                            <w:r w:rsidRPr="007C70B9">
                              <w:rPr>
                                <w:rFonts w:ascii="Arial" w:hAnsi="Arial" w:cs="Arial"/>
                                <w:sz w:val="18"/>
                                <w:szCs w:val="18"/>
                              </w:rPr>
                              <w:t>article</w:t>
                            </w:r>
                            <w:proofErr w:type="spellEnd"/>
                            <w:proofErr w:type="gramEnd"/>
                            <w:r w:rsidRPr="007C70B9">
                              <w:rPr>
                                <w:rFonts w:ascii="Arial" w:hAnsi="Arial" w:cs="Arial"/>
                                <w:sz w:val="18"/>
                                <w:szCs w:val="18"/>
                              </w:rPr>
                              <w:t>&gt;</w:t>
                            </w:r>
                          </w:p>
                          <w:p w14:paraId="2A6A02E3"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table</w:t>
                            </w:r>
                            <w:proofErr w:type="spellEnd"/>
                            <w:proofErr w:type="gramEnd"/>
                            <w:r w:rsidRPr="007C70B9">
                              <w:rPr>
                                <w:rFonts w:ascii="Arial" w:hAnsi="Arial" w:cs="Arial"/>
                                <w:sz w:val="18"/>
                                <w:szCs w:val="18"/>
                              </w:rPr>
                              <w:t>&gt;</w:t>
                            </w:r>
                          </w:p>
                          <w:p w14:paraId="3FFD7EAE"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tr</w:t>
                            </w:r>
                            <w:proofErr w:type="spellEnd"/>
                            <w:proofErr w:type="gramEnd"/>
                            <w:r w:rsidRPr="007C70B9">
                              <w:rPr>
                                <w:rFonts w:ascii="Arial" w:hAnsi="Arial" w:cs="Arial"/>
                                <w:sz w:val="18"/>
                                <w:szCs w:val="18"/>
                              </w:rPr>
                              <w:t>&gt;</w:t>
                            </w:r>
                          </w:p>
                          <w:p w14:paraId="23834183" w14:textId="64BBA291"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th</w:t>
                            </w:r>
                            <w:r>
                              <w:rPr>
                                <w:rFonts w:ascii="Arial" w:hAnsi="Arial" w:cs="Arial"/>
                                <w:sz w:val="18"/>
                                <w:szCs w:val="18"/>
                              </w:rPr>
                              <w:t>colspan</w:t>
                            </w:r>
                            <w:proofErr w:type="spellEnd"/>
                            <w:proofErr w:type="gramEnd"/>
                            <w:r>
                              <w:rPr>
                                <w:rFonts w:ascii="Arial" w:hAnsi="Arial" w:cs="Arial"/>
                                <w:sz w:val="18"/>
                                <w:szCs w:val="18"/>
                              </w:rPr>
                              <w:t>=”2”&gt;Libro</w:t>
                            </w:r>
                            <w:r w:rsidRPr="007C70B9">
                              <w:rPr>
                                <w:rFonts w:ascii="Arial" w:hAnsi="Arial" w:cs="Arial"/>
                                <w:sz w:val="18"/>
                                <w:szCs w:val="18"/>
                              </w:rPr>
                              <w:t>&lt;/</w:t>
                            </w:r>
                            <w:proofErr w:type="spellStart"/>
                            <w:r w:rsidRPr="007C70B9">
                              <w:rPr>
                                <w:rFonts w:ascii="Arial" w:hAnsi="Arial" w:cs="Arial"/>
                                <w:sz w:val="18"/>
                                <w:szCs w:val="18"/>
                              </w:rPr>
                              <w:t>th</w:t>
                            </w:r>
                            <w:proofErr w:type="spellEnd"/>
                            <w:r w:rsidRPr="007C70B9">
                              <w:rPr>
                                <w:rFonts w:ascii="Arial" w:hAnsi="Arial" w:cs="Arial"/>
                                <w:sz w:val="18"/>
                                <w:szCs w:val="18"/>
                              </w:rPr>
                              <w:t>&gt;</w:t>
                            </w:r>
                          </w:p>
                          <w:p w14:paraId="7D74FFD9"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th</w:t>
                            </w:r>
                            <w:proofErr w:type="spellEnd"/>
                            <w:r w:rsidRPr="007C70B9">
                              <w:rPr>
                                <w:rFonts w:ascii="Arial" w:hAnsi="Arial" w:cs="Arial"/>
                                <w:sz w:val="18"/>
                                <w:szCs w:val="18"/>
                              </w:rPr>
                              <w:t>&gt;</w:t>
                            </w:r>
                            <w:proofErr w:type="gramEnd"/>
                            <w:r w:rsidRPr="007C70B9">
                              <w:rPr>
                                <w:rFonts w:ascii="Arial" w:hAnsi="Arial" w:cs="Arial"/>
                                <w:sz w:val="18"/>
                                <w:szCs w:val="18"/>
                              </w:rPr>
                              <w:t>Año&lt;/</w:t>
                            </w:r>
                            <w:proofErr w:type="spellStart"/>
                            <w:r w:rsidRPr="007C70B9">
                              <w:rPr>
                                <w:rFonts w:ascii="Arial" w:hAnsi="Arial" w:cs="Arial"/>
                                <w:sz w:val="18"/>
                                <w:szCs w:val="18"/>
                              </w:rPr>
                              <w:t>th</w:t>
                            </w:r>
                            <w:proofErr w:type="spellEnd"/>
                            <w:r w:rsidRPr="007C70B9">
                              <w:rPr>
                                <w:rFonts w:ascii="Arial" w:hAnsi="Arial" w:cs="Arial"/>
                                <w:sz w:val="18"/>
                                <w:szCs w:val="18"/>
                              </w:rPr>
                              <w:t>&gt;</w:t>
                            </w:r>
                          </w:p>
                          <w:p w14:paraId="0C88300E"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tr</w:t>
                            </w:r>
                            <w:proofErr w:type="spellEnd"/>
                            <w:proofErr w:type="gramEnd"/>
                            <w:r w:rsidRPr="007C70B9">
                              <w:rPr>
                                <w:rFonts w:ascii="Arial" w:hAnsi="Arial" w:cs="Arial"/>
                                <w:sz w:val="18"/>
                                <w:szCs w:val="18"/>
                              </w:rPr>
                              <w:t>&gt;</w:t>
                            </w:r>
                          </w:p>
                          <w:p w14:paraId="5FA84540"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tr</w:t>
                            </w:r>
                            <w:proofErr w:type="spellEnd"/>
                            <w:proofErr w:type="gramEnd"/>
                            <w:r w:rsidRPr="007C70B9">
                              <w:rPr>
                                <w:rFonts w:ascii="Arial" w:hAnsi="Arial" w:cs="Arial"/>
                                <w:sz w:val="18"/>
                                <w:szCs w:val="18"/>
                              </w:rPr>
                              <w:t>&gt;</w:t>
                            </w:r>
                          </w:p>
                          <w:p w14:paraId="5575A2FB"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td</w:t>
                            </w:r>
                            <w:proofErr w:type="spellEnd"/>
                            <w:r w:rsidRPr="007C70B9">
                              <w:rPr>
                                <w:rFonts w:ascii="Arial" w:hAnsi="Arial" w:cs="Arial"/>
                                <w:sz w:val="18"/>
                                <w:szCs w:val="18"/>
                              </w:rPr>
                              <w:t>&gt;</w:t>
                            </w:r>
                            <w:proofErr w:type="gramEnd"/>
                            <w:r w:rsidRPr="007C70B9">
                              <w:rPr>
                                <w:rFonts w:ascii="Arial" w:hAnsi="Arial" w:cs="Arial"/>
                                <w:sz w:val="18"/>
                                <w:szCs w:val="18"/>
                              </w:rPr>
                              <w:t>IT&lt;/</w:t>
                            </w:r>
                            <w:proofErr w:type="spellStart"/>
                            <w:r w:rsidRPr="007C70B9">
                              <w:rPr>
                                <w:rFonts w:ascii="Arial" w:hAnsi="Arial" w:cs="Arial"/>
                                <w:sz w:val="18"/>
                                <w:szCs w:val="18"/>
                              </w:rPr>
                              <w:t>td</w:t>
                            </w:r>
                            <w:proofErr w:type="spellEnd"/>
                            <w:r w:rsidRPr="007C70B9">
                              <w:rPr>
                                <w:rFonts w:ascii="Arial" w:hAnsi="Arial" w:cs="Arial"/>
                                <w:sz w:val="18"/>
                                <w:szCs w:val="18"/>
                              </w:rPr>
                              <w:t>&gt;</w:t>
                            </w:r>
                          </w:p>
                          <w:p w14:paraId="1CFA6541"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td</w:t>
                            </w:r>
                            <w:proofErr w:type="spellEnd"/>
                            <w:r w:rsidRPr="007C70B9">
                              <w:rPr>
                                <w:rFonts w:ascii="Arial" w:hAnsi="Arial" w:cs="Arial"/>
                                <w:sz w:val="18"/>
                                <w:szCs w:val="18"/>
                              </w:rPr>
                              <w:t>&gt;</w:t>
                            </w:r>
                            <w:proofErr w:type="gramEnd"/>
                            <w:r w:rsidRPr="007C70B9">
                              <w:rPr>
                                <w:rFonts w:ascii="Arial" w:hAnsi="Arial" w:cs="Arial"/>
                                <w:sz w:val="18"/>
                                <w:szCs w:val="18"/>
                              </w:rPr>
                              <w:t>Autor&lt;/</w:t>
                            </w:r>
                            <w:proofErr w:type="spellStart"/>
                            <w:r w:rsidRPr="007C70B9">
                              <w:rPr>
                                <w:rFonts w:ascii="Arial" w:hAnsi="Arial" w:cs="Arial"/>
                                <w:sz w:val="18"/>
                                <w:szCs w:val="18"/>
                              </w:rPr>
                              <w:t>th</w:t>
                            </w:r>
                            <w:proofErr w:type="spellEnd"/>
                            <w:r w:rsidRPr="007C70B9">
                              <w:rPr>
                                <w:rFonts w:ascii="Arial" w:hAnsi="Arial" w:cs="Arial"/>
                                <w:sz w:val="18"/>
                                <w:szCs w:val="18"/>
                              </w:rPr>
                              <w:t>&gt;</w:t>
                            </w:r>
                          </w:p>
                          <w:p w14:paraId="4D0B41EF"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th</w:t>
                            </w:r>
                            <w:proofErr w:type="spellEnd"/>
                            <w:r w:rsidRPr="007C70B9">
                              <w:rPr>
                                <w:rFonts w:ascii="Arial" w:hAnsi="Arial" w:cs="Arial"/>
                                <w:sz w:val="18"/>
                                <w:szCs w:val="18"/>
                              </w:rPr>
                              <w:t>&gt;</w:t>
                            </w:r>
                            <w:proofErr w:type="gramEnd"/>
                            <w:r w:rsidRPr="007C70B9">
                              <w:rPr>
                                <w:rFonts w:ascii="Arial" w:hAnsi="Arial" w:cs="Arial"/>
                                <w:sz w:val="18"/>
                                <w:szCs w:val="18"/>
                              </w:rPr>
                              <w:t>1988&lt;/</w:t>
                            </w:r>
                            <w:proofErr w:type="spellStart"/>
                            <w:r w:rsidRPr="007C70B9">
                              <w:rPr>
                                <w:rFonts w:ascii="Arial" w:hAnsi="Arial" w:cs="Arial"/>
                                <w:sz w:val="18"/>
                                <w:szCs w:val="18"/>
                              </w:rPr>
                              <w:t>th</w:t>
                            </w:r>
                            <w:proofErr w:type="spellEnd"/>
                            <w:r w:rsidRPr="007C70B9">
                              <w:rPr>
                                <w:rFonts w:ascii="Arial" w:hAnsi="Arial" w:cs="Arial"/>
                                <w:sz w:val="18"/>
                                <w:szCs w:val="18"/>
                              </w:rPr>
                              <w:t>&gt;</w:t>
                            </w:r>
                          </w:p>
                          <w:p w14:paraId="43ED4710"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tr</w:t>
                            </w:r>
                            <w:proofErr w:type="spellEnd"/>
                            <w:proofErr w:type="gramEnd"/>
                            <w:r w:rsidRPr="007C70B9">
                              <w:rPr>
                                <w:rFonts w:ascii="Arial" w:hAnsi="Arial" w:cs="Arial"/>
                                <w:sz w:val="18"/>
                                <w:szCs w:val="18"/>
                              </w:rPr>
                              <w:t>&gt;</w:t>
                            </w:r>
                          </w:p>
                          <w:p w14:paraId="00CC1778"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tr</w:t>
                            </w:r>
                            <w:proofErr w:type="spellEnd"/>
                            <w:proofErr w:type="gramEnd"/>
                            <w:r w:rsidRPr="007C70B9">
                              <w:rPr>
                                <w:rFonts w:ascii="Arial" w:hAnsi="Arial" w:cs="Arial"/>
                                <w:sz w:val="18"/>
                                <w:szCs w:val="18"/>
                              </w:rPr>
                              <w:t>&gt;</w:t>
                            </w:r>
                          </w:p>
                          <w:p w14:paraId="30AD043A"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th</w:t>
                            </w:r>
                            <w:proofErr w:type="spellEnd"/>
                            <w:r w:rsidRPr="007C70B9">
                              <w:rPr>
                                <w:rFonts w:ascii="Arial" w:hAnsi="Arial" w:cs="Arial"/>
                                <w:sz w:val="18"/>
                                <w:szCs w:val="18"/>
                              </w:rPr>
                              <w:t>&gt;</w:t>
                            </w:r>
                            <w:proofErr w:type="gramEnd"/>
                            <w:r w:rsidRPr="007C70B9">
                              <w:rPr>
                                <w:rFonts w:ascii="Arial" w:hAnsi="Arial" w:cs="Arial"/>
                                <w:sz w:val="18"/>
                                <w:szCs w:val="18"/>
                              </w:rPr>
                              <w:t>Título&lt;/</w:t>
                            </w:r>
                            <w:proofErr w:type="spellStart"/>
                            <w:r w:rsidRPr="007C70B9">
                              <w:rPr>
                                <w:rFonts w:ascii="Arial" w:hAnsi="Arial" w:cs="Arial"/>
                                <w:sz w:val="18"/>
                                <w:szCs w:val="18"/>
                              </w:rPr>
                              <w:t>th</w:t>
                            </w:r>
                            <w:proofErr w:type="spellEnd"/>
                            <w:r w:rsidRPr="007C70B9">
                              <w:rPr>
                                <w:rFonts w:ascii="Arial" w:hAnsi="Arial" w:cs="Arial"/>
                                <w:sz w:val="18"/>
                                <w:szCs w:val="18"/>
                              </w:rPr>
                              <w:t>&gt;</w:t>
                            </w:r>
                          </w:p>
                          <w:p w14:paraId="7887F04C"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th</w:t>
                            </w:r>
                            <w:proofErr w:type="spellEnd"/>
                            <w:r w:rsidRPr="007C70B9">
                              <w:rPr>
                                <w:rFonts w:ascii="Arial" w:hAnsi="Arial" w:cs="Arial"/>
                                <w:sz w:val="18"/>
                                <w:szCs w:val="18"/>
                              </w:rPr>
                              <w:t>&gt;</w:t>
                            </w:r>
                            <w:proofErr w:type="gramEnd"/>
                            <w:r w:rsidRPr="007C70B9">
                              <w:rPr>
                                <w:rFonts w:ascii="Arial" w:hAnsi="Arial" w:cs="Arial"/>
                                <w:sz w:val="18"/>
                                <w:szCs w:val="18"/>
                              </w:rPr>
                              <w:t>Autor&lt;/</w:t>
                            </w:r>
                            <w:proofErr w:type="spellStart"/>
                            <w:r w:rsidRPr="007C70B9">
                              <w:rPr>
                                <w:rFonts w:ascii="Arial" w:hAnsi="Arial" w:cs="Arial"/>
                                <w:sz w:val="18"/>
                                <w:szCs w:val="18"/>
                              </w:rPr>
                              <w:t>th</w:t>
                            </w:r>
                            <w:proofErr w:type="spellEnd"/>
                            <w:r w:rsidRPr="007C70B9">
                              <w:rPr>
                                <w:rFonts w:ascii="Arial" w:hAnsi="Arial" w:cs="Arial"/>
                                <w:sz w:val="18"/>
                                <w:szCs w:val="18"/>
                              </w:rPr>
                              <w:t>&gt;</w:t>
                            </w:r>
                          </w:p>
                          <w:p w14:paraId="121A870A"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th</w:t>
                            </w:r>
                            <w:proofErr w:type="spellEnd"/>
                            <w:r w:rsidRPr="007C70B9">
                              <w:rPr>
                                <w:rFonts w:ascii="Arial" w:hAnsi="Arial" w:cs="Arial"/>
                                <w:sz w:val="18"/>
                                <w:szCs w:val="18"/>
                              </w:rPr>
                              <w:t>&gt;</w:t>
                            </w:r>
                            <w:proofErr w:type="gramEnd"/>
                            <w:r w:rsidRPr="007C70B9">
                              <w:rPr>
                                <w:rFonts w:ascii="Arial" w:hAnsi="Arial" w:cs="Arial"/>
                                <w:sz w:val="18"/>
                                <w:szCs w:val="18"/>
                              </w:rPr>
                              <w:t>Año&lt;/</w:t>
                            </w:r>
                            <w:proofErr w:type="spellStart"/>
                            <w:r w:rsidRPr="007C70B9">
                              <w:rPr>
                                <w:rFonts w:ascii="Arial" w:hAnsi="Arial" w:cs="Arial"/>
                                <w:sz w:val="18"/>
                                <w:szCs w:val="18"/>
                              </w:rPr>
                              <w:t>th</w:t>
                            </w:r>
                            <w:proofErr w:type="spellEnd"/>
                            <w:r w:rsidRPr="007C70B9">
                              <w:rPr>
                                <w:rFonts w:ascii="Arial" w:hAnsi="Arial" w:cs="Arial"/>
                                <w:sz w:val="18"/>
                                <w:szCs w:val="18"/>
                              </w:rPr>
                              <w:t>&gt;</w:t>
                            </w:r>
                          </w:p>
                          <w:p w14:paraId="1EBB4A66"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tr</w:t>
                            </w:r>
                            <w:proofErr w:type="spellEnd"/>
                            <w:proofErr w:type="gramEnd"/>
                            <w:r w:rsidRPr="007C70B9">
                              <w:rPr>
                                <w:rFonts w:ascii="Arial" w:hAnsi="Arial" w:cs="Arial"/>
                                <w:sz w:val="18"/>
                                <w:szCs w:val="18"/>
                              </w:rPr>
                              <w:t>&gt;</w:t>
                            </w:r>
                          </w:p>
                          <w:p w14:paraId="1221F4A3"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table</w:t>
                            </w:r>
                            <w:proofErr w:type="spellEnd"/>
                            <w:proofErr w:type="gramEnd"/>
                            <w:r w:rsidRPr="007C70B9">
                              <w:rPr>
                                <w:rFonts w:ascii="Arial" w:hAnsi="Arial" w:cs="Arial"/>
                                <w:sz w:val="18"/>
                                <w:szCs w:val="18"/>
                              </w:rPr>
                              <w:t>&gt;</w:t>
                            </w:r>
                          </w:p>
                          <w:p w14:paraId="2F084874" w14:textId="3BB2D2ED" w:rsidR="00855DDF" w:rsidRPr="007C70B9" w:rsidRDefault="00855DDF" w:rsidP="007C70B9">
                            <w:pPr>
                              <w:jc w:val="both"/>
                              <w:rPr>
                                <w:rFonts w:ascii="Arial" w:hAnsi="Arial" w:cs="Arial"/>
                                <w:sz w:val="18"/>
                                <w:szCs w:val="18"/>
                              </w:rPr>
                            </w:pPr>
                            <w:r w:rsidRPr="007C70B9">
                              <w:rPr>
                                <w:rFonts w:ascii="Arial" w:hAnsi="Arial" w:cs="Arial"/>
                                <w:sz w:val="18"/>
                                <w:szCs w:val="18"/>
                              </w:rPr>
                              <w:t>&lt;/</w:t>
                            </w:r>
                            <w:proofErr w:type="spellStart"/>
                            <w:proofErr w:type="gramStart"/>
                            <w:r w:rsidRPr="007C70B9">
                              <w:rPr>
                                <w:rFonts w:ascii="Arial" w:hAnsi="Arial" w:cs="Arial"/>
                                <w:sz w:val="18"/>
                                <w:szCs w:val="18"/>
                              </w:rPr>
                              <w:t>article</w:t>
                            </w:r>
                            <w:proofErr w:type="spellEnd"/>
                            <w:proofErr w:type="gramEnd"/>
                            <w:r w:rsidRPr="007C70B9">
                              <w:rPr>
                                <w:rFonts w:ascii="Arial" w:hAnsi="Arial" w:cs="Arial"/>
                                <w:sz w:val="18"/>
                                <w:szCs w:val="18"/>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241FA9" id="Rectángulo redondeado 22" o:spid="_x0000_s1033" style="position:absolute;left:0;text-align:left;margin-left:131.65pt;margin-top:.95pt;width:324pt;height:272.1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" fillcolor="#9ecb81 [2169]" strokecolor="#70ad47 [3209]" strokeweight=".5pt">
                <v:fill color2="#8ac066 [2617]" rotate="t" colors="0 #b5d5a7;.5 #aace99;1 #9cca86" focus="100%" type="gradient">
                  <o:fill v:ext="view" type="gradientUnscaled"/>
                </v:fill>
                <v:stroke joinstyle="miter"/>
                <v:textbox>
                  <w:txbxContent>
                    <w:p w14:paraId="5652B366" w14:textId="71DE0999" w:rsidR="00855DDF" w:rsidRDefault="00855DDF" w:rsidP="007C70B9">
                      <w:pPr>
                        <w:jc w:val="both"/>
                        <w:rPr>
                          <w:rFonts w:ascii="Arial" w:hAnsi="Arial" w:cs="Arial"/>
                          <w:sz w:val="18"/>
                          <w:szCs w:val="18"/>
                        </w:rPr>
                      </w:pPr>
                      <w:r>
                        <w:rPr>
                          <w:rFonts w:ascii="Arial" w:hAnsi="Arial" w:cs="Arial"/>
                          <w:sz w:val="18"/>
                          <w:szCs w:val="18"/>
                        </w:rPr>
                        <w:t>Estirando las celdas tenemos “</w:t>
                      </w:r>
                      <w:proofErr w:type="spellStart"/>
                      <w:r>
                        <w:rPr>
                          <w:rFonts w:ascii="Arial" w:hAnsi="Arial" w:cs="Arial"/>
                          <w:sz w:val="18"/>
                          <w:szCs w:val="18"/>
                        </w:rPr>
                        <w:t>colspan</w:t>
                      </w:r>
                      <w:proofErr w:type="spellEnd"/>
                      <w:r>
                        <w:rPr>
                          <w:rFonts w:ascii="Arial" w:hAnsi="Arial" w:cs="Arial"/>
                          <w:sz w:val="18"/>
                          <w:szCs w:val="18"/>
                        </w:rPr>
                        <w:t>”:</w:t>
                      </w:r>
                    </w:p>
                    <w:p w14:paraId="3DB94013" w14:textId="77777777" w:rsidR="00855DDF" w:rsidRDefault="00855DDF" w:rsidP="007C70B9">
                      <w:pPr>
                        <w:jc w:val="both"/>
                        <w:rPr>
                          <w:rFonts w:ascii="Arial" w:hAnsi="Arial" w:cs="Arial"/>
                          <w:sz w:val="18"/>
                          <w:szCs w:val="18"/>
                        </w:rPr>
                      </w:pPr>
                    </w:p>
                    <w:p w14:paraId="06DBE196" w14:textId="77777777" w:rsidR="00855DDF" w:rsidRDefault="00855DDF" w:rsidP="007C70B9">
                      <w:pPr>
                        <w:jc w:val="both"/>
                        <w:rPr>
                          <w:rFonts w:ascii="Arial" w:hAnsi="Arial" w:cs="Arial"/>
                          <w:sz w:val="18"/>
                          <w:szCs w:val="18"/>
                        </w:rPr>
                      </w:pPr>
                    </w:p>
                    <w:p w14:paraId="3CDEB1EA" w14:textId="77777777" w:rsidR="00855DDF" w:rsidRDefault="00855DDF" w:rsidP="007C70B9">
                      <w:pPr>
                        <w:jc w:val="both"/>
                        <w:rPr>
                          <w:rFonts w:ascii="Arial" w:hAnsi="Arial" w:cs="Arial"/>
                          <w:sz w:val="18"/>
                          <w:szCs w:val="18"/>
                        </w:rPr>
                      </w:pPr>
                    </w:p>
                    <w:p w14:paraId="73CD6A0A"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&lt;</w:t>
                      </w:r>
                      <w:proofErr w:type="spellStart"/>
                      <w:proofErr w:type="gramStart"/>
                      <w:r w:rsidRPr="007C70B9">
                        <w:rPr>
                          <w:rFonts w:ascii="Arial" w:hAnsi="Arial" w:cs="Arial"/>
                          <w:sz w:val="18"/>
                          <w:szCs w:val="18"/>
                        </w:rPr>
                        <w:t>article</w:t>
                      </w:r>
                      <w:proofErr w:type="spellEnd"/>
                      <w:proofErr w:type="gramEnd"/>
                      <w:r w:rsidRPr="007C70B9">
                        <w:rPr>
                          <w:rFonts w:ascii="Arial" w:hAnsi="Arial" w:cs="Arial"/>
                          <w:sz w:val="18"/>
                          <w:szCs w:val="18"/>
                        </w:rPr>
                        <w:t>&gt;</w:t>
                      </w:r>
                    </w:p>
                    <w:p w14:paraId="2A6A02E3"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table</w:t>
                      </w:r>
                      <w:proofErr w:type="spellEnd"/>
                      <w:proofErr w:type="gramEnd"/>
                      <w:r w:rsidRPr="007C70B9">
                        <w:rPr>
                          <w:rFonts w:ascii="Arial" w:hAnsi="Arial" w:cs="Arial"/>
                          <w:sz w:val="18"/>
                          <w:szCs w:val="18"/>
                        </w:rPr>
                        <w:t>&gt;</w:t>
                      </w:r>
                    </w:p>
                    <w:p w14:paraId="3FFD7EAE"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tr</w:t>
                      </w:r>
                      <w:proofErr w:type="spellEnd"/>
                      <w:proofErr w:type="gramEnd"/>
                      <w:r w:rsidRPr="007C70B9">
                        <w:rPr>
                          <w:rFonts w:ascii="Arial" w:hAnsi="Arial" w:cs="Arial"/>
                          <w:sz w:val="18"/>
                          <w:szCs w:val="18"/>
                        </w:rPr>
                        <w:t>&gt;</w:t>
                      </w:r>
                    </w:p>
                    <w:p w14:paraId="23834183" w14:textId="64BBA291"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th</w:t>
                      </w:r>
                      <w:r>
                        <w:rPr>
                          <w:rFonts w:ascii="Arial" w:hAnsi="Arial" w:cs="Arial"/>
                          <w:sz w:val="18"/>
                          <w:szCs w:val="18"/>
                        </w:rPr>
                        <w:t>colspan</w:t>
                      </w:r>
                      <w:proofErr w:type="spellEnd"/>
                      <w:proofErr w:type="gramEnd"/>
                      <w:r>
                        <w:rPr>
                          <w:rFonts w:ascii="Arial" w:hAnsi="Arial" w:cs="Arial"/>
                          <w:sz w:val="18"/>
                          <w:szCs w:val="18"/>
                        </w:rPr>
                        <w:t>=”2”&gt;Libro</w:t>
                      </w:r>
                      <w:r w:rsidRPr="007C70B9">
                        <w:rPr>
                          <w:rFonts w:ascii="Arial" w:hAnsi="Arial" w:cs="Arial"/>
                          <w:sz w:val="18"/>
                          <w:szCs w:val="18"/>
                        </w:rPr>
                        <w:t>&lt;/</w:t>
                      </w:r>
                      <w:proofErr w:type="spellStart"/>
                      <w:r w:rsidRPr="007C70B9">
                        <w:rPr>
                          <w:rFonts w:ascii="Arial" w:hAnsi="Arial" w:cs="Arial"/>
                          <w:sz w:val="18"/>
                          <w:szCs w:val="18"/>
                        </w:rPr>
                        <w:t>th</w:t>
                      </w:r>
                      <w:proofErr w:type="spellEnd"/>
                      <w:r w:rsidRPr="007C70B9">
                        <w:rPr>
                          <w:rFonts w:ascii="Arial" w:hAnsi="Arial" w:cs="Arial"/>
                          <w:sz w:val="18"/>
                          <w:szCs w:val="18"/>
                        </w:rPr>
                        <w:t>&gt;</w:t>
                      </w:r>
                    </w:p>
                    <w:p w14:paraId="7D74FFD9"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th</w:t>
                      </w:r>
                      <w:proofErr w:type="spellEnd"/>
                      <w:r w:rsidRPr="007C70B9">
                        <w:rPr>
                          <w:rFonts w:ascii="Arial" w:hAnsi="Arial" w:cs="Arial"/>
                          <w:sz w:val="18"/>
                          <w:szCs w:val="18"/>
                        </w:rPr>
                        <w:t>&gt;</w:t>
                      </w:r>
                      <w:proofErr w:type="gramEnd"/>
                      <w:r w:rsidRPr="007C70B9">
                        <w:rPr>
                          <w:rFonts w:ascii="Arial" w:hAnsi="Arial" w:cs="Arial"/>
                          <w:sz w:val="18"/>
                          <w:szCs w:val="18"/>
                        </w:rPr>
                        <w:t>Año&lt;/</w:t>
                      </w:r>
                      <w:proofErr w:type="spellStart"/>
                      <w:r w:rsidRPr="007C70B9">
                        <w:rPr>
                          <w:rFonts w:ascii="Arial" w:hAnsi="Arial" w:cs="Arial"/>
                          <w:sz w:val="18"/>
                          <w:szCs w:val="18"/>
                        </w:rPr>
                        <w:t>th</w:t>
                      </w:r>
                      <w:proofErr w:type="spellEnd"/>
                      <w:r w:rsidRPr="007C70B9">
                        <w:rPr>
                          <w:rFonts w:ascii="Arial" w:hAnsi="Arial" w:cs="Arial"/>
                          <w:sz w:val="18"/>
                          <w:szCs w:val="18"/>
                        </w:rPr>
                        <w:t>&gt;</w:t>
                      </w:r>
                    </w:p>
                    <w:p w14:paraId="0C88300E"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tr</w:t>
                      </w:r>
                      <w:proofErr w:type="spellEnd"/>
                      <w:proofErr w:type="gramEnd"/>
                      <w:r w:rsidRPr="007C70B9">
                        <w:rPr>
                          <w:rFonts w:ascii="Arial" w:hAnsi="Arial" w:cs="Arial"/>
                          <w:sz w:val="18"/>
                          <w:szCs w:val="18"/>
                        </w:rPr>
                        <w:t>&gt;</w:t>
                      </w:r>
                    </w:p>
                    <w:p w14:paraId="5FA84540"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tr</w:t>
                      </w:r>
                      <w:proofErr w:type="spellEnd"/>
                      <w:proofErr w:type="gramEnd"/>
                      <w:r w:rsidRPr="007C70B9">
                        <w:rPr>
                          <w:rFonts w:ascii="Arial" w:hAnsi="Arial" w:cs="Arial"/>
                          <w:sz w:val="18"/>
                          <w:szCs w:val="18"/>
                        </w:rPr>
                        <w:t>&gt;</w:t>
                      </w:r>
                    </w:p>
                    <w:p w14:paraId="5575A2FB"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td</w:t>
                      </w:r>
                      <w:proofErr w:type="spellEnd"/>
                      <w:r w:rsidRPr="007C70B9">
                        <w:rPr>
                          <w:rFonts w:ascii="Arial" w:hAnsi="Arial" w:cs="Arial"/>
                          <w:sz w:val="18"/>
                          <w:szCs w:val="18"/>
                        </w:rPr>
                        <w:t>&gt;</w:t>
                      </w:r>
                      <w:proofErr w:type="gramEnd"/>
                      <w:r w:rsidRPr="007C70B9">
                        <w:rPr>
                          <w:rFonts w:ascii="Arial" w:hAnsi="Arial" w:cs="Arial"/>
                          <w:sz w:val="18"/>
                          <w:szCs w:val="18"/>
                        </w:rPr>
                        <w:t>IT&lt;/</w:t>
                      </w:r>
                      <w:proofErr w:type="spellStart"/>
                      <w:r w:rsidRPr="007C70B9">
                        <w:rPr>
                          <w:rFonts w:ascii="Arial" w:hAnsi="Arial" w:cs="Arial"/>
                          <w:sz w:val="18"/>
                          <w:szCs w:val="18"/>
                        </w:rPr>
                        <w:t>td</w:t>
                      </w:r>
                      <w:proofErr w:type="spellEnd"/>
                      <w:r w:rsidRPr="007C70B9">
                        <w:rPr>
                          <w:rFonts w:ascii="Arial" w:hAnsi="Arial" w:cs="Arial"/>
                          <w:sz w:val="18"/>
                          <w:szCs w:val="18"/>
                        </w:rPr>
                        <w:t>&gt;</w:t>
                      </w:r>
                    </w:p>
                    <w:p w14:paraId="1CFA6541"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td</w:t>
                      </w:r>
                      <w:proofErr w:type="spellEnd"/>
                      <w:r w:rsidRPr="007C70B9">
                        <w:rPr>
                          <w:rFonts w:ascii="Arial" w:hAnsi="Arial" w:cs="Arial"/>
                          <w:sz w:val="18"/>
                          <w:szCs w:val="18"/>
                        </w:rPr>
                        <w:t>&gt;</w:t>
                      </w:r>
                      <w:proofErr w:type="gramEnd"/>
                      <w:r w:rsidRPr="007C70B9">
                        <w:rPr>
                          <w:rFonts w:ascii="Arial" w:hAnsi="Arial" w:cs="Arial"/>
                          <w:sz w:val="18"/>
                          <w:szCs w:val="18"/>
                        </w:rPr>
                        <w:t>Autor&lt;/</w:t>
                      </w:r>
                      <w:proofErr w:type="spellStart"/>
                      <w:r w:rsidRPr="007C70B9">
                        <w:rPr>
                          <w:rFonts w:ascii="Arial" w:hAnsi="Arial" w:cs="Arial"/>
                          <w:sz w:val="18"/>
                          <w:szCs w:val="18"/>
                        </w:rPr>
                        <w:t>th</w:t>
                      </w:r>
                      <w:proofErr w:type="spellEnd"/>
                      <w:r w:rsidRPr="007C70B9">
                        <w:rPr>
                          <w:rFonts w:ascii="Arial" w:hAnsi="Arial" w:cs="Arial"/>
                          <w:sz w:val="18"/>
                          <w:szCs w:val="18"/>
                        </w:rPr>
                        <w:t>&gt;</w:t>
                      </w:r>
                    </w:p>
                    <w:p w14:paraId="4D0B41EF"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th</w:t>
                      </w:r>
                      <w:proofErr w:type="spellEnd"/>
                      <w:r w:rsidRPr="007C70B9">
                        <w:rPr>
                          <w:rFonts w:ascii="Arial" w:hAnsi="Arial" w:cs="Arial"/>
                          <w:sz w:val="18"/>
                          <w:szCs w:val="18"/>
                        </w:rPr>
                        <w:t>&gt;</w:t>
                      </w:r>
                      <w:proofErr w:type="gramEnd"/>
                      <w:r w:rsidRPr="007C70B9">
                        <w:rPr>
                          <w:rFonts w:ascii="Arial" w:hAnsi="Arial" w:cs="Arial"/>
                          <w:sz w:val="18"/>
                          <w:szCs w:val="18"/>
                        </w:rPr>
                        <w:t>1988&lt;/</w:t>
                      </w:r>
                      <w:proofErr w:type="spellStart"/>
                      <w:r w:rsidRPr="007C70B9">
                        <w:rPr>
                          <w:rFonts w:ascii="Arial" w:hAnsi="Arial" w:cs="Arial"/>
                          <w:sz w:val="18"/>
                          <w:szCs w:val="18"/>
                        </w:rPr>
                        <w:t>th</w:t>
                      </w:r>
                      <w:proofErr w:type="spellEnd"/>
                      <w:r w:rsidRPr="007C70B9">
                        <w:rPr>
                          <w:rFonts w:ascii="Arial" w:hAnsi="Arial" w:cs="Arial"/>
                          <w:sz w:val="18"/>
                          <w:szCs w:val="18"/>
                        </w:rPr>
                        <w:t>&gt;</w:t>
                      </w:r>
                    </w:p>
                    <w:p w14:paraId="43ED4710"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tr</w:t>
                      </w:r>
                      <w:proofErr w:type="spellEnd"/>
                      <w:proofErr w:type="gramEnd"/>
                      <w:r w:rsidRPr="007C70B9">
                        <w:rPr>
                          <w:rFonts w:ascii="Arial" w:hAnsi="Arial" w:cs="Arial"/>
                          <w:sz w:val="18"/>
                          <w:szCs w:val="18"/>
                        </w:rPr>
                        <w:t>&gt;</w:t>
                      </w:r>
                    </w:p>
                    <w:p w14:paraId="00CC1778"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tr</w:t>
                      </w:r>
                      <w:proofErr w:type="spellEnd"/>
                      <w:proofErr w:type="gramEnd"/>
                      <w:r w:rsidRPr="007C70B9">
                        <w:rPr>
                          <w:rFonts w:ascii="Arial" w:hAnsi="Arial" w:cs="Arial"/>
                          <w:sz w:val="18"/>
                          <w:szCs w:val="18"/>
                        </w:rPr>
                        <w:t>&gt;</w:t>
                      </w:r>
                    </w:p>
                    <w:p w14:paraId="30AD043A"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th</w:t>
                      </w:r>
                      <w:proofErr w:type="spellEnd"/>
                      <w:r w:rsidRPr="007C70B9">
                        <w:rPr>
                          <w:rFonts w:ascii="Arial" w:hAnsi="Arial" w:cs="Arial"/>
                          <w:sz w:val="18"/>
                          <w:szCs w:val="18"/>
                        </w:rPr>
                        <w:t>&gt;</w:t>
                      </w:r>
                      <w:proofErr w:type="gramEnd"/>
                      <w:r w:rsidRPr="007C70B9">
                        <w:rPr>
                          <w:rFonts w:ascii="Arial" w:hAnsi="Arial" w:cs="Arial"/>
                          <w:sz w:val="18"/>
                          <w:szCs w:val="18"/>
                        </w:rPr>
                        <w:t>Título&lt;/</w:t>
                      </w:r>
                      <w:proofErr w:type="spellStart"/>
                      <w:r w:rsidRPr="007C70B9">
                        <w:rPr>
                          <w:rFonts w:ascii="Arial" w:hAnsi="Arial" w:cs="Arial"/>
                          <w:sz w:val="18"/>
                          <w:szCs w:val="18"/>
                        </w:rPr>
                        <w:t>th</w:t>
                      </w:r>
                      <w:proofErr w:type="spellEnd"/>
                      <w:r w:rsidRPr="007C70B9">
                        <w:rPr>
                          <w:rFonts w:ascii="Arial" w:hAnsi="Arial" w:cs="Arial"/>
                          <w:sz w:val="18"/>
                          <w:szCs w:val="18"/>
                        </w:rPr>
                        <w:t>&gt;</w:t>
                      </w:r>
                    </w:p>
                    <w:p w14:paraId="7887F04C"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th</w:t>
                      </w:r>
                      <w:proofErr w:type="spellEnd"/>
                      <w:r w:rsidRPr="007C70B9">
                        <w:rPr>
                          <w:rFonts w:ascii="Arial" w:hAnsi="Arial" w:cs="Arial"/>
                          <w:sz w:val="18"/>
                          <w:szCs w:val="18"/>
                        </w:rPr>
                        <w:t>&gt;</w:t>
                      </w:r>
                      <w:proofErr w:type="gramEnd"/>
                      <w:r w:rsidRPr="007C70B9">
                        <w:rPr>
                          <w:rFonts w:ascii="Arial" w:hAnsi="Arial" w:cs="Arial"/>
                          <w:sz w:val="18"/>
                          <w:szCs w:val="18"/>
                        </w:rPr>
                        <w:t>Autor&lt;/</w:t>
                      </w:r>
                      <w:proofErr w:type="spellStart"/>
                      <w:r w:rsidRPr="007C70B9">
                        <w:rPr>
                          <w:rFonts w:ascii="Arial" w:hAnsi="Arial" w:cs="Arial"/>
                          <w:sz w:val="18"/>
                          <w:szCs w:val="18"/>
                        </w:rPr>
                        <w:t>th</w:t>
                      </w:r>
                      <w:proofErr w:type="spellEnd"/>
                      <w:r w:rsidRPr="007C70B9">
                        <w:rPr>
                          <w:rFonts w:ascii="Arial" w:hAnsi="Arial" w:cs="Arial"/>
                          <w:sz w:val="18"/>
                          <w:szCs w:val="18"/>
                        </w:rPr>
                        <w:t>&gt;</w:t>
                      </w:r>
                    </w:p>
                    <w:p w14:paraId="121A870A"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th</w:t>
                      </w:r>
                      <w:proofErr w:type="spellEnd"/>
                      <w:r w:rsidRPr="007C70B9">
                        <w:rPr>
                          <w:rFonts w:ascii="Arial" w:hAnsi="Arial" w:cs="Arial"/>
                          <w:sz w:val="18"/>
                          <w:szCs w:val="18"/>
                        </w:rPr>
                        <w:t>&gt;</w:t>
                      </w:r>
                      <w:proofErr w:type="gramEnd"/>
                      <w:r w:rsidRPr="007C70B9">
                        <w:rPr>
                          <w:rFonts w:ascii="Arial" w:hAnsi="Arial" w:cs="Arial"/>
                          <w:sz w:val="18"/>
                          <w:szCs w:val="18"/>
                        </w:rPr>
                        <w:t>Año&lt;/</w:t>
                      </w:r>
                      <w:proofErr w:type="spellStart"/>
                      <w:r w:rsidRPr="007C70B9">
                        <w:rPr>
                          <w:rFonts w:ascii="Arial" w:hAnsi="Arial" w:cs="Arial"/>
                          <w:sz w:val="18"/>
                          <w:szCs w:val="18"/>
                        </w:rPr>
                        <w:t>th</w:t>
                      </w:r>
                      <w:proofErr w:type="spellEnd"/>
                      <w:r w:rsidRPr="007C70B9">
                        <w:rPr>
                          <w:rFonts w:ascii="Arial" w:hAnsi="Arial" w:cs="Arial"/>
                          <w:sz w:val="18"/>
                          <w:szCs w:val="18"/>
                        </w:rPr>
                        <w:t>&gt;</w:t>
                      </w:r>
                    </w:p>
                    <w:p w14:paraId="1EBB4A66"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tr</w:t>
                      </w:r>
                      <w:proofErr w:type="spellEnd"/>
                      <w:proofErr w:type="gramEnd"/>
                      <w:r w:rsidRPr="007C70B9">
                        <w:rPr>
                          <w:rFonts w:ascii="Arial" w:hAnsi="Arial" w:cs="Arial"/>
                          <w:sz w:val="18"/>
                          <w:szCs w:val="18"/>
                        </w:rPr>
                        <w:t>&gt;</w:t>
                      </w:r>
                    </w:p>
                    <w:p w14:paraId="1221F4A3" w14:textId="77777777" w:rsidR="00855DDF" w:rsidRPr="007C70B9" w:rsidRDefault="00855DDF" w:rsidP="007C70B9">
                      <w:pPr>
                        <w:jc w:val="both"/>
                        <w:rPr>
                          <w:rFonts w:ascii="Arial" w:hAnsi="Arial" w:cs="Arial"/>
                          <w:sz w:val="18"/>
                          <w:szCs w:val="18"/>
                        </w:rPr>
                      </w:pPr>
                      <w:r w:rsidRPr="007C70B9">
                        <w:rPr>
                          <w:rFonts w:ascii="Arial" w:hAnsi="Arial" w:cs="Arial"/>
                          <w:sz w:val="18"/>
                          <w:szCs w:val="18"/>
                        </w:rPr>
                        <w:t xml:space="preserve">  &lt;/</w:t>
                      </w:r>
                      <w:proofErr w:type="spellStart"/>
                      <w:proofErr w:type="gramStart"/>
                      <w:r w:rsidRPr="007C70B9">
                        <w:rPr>
                          <w:rFonts w:ascii="Arial" w:hAnsi="Arial" w:cs="Arial"/>
                          <w:sz w:val="18"/>
                          <w:szCs w:val="18"/>
                        </w:rPr>
                        <w:t>table</w:t>
                      </w:r>
                      <w:proofErr w:type="spellEnd"/>
                      <w:proofErr w:type="gramEnd"/>
                      <w:r w:rsidRPr="007C70B9">
                        <w:rPr>
                          <w:rFonts w:ascii="Arial" w:hAnsi="Arial" w:cs="Arial"/>
                          <w:sz w:val="18"/>
                          <w:szCs w:val="18"/>
                        </w:rPr>
                        <w:t>&gt;</w:t>
                      </w:r>
                    </w:p>
                    <w:p w14:paraId="2F084874" w14:textId="3BB2D2ED" w:rsidR="00855DDF" w:rsidRPr="007C70B9" w:rsidRDefault="00855DDF" w:rsidP="007C70B9">
                      <w:pPr>
                        <w:jc w:val="both"/>
                        <w:rPr>
                          <w:rFonts w:ascii="Arial" w:hAnsi="Arial" w:cs="Arial"/>
                          <w:sz w:val="18"/>
                          <w:szCs w:val="18"/>
                        </w:rPr>
                      </w:pPr>
                      <w:r w:rsidRPr="007C70B9">
                        <w:rPr>
                          <w:rFonts w:ascii="Arial" w:hAnsi="Arial" w:cs="Arial"/>
                          <w:sz w:val="18"/>
                          <w:szCs w:val="18"/>
                        </w:rPr>
                        <w:t>&lt;/</w:t>
                      </w:r>
                      <w:proofErr w:type="spellStart"/>
                      <w:proofErr w:type="gramStart"/>
                      <w:r w:rsidRPr="007C70B9">
                        <w:rPr>
                          <w:rFonts w:ascii="Arial" w:hAnsi="Arial" w:cs="Arial"/>
                          <w:sz w:val="18"/>
                          <w:szCs w:val="18"/>
                        </w:rPr>
                        <w:t>article</w:t>
                      </w:r>
                      <w:proofErr w:type="spellEnd"/>
                      <w:proofErr w:type="gramEnd"/>
                      <w:r w:rsidRPr="007C70B9">
                        <w:rPr>
                          <w:rFonts w:ascii="Arial" w:hAnsi="Arial" w:cs="Arial"/>
                          <w:sz w:val="18"/>
                          <w:szCs w:val="18"/>
                        </w:rPr>
                        <w:t>&gt;</w:t>
                      </w:r>
                    </w:p>
                  </w:txbxContent>
                </v:textbox>
              </v:roundrect>
            </w:pict>
          </mc:Fallback>
        </mc:AlternateContent>
      </w:r>
    </w:p>
    <w:p w14:paraId="3B3DD9A0" w14:textId="354F8AD0" w:rsidR="007C70B9" w:rsidRDefault="00A46362"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72576" behindDoc="0" locked="0" layoutInCell="1" allowOverlap="1" wp14:anchorId="2B5894AE" wp14:editId="6234FD15">
                <wp:simplePos x="0" y="0"/>
                <wp:positionH relativeFrom="column">
                  <wp:posOffset>4670034</wp:posOffset>
                </wp:positionH>
                <wp:positionV relativeFrom="paragraph">
                  <wp:posOffset>148639</wp:posOffset>
                </wp:positionV>
                <wp:extent cx="20516" cy="914400"/>
                <wp:effectExtent l="0" t="0" r="36830" b="19050"/>
                <wp:wrapNone/>
                <wp:docPr id="25" name="Conector recto 25"/>
                <wp:cNvGraphicFramePr/>
                <a:graphic xmlns:a="http://schemas.openxmlformats.org/drawingml/2006/main">
                  <a:graphicData uri="http://schemas.microsoft.com/office/word/2010/wordprocessingShape">
                    <wps:wsp>
                      <wps:cNvCnPr/>
                      <wps:spPr>
                        <a:xfrm>
                          <a:off x="0" y="0"/>
                          <a:ext cx="20516" cy="91440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F1651" id="Conector recto 2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7pt,11.7pt" to="369.3pt,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" strokecolor="red" strokeweight="1.5pt">
                <v:stroke joinstyle="miter"/>
              </v:line>
            </w:pict>
          </mc:Fallback>
        </mc:AlternateContent>
      </w:r>
      <w:r>
        <w:rPr>
          <w:rFonts w:ascii="Arial" w:hAnsi="Arial" w:cs="Arial"/>
          <w:noProof/>
          <w:sz w:val="18"/>
          <w:szCs w:val="18"/>
          <w:lang w:val="es-MX" w:eastAsia="es-MX"/>
        </w:rPr>
        <mc:AlternateContent>
          <mc:Choice Requires="wps">
            <w:drawing>
              <wp:anchor distT="0" distB="0" distL="114300" distR="114300" simplePos="0" relativeHeight="251671552" behindDoc="0" locked="0" layoutInCell="1" allowOverlap="1" wp14:anchorId="723B9E39" wp14:editId="6FE4A46A">
                <wp:simplePos x="0" y="0"/>
                <wp:positionH relativeFrom="column">
                  <wp:posOffset>4031127</wp:posOffset>
                </wp:positionH>
                <wp:positionV relativeFrom="paragraph">
                  <wp:posOffset>153474</wp:posOffset>
                </wp:positionV>
                <wp:extent cx="644837" cy="5286"/>
                <wp:effectExtent l="0" t="0" r="22225" b="33020"/>
                <wp:wrapNone/>
                <wp:docPr id="24" name="Conector recto 24"/>
                <wp:cNvGraphicFramePr/>
                <a:graphic xmlns:a="http://schemas.openxmlformats.org/drawingml/2006/main">
                  <a:graphicData uri="http://schemas.microsoft.com/office/word/2010/wordprocessingShape">
                    <wps:wsp>
                      <wps:cNvCnPr/>
                      <wps:spPr>
                        <a:xfrm flipV="1">
                          <a:off x="0" y="0"/>
                          <a:ext cx="644837" cy="5286"/>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DF868" id="Conector recto 24"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4pt,12.1pt" to="368.1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" strokecolor="red" strokeweight="1.5pt">
                <v:stroke joinstyle="miter"/>
              </v:line>
            </w:pict>
          </mc:Fallback>
        </mc:AlternateContent>
      </w:r>
      <w:r w:rsidR="007C70B9">
        <w:rPr>
          <w:rFonts w:ascii="Arial" w:hAnsi="Arial" w:cs="Arial"/>
          <w:sz w:val="18"/>
          <w:szCs w:val="18"/>
        </w:rPr>
        <w:t>&lt;</w:t>
      </w:r>
      <w:proofErr w:type="spellStart"/>
      <w:proofErr w:type="gramStart"/>
      <w:r w:rsidR="007C70B9">
        <w:rPr>
          <w:rFonts w:ascii="Arial" w:hAnsi="Arial" w:cs="Arial"/>
          <w:sz w:val="18"/>
          <w:szCs w:val="18"/>
        </w:rPr>
        <w:t>article</w:t>
      </w:r>
      <w:proofErr w:type="spellEnd"/>
      <w:proofErr w:type="gramEnd"/>
      <w:r w:rsidR="007C70B9">
        <w:rPr>
          <w:rFonts w:ascii="Arial" w:hAnsi="Arial" w:cs="Arial"/>
          <w:sz w:val="18"/>
          <w:szCs w:val="18"/>
        </w:rPr>
        <w:t>&gt;</w:t>
      </w:r>
    </w:p>
    <w:p w14:paraId="4BE0806D" w14:textId="0F8E73F4" w:rsidR="007C70B9" w:rsidRDefault="007C70B9"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table</w:t>
      </w:r>
      <w:proofErr w:type="spellEnd"/>
      <w:proofErr w:type="gramEnd"/>
      <w:r>
        <w:rPr>
          <w:rFonts w:ascii="Arial" w:hAnsi="Arial" w:cs="Arial"/>
          <w:sz w:val="18"/>
          <w:szCs w:val="18"/>
        </w:rPr>
        <w:t>&gt;</w:t>
      </w:r>
    </w:p>
    <w:p w14:paraId="471F1FF0" w14:textId="51DD63EE" w:rsidR="007C70B9" w:rsidRDefault="007C70B9"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tr</w:t>
      </w:r>
      <w:proofErr w:type="spellEnd"/>
      <w:proofErr w:type="gramEnd"/>
      <w:r>
        <w:rPr>
          <w:rFonts w:ascii="Arial" w:hAnsi="Arial" w:cs="Arial"/>
          <w:sz w:val="18"/>
          <w:szCs w:val="18"/>
        </w:rPr>
        <w:t>&gt;</w:t>
      </w:r>
    </w:p>
    <w:p w14:paraId="7C2937DB" w14:textId="14C314B4" w:rsidR="007C70B9" w:rsidRDefault="007C70B9"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th</w:t>
      </w:r>
      <w:proofErr w:type="spellEnd"/>
      <w:r>
        <w:rPr>
          <w:rFonts w:ascii="Arial" w:hAnsi="Arial" w:cs="Arial"/>
          <w:sz w:val="18"/>
          <w:szCs w:val="18"/>
        </w:rPr>
        <w:t>&gt;</w:t>
      </w:r>
      <w:proofErr w:type="gramEnd"/>
      <w:r>
        <w:rPr>
          <w:rFonts w:ascii="Arial" w:hAnsi="Arial" w:cs="Arial"/>
          <w:sz w:val="18"/>
          <w:szCs w:val="18"/>
        </w:rPr>
        <w:t>Título&lt;/</w:t>
      </w:r>
      <w:proofErr w:type="spellStart"/>
      <w:r>
        <w:rPr>
          <w:rFonts w:ascii="Arial" w:hAnsi="Arial" w:cs="Arial"/>
          <w:sz w:val="18"/>
          <w:szCs w:val="18"/>
        </w:rPr>
        <w:t>th</w:t>
      </w:r>
      <w:proofErr w:type="spellEnd"/>
      <w:r>
        <w:rPr>
          <w:rFonts w:ascii="Arial" w:hAnsi="Arial" w:cs="Arial"/>
          <w:sz w:val="18"/>
          <w:szCs w:val="18"/>
        </w:rPr>
        <w:t>&gt;</w:t>
      </w:r>
    </w:p>
    <w:p w14:paraId="4CBBBB5E" w14:textId="19D96430" w:rsidR="007C70B9" w:rsidRDefault="007C70B9"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th</w:t>
      </w:r>
      <w:proofErr w:type="spellEnd"/>
      <w:r>
        <w:rPr>
          <w:rFonts w:ascii="Arial" w:hAnsi="Arial" w:cs="Arial"/>
          <w:sz w:val="18"/>
          <w:szCs w:val="18"/>
        </w:rPr>
        <w:t>&gt;</w:t>
      </w:r>
      <w:proofErr w:type="gramEnd"/>
      <w:r>
        <w:rPr>
          <w:rFonts w:ascii="Arial" w:hAnsi="Arial" w:cs="Arial"/>
          <w:sz w:val="18"/>
          <w:szCs w:val="18"/>
        </w:rPr>
        <w:t>Autor&lt;/</w:t>
      </w:r>
      <w:proofErr w:type="spellStart"/>
      <w:r>
        <w:rPr>
          <w:rFonts w:ascii="Arial" w:hAnsi="Arial" w:cs="Arial"/>
          <w:sz w:val="18"/>
          <w:szCs w:val="18"/>
        </w:rPr>
        <w:t>th</w:t>
      </w:r>
      <w:proofErr w:type="spellEnd"/>
      <w:r>
        <w:rPr>
          <w:rFonts w:ascii="Arial" w:hAnsi="Arial" w:cs="Arial"/>
          <w:sz w:val="18"/>
          <w:szCs w:val="18"/>
        </w:rPr>
        <w:t>&gt;</w:t>
      </w:r>
    </w:p>
    <w:p w14:paraId="5636E002" w14:textId="43E54DD1" w:rsidR="007C70B9" w:rsidRDefault="00A46362"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73600" behindDoc="0" locked="0" layoutInCell="1" allowOverlap="1" wp14:anchorId="21F13ABD" wp14:editId="49423276">
                <wp:simplePos x="0" y="0"/>
                <wp:positionH relativeFrom="column">
                  <wp:posOffset>3508424</wp:posOffset>
                </wp:positionH>
                <wp:positionV relativeFrom="paragraph">
                  <wp:posOffset>83331</wp:posOffset>
                </wp:positionV>
                <wp:extent cx="1181375" cy="0"/>
                <wp:effectExtent l="38100" t="76200" r="0" b="95250"/>
                <wp:wrapNone/>
                <wp:docPr id="26" name="Conector recto de flecha 26"/>
                <wp:cNvGraphicFramePr/>
                <a:graphic xmlns:a="http://schemas.openxmlformats.org/drawingml/2006/main">
                  <a:graphicData uri="http://schemas.microsoft.com/office/word/2010/wordprocessingShape">
                    <wps:wsp>
                      <wps:cNvCnPr/>
                      <wps:spPr>
                        <a:xfrm flipH="1">
                          <a:off x="0" y="0"/>
                          <a:ext cx="1181375"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D435606" id="Conector recto de flecha 26" o:spid="_x0000_s1026" type="#_x0000_t32" style="position:absolute;margin-left:276.25pt;margin-top:6.55pt;width:93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" strokecolor="red" strokeweight="1.5pt">
                <v:stroke endarrow="block" joinstyle="miter"/>
              </v:shape>
            </w:pict>
          </mc:Fallback>
        </mc:AlternateContent>
      </w:r>
      <w:r w:rsidR="007C70B9">
        <w:rPr>
          <w:rFonts w:ascii="Arial" w:hAnsi="Arial" w:cs="Arial"/>
          <w:sz w:val="18"/>
          <w:szCs w:val="18"/>
        </w:rPr>
        <w:t xml:space="preserve">    &lt;</w:t>
      </w:r>
      <w:proofErr w:type="spellStart"/>
      <w:proofErr w:type="gramStart"/>
      <w:r w:rsidR="007C70B9">
        <w:rPr>
          <w:rFonts w:ascii="Arial" w:hAnsi="Arial" w:cs="Arial"/>
          <w:sz w:val="18"/>
          <w:szCs w:val="18"/>
        </w:rPr>
        <w:t>th</w:t>
      </w:r>
      <w:proofErr w:type="spellEnd"/>
      <w:r w:rsidR="007C70B9">
        <w:rPr>
          <w:rFonts w:ascii="Arial" w:hAnsi="Arial" w:cs="Arial"/>
          <w:sz w:val="18"/>
          <w:szCs w:val="18"/>
        </w:rPr>
        <w:t>&gt;</w:t>
      </w:r>
      <w:proofErr w:type="gramEnd"/>
      <w:r w:rsidR="007C70B9">
        <w:rPr>
          <w:rFonts w:ascii="Arial" w:hAnsi="Arial" w:cs="Arial"/>
          <w:sz w:val="18"/>
          <w:szCs w:val="18"/>
        </w:rPr>
        <w:t>Año&lt;/</w:t>
      </w:r>
      <w:proofErr w:type="spellStart"/>
      <w:r w:rsidR="007C70B9">
        <w:rPr>
          <w:rFonts w:ascii="Arial" w:hAnsi="Arial" w:cs="Arial"/>
          <w:sz w:val="18"/>
          <w:szCs w:val="18"/>
        </w:rPr>
        <w:t>th</w:t>
      </w:r>
      <w:proofErr w:type="spellEnd"/>
      <w:r w:rsidR="007C70B9">
        <w:rPr>
          <w:rFonts w:ascii="Arial" w:hAnsi="Arial" w:cs="Arial"/>
          <w:sz w:val="18"/>
          <w:szCs w:val="18"/>
        </w:rPr>
        <w:t>&gt;</w:t>
      </w:r>
    </w:p>
    <w:p w14:paraId="55516788" w14:textId="5BFBAFAD" w:rsidR="007C70B9" w:rsidRDefault="007C70B9"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tr</w:t>
      </w:r>
      <w:proofErr w:type="spellEnd"/>
      <w:proofErr w:type="gramEnd"/>
      <w:r>
        <w:rPr>
          <w:rFonts w:ascii="Arial" w:hAnsi="Arial" w:cs="Arial"/>
          <w:sz w:val="18"/>
          <w:szCs w:val="18"/>
        </w:rPr>
        <w:t>&gt;</w:t>
      </w:r>
    </w:p>
    <w:p w14:paraId="4F9EAB67" w14:textId="323675CA" w:rsidR="007C70B9" w:rsidRDefault="007C70B9"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tr</w:t>
      </w:r>
      <w:proofErr w:type="spellEnd"/>
      <w:proofErr w:type="gramEnd"/>
      <w:r>
        <w:rPr>
          <w:rFonts w:ascii="Arial" w:hAnsi="Arial" w:cs="Arial"/>
          <w:sz w:val="18"/>
          <w:szCs w:val="18"/>
        </w:rPr>
        <w:t>&gt;</w:t>
      </w:r>
    </w:p>
    <w:p w14:paraId="6E2812E7" w14:textId="396A10D0" w:rsidR="007C70B9" w:rsidRDefault="007C70B9"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td</w:t>
      </w:r>
      <w:proofErr w:type="spellEnd"/>
      <w:r>
        <w:rPr>
          <w:rFonts w:ascii="Arial" w:hAnsi="Arial" w:cs="Arial"/>
          <w:sz w:val="18"/>
          <w:szCs w:val="18"/>
        </w:rPr>
        <w:t>&gt;</w:t>
      </w:r>
      <w:proofErr w:type="gramEnd"/>
      <w:r>
        <w:rPr>
          <w:rFonts w:ascii="Arial" w:hAnsi="Arial" w:cs="Arial"/>
          <w:sz w:val="18"/>
          <w:szCs w:val="18"/>
        </w:rPr>
        <w:t>IT&lt;/</w:t>
      </w:r>
      <w:proofErr w:type="spellStart"/>
      <w:r>
        <w:rPr>
          <w:rFonts w:ascii="Arial" w:hAnsi="Arial" w:cs="Arial"/>
          <w:sz w:val="18"/>
          <w:szCs w:val="18"/>
        </w:rPr>
        <w:t>td</w:t>
      </w:r>
      <w:proofErr w:type="spellEnd"/>
      <w:r>
        <w:rPr>
          <w:rFonts w:ascii="Arial" w:hAnsi="Arial" w:cs="Arial"/>
          <w:sz w:val="18"/>
          <w:szCs w:val="18"/>
        </w:rPr>
        <w:t>&gt;</w:t>
      </w:r>
    </w:p>
    <w:p w14:paraId="3513D9C0" w14:textId="0778A566" w:rsidR="007C70B9" w:rsidRDefault="007C70B9"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td</w:t>
      </w:r>
      <w:proofErr w:type="spellEnd"/>
      <w:r>
        <w:rPr>
          <w:rFonts w:ascii="Arial" w:hAnsi="Arial" w:cs="Arial"/>
          <w:sz w:val="18"/>
          <w:szCs w:val="18"/>
        </w:rPr>
        <w:t>&gt;</w:t>
      </w:r>
      <w:proofErr w:type="gramEnd"/>
      <w:r>
        <w:rPr>
          <w:rFonts w:ascii="Arial" w:hAnsi="Arial" w:cs="Arial"/>
          <w:sz w:val="18"/>
          <w:szCs w:val="18"/>
        </w:rPr>
        <w:t>Autor&lt;/</w:t>
      </w:r>
      <w:proofErr w:type="spellStart"/>
      <w:r>
        <w:rPr>
          <w:rFonts w:ascii="Arial" w:hAnsi="Arial" w:cs="Arial"/>
          <w:sz w:val="18"/>
          <w:szCs w:val="18"/>
        </w:rPr>
        <w:t>th</w:t>
      </w:r>
      <w:proofErr w:type="spellEnd"/>
      <w:r>
        <w:rPr>
          <w:rFonts w:ascii="Arial" w:hAnsi="Arial" w:cs="Arial"/>
          <w:sz w:val="18"/>
          <w:szCs w:val="18"/>
        </w:rPr>
        <w:t>&gt;</w:t>
      </w:r>
    </w:p>
    <w:p w14:paraId="3A6DF27A" w14:textId="545DFBBC" w:rsidR="007C70B9" w:rsidRDefault="007C70B9"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th</w:t>
      </w:r>
      <w:proofErr w:type="spellEnd"/>
      <w:r>
        <w:rPr>
          <w:rFonts w:ascii="Arial" w:hAnsi="Arial" w:cs="Arial"/>
          <w:sz w:val="18"/>
          <w:szCs w:val="18"/>
        </w:rPr>
        <w:t>&gt;</w:t>
      </w:r>
      <w:proofErr w:type="gramEnd"/>
      <w:r>
        <w:rPr>
          <w:rFonts w:ascii="Arial" w:hAnsi="Arial" w:cs="Arial"/>
          <w:sz w:val="18"/>
          <w:szCs w:val="18"/>
        </w:rPr>
        <w:t>1988&lt;/</w:t>
      </w:r>
      <w:proofErr w:type="spellStart"/>
      <w:r>
        <w:rPr>
          <w:rFonts w:ascii="Arial" w:hAnsi="Arial" w:cs="Arial"/>
          <w:sz w:val="18"/>
          <w:szCs w:val="18"/>
        </w:rPr>
        <w:t>th</w:t>
      </w:r>
      <w:proofErr w:type="spellEnd"/>
      <w:r>
        <w:rPr>
          <w:rFonts w:ascii="Arial" w:hAnsi="Arial" w:cs="Arial"/>
          <w:sz w:val="18"/>
          <w:szCs w:val="18"/>
        </w:rPr>
        <w:t>&gt;</w:t>
      </w:r>
    </w:p>
    <w:p w14:paraId="348F44B9" w14:textId="0831A1E6" w:rsidR="007C70B9" w:rsidRDefault="007C70B9"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tr</w:t>
      </w:r>
      <w:proofErr w:type="spellEnd"/>
      <w:proofErr w:type="gramEnd"/>
      <w:r>
        <w:rPr>
          <w:rFonts w:ascii="Arial" w:hAnsi="Arial" w:cs="Arial"/>
          <w:sz w:val="18"/>
          <w:szCs w:val="18"/>
        </w:rPr>
        <w:t>&gt;</w:t>
      </w:r>
    </w:p>
    <w:p w14:paraId="731CA0D6" w14:textId="4790C596" w:rsidR="007C70B9" w:rsidRDefault="007C70B9"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tr</w:t>
      </w:r>
      <w:proofErr w:type="spellEnd"/>
      <w:proofErr w:type="gramEnd"/>
      <w:r>
        <w:rPr>
          <w:rFonts w:ascii="Arial" w:hAnsi="Arial" w:cs="Arial"/>
          <w:sz w:val="18"/>
          <w:szCs w:val="18"/>
        </w:rPr>
        <w:t>&gt;</w:t>
      </w:r>
    </w:p>
    <w:p w14:paraId="72C84EFF" w14:textId="77777777" w:rsidR="007C70B9" w:rsidRDefault="007C70B9" w:rsidP="007C70B9">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th</w:t>
      </w:r>
      <w:proofErr w:type="spellEnd"/>
      <w:r>
        <w:rPr>
          <w:rFonts w:ascii="Arial" w:hAnsi="Arial" w:cs="Arial"/>
          <w:sz w:val="18"/>
          <w:szCs w:val="18"/>
        </w:rPr>
        <w:t>&gt;</w:t>
      </w:r>
      <w:proofErr w:type="gramEnd"/>
      <w:r>
        <w:rPr>
          <w:rFonts w:ascii="Arial" w:hAnsi="Arial" w:cs="Arial"/>
          <w:sz w:val="18"/>
          <w:szCs w:val="18"/>
        </w:rPr>
        <w:t>Título&lt;/</w:t>
      </w:r>
      <w:proofErr w:type="spellStart"/>
      <w:r>
        <w:rPr>
          <w:rFonts w:ascii="Arial" w:hAnsi="Arial" w:cs="Arial"/>
          <w:sz w:val="18"/>
          <w:szCs w:val="18"/>
        </w:rPr>
        <w:t>th</w:t>
      </w:r>
      <w:proofErr w:type="spellEnd"/>
      <w:r>
        <w:rPr>
          <w:rFonts w:ascii="Arial" w:hAnsi="Arial" w:cs="Arial"/>
          <w:sz w:val="18"/>
          <w:szCs w:val="18"/>
        </w:rPr>
        <w:t>&gt;</w:t>
      </w:r>
    </w:p>
    <w:p w14:paraId="098B8CB1" w14:textId="77777777" w:rsidR="007C70B9" w:rsidRDefault="007C70B9" w:rsidP="007C70B9">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th</w:t>
      </w:r>
      <w:proofErr w:type="spellEnd"/>
      <w:r>
        <w:rPr>
          <w:rFonts w:ascii="Arial" w:hAnsi="Arial" w:cs="Arial"/>
          <w:sz w:val="18"/>
          <w:szCs w:val="18"/>
        </w:rPr>
        <w:t>&gt;</w:t>
      </w:r>
      <w:proofErr w:type="gramEnd"/>
      <w:r>
        <w:rPr>
          <w:rFonts w:ascii="Arial" w:hAnsi="Arial" w:cs="Arial"/>
          <w:sz w:val="18"/>
          <w:szCs w:val="18"/>
        </w:rPr>
        <w:t>Autor&lt;/</w:t>
      </w:r>
      <w:proofErr w:type="spellStart"/>
      <w:r>
        <w:rPr>
          <w:rFonts w:ascii="Arial" w:hAnsi="Arial" w:cs="Arial"/>
          <w:sz w:val="18"/>
          <w:szCs w:val="18"/>
        </w:rPr>
        <w:t>th</w:t>
      </w:r>
      <w:proofErr w:type="spellEnd"/>
      <w:r>
        <w:rPr>
          <w:rFonts w:ascii="Arial" w:hAnsi="Arial" w:cs="Arial"/>
          <w:sz w:val="18"/>
          <w:szCs w:val="18"/>
        </w:rPr>
        <w:t>&gt;</w:t>
      </w:r>
    </w:p>
    <w:p w14:paraId="49A1261C" w14:textId="77777777" w:rsidR="007C70B9" w:rsidRDefault="007C70B9" w:rsidP="007C70B9">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th</w:t>
      </w:r>
      <w:proofErr w:type="spellEnd"/>
      <w:r>
        <w:rPr>
          <w:rFonts w:ascii="Arial" w:hAnsi="Arial" w:cs="Arial"/>
          <w:sz w:val="18"/>
          <w:szCs w:val="18"/>
        </w:rPr>
        <w:t>&gt;</w:t>
      </w:r>
      <w:proofErr w:type="gramEnd"/>
      <w:r>
        <w:rPr>
          <w:rFonts w:ascii="Arial" w:hAnsi="Arial" w:cs="Arial"/>
          <w:sz w:val="18"/>
          <w:szCs w:val="18"/>
        </w:rPr>
        <w:t>Año&lt;/</w:t>
      </w:r>
      <w:proofErr w:type="spellStart"/>
      <w:r>
        <w:rPr>
          <w:rFonts w:ascii="Arial" w:hAnsi="Arial" w:cs="Arial"/>
          <w:sz w:val="18"/>
          <w:szCs w:val="18"/>
        </w:rPr>
        <w:t>th</w:t>
      </w:r>
      <w:proofErr w:type="spellEnd"/>
      <w:r>
        <w:rPr>
          <w:rFonts w:ascii="Arial" w:hAnsi="Arial" w:cs="Arial"/>
          <w:sz w:val="18"/>
          <w:szCs w:val="18"/>
        </w:rPr>
        <w:t>&gt;</w:t>
      </w:r>
    </w:p>
    <w:p w14:paraId="4ED23BD7" w14:textId="77777777" w:rsidR="007C70B9" w:rsidRDefault="007C70B9" w:rsidP="007C70B9">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tr</w:t>
      </w:r>
      <w:proofErr w:type="spellEnd"/>
      <w:proofErr w:type="gramEnd"/>
      <w:r>
        <w:rPr>
          <w:rFonts w:ascii="Arial" w:hAnsi="Arial" w:cs="Arial"/>
          <w:sz w:val="18"/>
          <w:szCs w:val="18"/>
        </w:rPr>
        <w:t>&gt;</w:t>
      </w:r>
    </w:p>
    <w:p w14:paraId="724E7A59" w14:textId="11040EA8" w:rsidR="007C70B9" w:rsidRDefault="007C70B9" w:rsidP="007C70B9">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table</w:t>
      </w:r>
      <w:proofErr w:type="spellEnd"/>
      <w:proofErr w:type="gramEnd"/>
      <w:r>
        <w:rPr>
          <w:rFonts w:ascii="Arial" w:hAnsi="Arial" w:cs="Arial"/>
          <w:sz w:val="18"/>
          <w:szCs w:val="18"/>
        </w:rPr>
        <w:t>&gt;</w:t>
      </w:r>
    </w:p>
    <w:p w14:paraId="35576CB1" w14:textId="6D7343CD" w:rsidR="007C70B9" w:rsidRDefault="007C70B9" w:rsidP="0093178C">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w:t>
      </w:r>
      <w:proofErr w:type="spellStart"/>
      <w:proofErr w:type="gramStart"/>
      <w:r>
        <w:rPr>
          <w:rFonts w:ascii="Arial" w:hAnsi="Arial" w:cs="Arial"/>
          <w:sz w:val="18"/>
          <w:szCs w:val="18"/>
        </w:rPr>
        <w:t>article</w:t>
      </w:r>
      <w:proofErr w:type="spellEnd"/>
      <w:proofErr w:type="gramEnd"/>
      <w:r>
        <w:rPr>
          <w:rFonts w:ascii="Arial" w:hAnsi="Arial" w:cs="Arial"/>
          <w:sz w:val="18"/>
          <w:szCs w:val="18"/>
        </w:rPr>
        <w:t>&gt;</w:t>
      </w:r>
    </w:p>
    <w:p w14:paraId="79FD09FA" w14:textId="750346D5" w:rsidR="0093178C" w:rsidRDefault="00A46362" w:rsidP="0093178C">
      <w:pPr>
        <w:pStyle w:val="Piedepgina"/>
        <w:tabs>
          <w:tab w:val="clear" w:pos="4252"/>
          <w:tab w:val="clear" w:pos="8504"/>
        </w:tabs>
        <w:spacing w:line="360" w:lineRule="auto"/>
        <w:ind w:left="-851"/>
        <w:jc w:val="both"/>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74624" behindDoc="0" locked="0" layoutInCell="1" allowOverlap="1" wp14:anchorId="19C161AD" wp14:editId="60EDE5C5">
                <wp:simplePos x="0" y="0"/>
                <wp:positionH relativeFrom="column">
                  <wp:posOffset>2700557</wp:posOffset>
                </wp:positionH>
                <wp:positionV relativeFrom="paragraph">
                  <wp:posOffset>16412</wp:posOffset>
                </wp:positionV>
                <wp:extent cx="3710012" cy="3613053"/>
                <wp:effectExtent l="0" t="0" r="24130" b="26035"/>
                <wp:wrapNone/>
                <wp:docPr id="27" name="Rectángulo redondeado 27"/>
                <wp:cNvGraphicFramePr/>
                <a:graphic xmlns:a="http://schemas.openxmlformats.org/drawingml/2006/main">
                  <a:graphicData uri="http://schemas.microsoft.com/office/word/2010/wordprocessingShape">
                    <wps:wsp>
                      <wps:cNvSpPr/>
                      <wps:spPr>
                        <a:xfrm>
                          <a:off x="0" y="0"/>
                          <a:ext cx="3710012" cy="3613053"/>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2503A436" w14:textId="26E60868" w:rsidR="00855DDF" w:rsidRDefault="00855DDF" w:rsidP="00A46362">
                            <w:pPr>
                              <w:jc w:val="both"/>
                              <w:rPr>
                                <w:rFonts w:ascii="Arial" w:hAnsi="Arial" w:cs="Arial"/>
                                <w:sz w:val="16"/>
                                <w:szCs w:val="16"/>
                              </w:rPr>
                            </w:pPr>
                            <w:r>
                              <w:rPr>
                                <w:rFonts w:ascii="Arial" w:hAnsi="Arial" w:cs="Arial"/>
                                <w:sz w:val="16"/>
                                <w:szCs w:val="16"/>
                              </w:rPr>
                              <w:t>Incluyendo herramientas en un formulario se tiene:</w:t>
                            </w:r>
                          </w:p>
                          <w:p w14:paraId="17BF7486" w14:textId="77777777" w:rsidR="00855DDF" w:rsidRDefault="00855DDF" w:rsidP="00A46362">
                            <w:pPr>
                              <w:jc w:val="both"/>
                              <w:rPr>
                                <w:rFonts w:ascii="Arial" w:hAnsi="Arial" w:cs="Arial"/>
                                <w:sz w:val="16"/>
                                <w:szCs w:val="16"/>
                              </w:rPr>
                            </w:pPr>
                          </w:p>
                          <w:p w14:paraId="379C8AD6" w14:textId="77777777" w:rsidR="00855DDF" w:rsidRPr="00A46362" w:rsidRDefault="00855DDF" w:rsidP="00A46362">
                            <w:pPr>
                              <w:jc w:val="both"/>
                              <w:rPr>
                                <w:rFonts w:ascii="Arial" w:hAnsi="Arial" w:cs="Arial"/>
                                <w:sz w:val="16"/>
                                <w:szCs w:val="16"/>
                              </w:rPr>
                            </w:pPr>
                            <w:proofErr w:type="gramStart"/>
                            <w:r w:rsidRPr="00A46362">
                              <w:rPr>
                                <w:rFonts w:ascii="Arial" w:hAnsi="Arial" w:cs="Arial"/>
                                <w:sz w:val="16"/>
                                <w:szCs w:val="16"/>
                              </w:rPr>
                              <w:t>&lt;!DOCTYPE</w:t>
                            </w:r>
                            <w:proofErr w:type="gramEnd"/>
                            <w:r w:rsidRPr="00A46362">
                              <w:rPr>
                                <w:rFonts w:ascii="Arial" w:hAnsi="Arial" w:cs="Arial"/>
                                <w:sz w:val="16"/>
                                <w:szCs w:val="16"/>
                              </w:rPr>
                              <w:t xml:space="preserve"> HTML&gt;</w:t>
                            </w:r>
                          </w:p>
                          <w:p w14:paraId="0B8701F9" w14:textId="77777777" w:rsidR="00855DDF" w:rsidRPr="00A46362" w:rsidRDefault="00855DDF" w:rsidP="00A46362">
                            <w:pPr>
                              <w:jc w:val="both"/>
                              <w:rPr>
                                <w:rFonts w:ascii="Arial" w:hAnsi="Arial" w:cs="Arial"/>
                                <w:sz w:val="16"/>
                                <w:szCs w:val="16"/>
                              </w:rPr>
                            </w:pPr>
                            <w:r w:rsidRPr="00A46362">
                              <w:rPr>
                                <w:rFonts w:ascii="Arial" w:hAnsi="Arial" w:cs="Arial"/>
                                <w:sz w:val="16"/>
                                <w:szCs w:val="16"/>
                              </w:rPr>
                              <w:t>&lt;</w:t>
                            </w:r>
                            <w:proofErr w:type="spellStart"/>
                            <w:proofErr w:type="gramStart"/>
                            <w:r w:rsidRPr="00A46362">
                              <w:rPr>
                                <w:rFonts w:ascii="Arial" w:hAnsi="Arial" w:cs="Arial"/>
                                <w:sz w:val="16"/>
                                <w:szCs w:val="16"/>
                              </w:rPr>
                              <w:t>html</w:t>
                            </w:r>
                            <w:proofErr w:type="spellEnd"/>
                            <w:proofErr w:type="gramEnd"/>
                            <w:r w:rsidRPr="00A46362">
                              <w:rPr>
                                <w:rFonts w:ascii="Arial" w:hAnsi="Arial" w:cs="Arial"/>
                                <w:sz w:val="16"/>
                                <w:szCs w:val="16"/>
                              </w:rPr>
                              <w:t xml:space="preserve"> </w:t>
                            </w:r>
                            <w:proofErr w:type="spellStart"/>
                            <w:r w:rsidRPr="00A46362">
                              <w:rPr>
                                <w:rFonts w:ascii="Arial" w:hAnsi="Arial" w:cs="Arial"/>
                                <w:sz w:val="16"/>
                                <w:szCs w:val="16"/>
                              </w:rPr>
                              <w:t>lang</w:t>
                            </w:r>
                            <w:proofErr w:type="spellEnd"/>
                            <w:r w:rsidRPr="00A46362">
                              <w:rPr>
                                <w:rFonts w:ascii="Arial" w:hAnsi="Arial" w:cs="Arial"/>
                                <w:sz w:val="16"/>
                                <w:szCs w:val="16"/>
                              </w:rPr>
                              <w:t>=”es”&gt;</w:t>
                            </w:r>
                          </w:p>
                          <w:p w14:paraId="556352D8" w14:textId="77777777" w:rsidR="00855DDF" w:rsidRPr="00A46362" w:rsidRDefault="00855DDF" w:rsidP="00A46362">
                            <w:pPr>
                              <w:jc w:val="both"/>
                              <w:rPr>
                                <w:rFonts w:ascii="Arial" w:hAnsi="Arial" w:cs="Arial"/>
                                <w:sz w:val="16"/>
                                <w:szCs w:val="16"/>
                              </w:rPr>
                            </w:pPr>
                            <w:r w:rsidRPr="00A46362">
                              <w:rPr>
                                <w:rFonts w:ascii="Arial" w:hAnsi="Arial" w:cs="Arial"/>
                                <w:sz w:val="16"/>
                                <w:szCs w:val="16"/>
                              </w:rPr>
                              <w:t>&lt;</w:t>
                            </w:r>
                            <w:proofErr w:type="gramStart"/>
                            <w:r w:rsidRPr="00A46362">
                              <w:rPr>
                                <w:rFonts w:ascii="Arial" w:hAnsi="Arial" w:cs="Arial"/>
                                <w:sz w:val="16"/>
                                <w:szCs w:val="16"/>
                              </w:rPr>
                              <w:t>head</w:t>
                            </w:r>
                            <w:proofErr w:type="gramEnd"/>
                            <w:r w:rsidRPr="00A46362">
                              <w:rPr>
                                <w:rFonts w:ascii="Arial" w:hAnsi="Arial" w:cs="Arial"/>
                                <w:sz w:val="16"/>
                                <w:szCs w:val="16"/>
                              </w:rPr>
                              <w:t>&gt;</w:t>
                            </w:r>
                          </w:p>
                          <w:p w14:paraId="5E6E1ACF" w14:textId="77777777" w:rsidR="00855DDF" w:rsidRPr="00A46362" w:rsidRDefault="00855DDF" w:rsidP="00A46362">
                            <w:pPr>
                              <w:jc w:val="both"/>
                              <w:rPr>
                                <w:rFonts w:ascii="Arial" w:hAnsi="Arial" w:cs="Arial"/>
                                <w:sz w:val="16"/>
                                <w:szCs w:val="16"/>
                              </w:rPr>
                            </w:pPr>
                            <w:r w:rsidRPr="00A46362">
                              <w:rPr>
                                <w:rFonts w:ascii="Arial" w:hAnsi="Arial" w:cs="Arial"/>
                                <w:sz w:val="16"/>
                                <w:szCs w:val="16"/>
                              </w:rPr>
                              <w:t xml:space="preserve">  &lt;</w:t>
                            </w:r>
                            <w:proofErr w:type="gramStart"/>
                            <w:r w:rsidRPr="00A46362">
                              <w:rPr>
                                <w:rFonts w:ascii="Arial" w:hAnsi="Arial" w:cs="Arial"/>
                                <w:sz w:val="16"/>
                                <w:szCs w:val="16"/>
                              </w:rPr>
                              <w:t>meta</w:t>
                            </w:r>
                            <w:proofErr w:type="gramEnd"/>
                            <w:r w:rsidRPr="00A46362">
                              <w:rPr>
                                <w:rFonts w:ascii="Arial" w:hAnsi="Arial" w:cs="Arial"/>
                                <w:sz w:val="16"/>
                                <w:szCs w:val="16"/>
                              </w:rPr>
                              <w:t xml:space="preserve"> </w:t>
                            </w:r>
                            <w:proofErr w:type="spellStart"/>
                            <w:r w:rsidRPr="00A46362">
                              <w:rPr>
                                <w:rFonts w:ascii="Arial" w:hAnsi="Arial" w:cs="Arial"/>
                                <w:sz w:val="16"/>
                                <w:szCs w:val="16"/>
                              </w:rPr>
                              <w:t>charset</w:t>
                            </w:r>
                            <w:proofErr w:type="spellEnd"/>
                            <w:r w:rsidRPr="00A46362">
                              <w:rPr>
                                <w:rFonts w:ascii="Arial" w:hAnsi="Arial" w:cs="Arial"/>
                                <w:sz w:val="16"/>
                                <w:szCs w:val="16"/>
                              </w:rPr>
                              <w:t>=”utf-8”&gt;</w:t>
                            </w:r>
                          </w:p>
                          <w:p w14:paraId="41075815" w14:textId="77777777" w:rsidR="00855DDF" w:rsidRPr="00A46362" w:rsidRDefault="00855DDF" w:rsidP="00A46362">
                            <w:pPr>
                              <w:jc w:val="both"/>
                              <w:rPr>
                                <w:rFonts w:ascii="Arial" w:hAnsi="Arial" w:cs="Arial"/>
                                <w:sz w:val="16"/>
                                <w:szCs w:val="16"/>
                              </w:rPr>
                            </w:pPr>
                            <w:r w:rsidRPr="00A46362">
                              <w:rPr>
                                <w:rFonts w:ascii="Arial" w:hAnsi="Arial" w:cs="Arial"/>
                                <w:sz w:val="16"/>
                                <w:szCs w:val="16"/>
                              </w:rPr>
                              <w:t xml:space="preserve">  &lt;</w:t>
                            </w:r>
                            <w:proofErr w:type="spellStart"/>
                            <w:proofErr w:type="gramStart"/>
                            <w:r w:rsidRPr="00A46362">
                              <w:rPr>
                                <w:rFonts w:ascii="Arial" w:hAnsi="Arial" w:cs="Arial"/>
                                <w:sz w:val="16"/>
                                <w:szCs w:val="16"/>
                              </w:rPr>
                              <w:t>title</w:t>
                            </w:r>
                            <w:proofErr w:type="spellEnd"/>
                            <w:r w:rsidRPr="00A46362">
                              <w:rPr>
                                <w:rFonts w:ascii="Arial" w:hAnsi="Arial" w:cs="Arial"/>
                                <w:sz w:val="16"/>
                                <w:szCs w:val="16"/>
                              </w:rPr>
                              <w:t>&gt;</w:t>
                            </w:r>
                            <w:proofErr w:type="gramEnd"/>
                            <w:r w:rsidRPr="00A46362">
                              <w:rPr>
                                <w:rFonts w:ascii="Arial" w:hAnsi="Arial" w:cs="Arial"/>
                                <w:sz w:val="16"/>
                                <w:szCs w:val="16"/>
                              </w:rPr>
                              <w:t>Formularios&lt;/</w:t>
                            </w:r>
                            <w:proofErr w:type="spellStart"/>
                            <w:r w:rsidRPr="00A46362">
                              <w:rPr>
                                <w:rFonts w:ascii="Arial" w:hAnsi="Arial" w:cs="Arial"/>
                                <w:sz w:val="16"/>
                                <w:szCs w:val="16"/>
                              </w:rPr>
                              <w:t>title</w:t>
                            </w:r>
                            <w:proofErr w:type="spellEnd"/>
                            <w:r w:rsidRPr="00A46362">
                              <w:rPr>
                                <w:rFonts w:ascii="Arial" w:hAnsi="Arial" w:cs="Arial"/>
                                <w:sz w:val="16"/>
                                <w:szCs w:val="16"/>
                              </w:rPr>
                              <w:t>&gt;</w:t>
                            </w:r>
                          </w:p>
                          <w:p w14:paraId="51CAF226" w14:textId="77777777" w:rsidR="00855DDF" w:rsidRPr="00A46362" w:rsidRDefault="00855DDF" w:rsidP="00A46362">
                            <w:pPr>
                              <w:jc w:val="both"/>
                              <w:rPr>
                                <w:rFonts w:ascii="Arial" w:hAnsi="Arial" w:cs="Arial"/>
                                <w:sz w:val="16"/>
                                <w:szCs w:val="16"/>
                              </w:rPr>
                            </w:pPr>
                            <w:r w:rsidRPr="00A46362">
                              <w:rPr>
                                <w:rFonts w:ascii="Arial" w:hAnsi="Arial" w:cs="Arial"/>
                                <w:sz w:val="16"/>
                                <w:szCs w:val="16"/>
                              </w:rPr>
                              <w:t>&lt;/</w:t>
                            </w:r>
                            <w:proofErr w:type="gramStart"/>
                            <w:r w:rsidRPr="00A46362">
                              <w:rPr>
                                <w:rFonts w:ascii="Arial" w:hAnsi="Arial" w:cs="Arial"/>
                                <w:sz w:val="16"/>
                                <w:szCs w:val="16"/>
                              </w:rPr>
                              <w:t>head</w:t>
                            </w:r>
                            <w:proofErr w:type="gramEnd"/>
                            <w:r w:rsidRPr="00A46362">
                              <w:rPr>
                                <w:rFonts w:ascii="Arial" w:hAnsi="Arial" w:cs="Arial"/>
                                <w:sz w:val="16"/>
                                <w:szCs w:val="16"/>
                              </w:rPr>
                              <w:t>&gt;</w:t>
                            </w:r>
                          </w:p>
                          <w:p w14:paraId="71B87172" w14:textId="77777777" w:rsidR="00855DDF" w:rsidRPr="00A46362" w:rsidRDefault="00855DDF" w:rsidP="00A46362">
                            <w:pPr>
                              <w:jc w:val="both"/>
                              <w:rPr>
                                <w:rFonts w:ascii="Arial" w:hAnsi="Arial" w:cs="Arial"/>
                                <w:sz w:val="16"/>
                                <w:szCs w:val="16"/>
                              </w:rPr>
                            </w:pPr>
                            <w:r w:rsidRPr="00A46362">
                              <w:rPr>
                                <w:rFonts w:ascii="Arial" w:hAnsi="Arial" w:cs="Arial"/>
                                <w:sz w:val="16"/>
                                <w:szCs w:val="16"/>
                              </w:rPr>
                              <w:t>&lt;</w:t>
                            </w:r>
                            <w:proofErr w:type="spellStart"/>
                            <w:proofErr w:type="gramStart"/>
                            <w:r w:rsidRPr="00A46362">
                              <w:rPr>
                                <w:rFonts w:ascii="Arial" w:hAnsi="Arial" w:cs="Arial"/>
                                <w:sz w:val="16"/>
                                <w:szCs w:val="16"/>
                              </w:rPr>
                              <w:t>body</w:t>
                            </w:r>
                            <w:proofErr w:type="spellEnd"/>
                            <w:proofErr w:type="gramEnd"/>
                            <w:r w:rsidRPr="00A46362">
                              <w:rPr>
                                <w:rFonts w:ascii="Arial" w:hAnsi="Arial" w:cs="Arial"/>
                                <w:sz w:val="16"/>
                                <w:szCs w:val="16"/>
                              </w:rPr>
                              <w:t>&gt;</w:t>
                            </w:r>
                          </w:p>
                          <w:p w14:paraId="4BE513DB" w14:textId="77777777" w:rsidR="00855DDF" w:rsidRPr="00A46362" w:rsidRDefault="00855DDF" w:rsidP="00A46362">
                            <w:pPr>
                              <w:jc w:val="both"/>
                              <w:rPr>
                                <w:rFonts w:ascii="Arial" w:hAnsi="Arial" w:cs="Arial"/>
                                <w:sz w:val="16"/>
                                <w:szCs w:val="16"/>
                              </w:rPr>
                            </w:pPr>
                            <w:r w:rsidRPr="00A46362">
                              <w:rPr>
                                <w:rFonts w:ascii="Arial" w:hAnsi="Arial" w:cs="Arial"/>
                                <w:sz w:val="16"/>
                                <w:szCs w:val="16"/>
                              </w:rPr>
                              <w:t xml:space="preserve"> &lt;</w:t>
                            </w:r>
                            <w:proofErr w:type="spellStart"/>
                            <w:proofErr w:type="gramStart"/>
                            <w:r w:rsidRPr="00A46362">
                              <w:rPr>
                                <w:rFonts w:ascii="Arial" w:hAnsi="Arial" w:cs="Arial"/>
                                <w:sz w:val="16"/>
                                <w:szCs w:val="16"/>
                              </w:rPr>
                              <w:t>section</w:t>
                            </w:r>
                            <w:proofErr w:type="spellEnd"/>
                            <w:proofErr w:type="gramEnd"/>
                            <w:r w:rsidRPr="00A46362">
                              <w:rPr>
                                <w:rFonts w:ascii="Arial" w:hAnsi="Arial" w:cs="Arial"/>
                                <w:sz w:val="16"/>
                                <w:szCs w:val="16"/>
                              </w:rPr>
                              <w:t>&gt;</w:t>
                            </w:r>
                          </w:p>
                          <w:p w14:paraId="0F23008F" w14:textId="2E3792B3" w:rsidR="00855DDF" w:rsidRDefault="00855DDF" w:rsidP="00A46362">
                            <w:pPr>
                              <w:jc w:val="both"/>
                              <w:rPr>
                                <w:rFonts w:ascii="Arial" w:hAnsi="Arial" w:cs="Arial"/>
                                <w:sz w:val="16"/>
                                <w:szCs w:val="16"/>
                              </w:rPr>
                            </w:pPr>
                            <w:r w:rsidRPr="00A46362">
                              <w:rPr>
                                <w:rFonts w:ascii="Arial" w:hAnsi="Arial" w:cs="Arial"/>
                                <w:sz w:val="16"/>
                                <w:szCs w:val="16"/>
                              </w:rPr>
                              <w:t xml:space="preserve">  &lt;</w:t>
                            </w:r>
                            <w:proofErr w:type="spellStart"/>
                            <w:proofErr w:type="gramStart"/>
                            <w:r w:rsidRPr="00A46362">
                              <w:rPr>
                                <w:rFonts w:ascii="Arial" w:hAnsi="Arial" w:cs="Arial"/>
                                <w:sz w:val="16"/>
                                <w:szCs w:val="16"/>
                              </w:rPr>
                              <w:t>form</w:t>
                            </w:r>
                            <w:proofErr w:type="spellEnd"/>
                            <w:proofErr w:type="gramEnd"/>
                            <w:r w:rsidRPr="00A46362">
                              <w:rPr>
                                <w:rFonts w:ascii="Arial" w:hAnsi="Arial" w:cs="Arial"/>
                                <w:sz w:val="16"/>
                                <w:szCs w:val="16"/>
                              </w:rPr>
                              <w:t xml:space="preserve"> </w:t>
                            </w:r>
                            <w:proofErr w:type="spellStart"/>
                            <w:r w:rsidRPr="00A46362">
                              <w:rPr>
                                <w:rFonts w:ascii="Arial" w:hAnsi="Arial" w:cs="Arial"/>
                                <w:sz w:val="16"/>
                                <w:szCs w:val="16"/>
                              </w:rPr>
                              <w:t>name</w:t>
                            </w:r>
                            <w:proofErr w:type="spellEnd"/>
                            <w:r w:rsidRPr="00A46362">
                              <w:rPr>
                                <w:rFonts w:ascii="Arial" w:hAnsi="Arial" w:cs="Arial"/>
                                <w:sz w:val="16"/>
                                <w:szCs w:val="16"/>
                              </w:rPr>
                              <w:t>=”</w:t>
                            </w:r>
                            <w:proofErr w:type="spellStart"/>
                            <w:r w:rsidRPr="00A46362">
                              <w:rPr>
                                <w:rFonts w:ascii="Arial" w:hAnsi="Arial" w:cs="Arial"/>
                                <w:sz w:val="16"/>
                                <w:szCs w:val="16"/>
                              </w:rPr>
                              <w:t>formulario”method</w:t>
                            </w:r>
                            <w:proofErr w:type="spellEnd"/>
                            <w:r w:rsidRPr="00A46362">
                              <w:rPr>
                                <w:rFonts w:ascii="Arial" w:hAnsi="Arial" w:cs="Arial"/>
                                <w:sz w:val="16"/>
                                <w:szCs w:val="16"/>
                              </w:rPr>
                              <w:t>=”</w:t>
                            </w:r>
                            <w:proofErr w:type="spellStart"/>
                            <w:r w:rsidRPr="00A46362">
                              <w:rPr>
                                <w:rFonts w:ascii="Arial" w:hAnsi="Arial" w:cs="Arial"/>
                                <w:sz w:val="16"/>
                                <w:szCs w:val="16"/>
                              </w:rPr>
                              <w:t>get”Action</w:t>
                            </w:r>
                            <w:proofErr w:type="spellEnd"/>
                            <w:r w:rsidRPr="00A46362">
                              <w:rPr>
                                <w:rFonts w:ascii="Arial" w:hAnsi="Arial" w:cs="Arial"/>
                                <w:sz w:val="16"/>
                                <w:szCs w:val="16"/>
                              </w:rPr>
                              <w:t>=”</w:t>
                            </w:r>
                            <w:proofErr w:type="spellStart"/>
                            <w:r w:rsidRPr="00A46362">
                              <w:rPr>
                                <w:rFonts w:ascii="Arial" w:hAnsi="Arial" w:cs="Arial"/>
                                <w:sz w:val="16"/>
                                <w:szCs w:val="16"/>
                              </w:rPr>
                              <w:t>procesar.php</w:t>
                            </w:r>
                            <w:proofErr w:type="spellEnd"/>
                            <w:r w:rsidRPr="00A46362">
                              <w:rPr>
                                <w:rFonts w:ascii="Arial" w:hAnsi="Arial" w:cs="Arial"/>
                                <w:sz w:val="16"/>
                                <w:szCs w:val="16"/>
                              </w:rPr>
                              <w:t>”&gt;</w:t>
                            </w:r>
                          </w:p>
                          <w:p w14:paraId="219490DB" w14:textId="34852DB4" w:rsidR="00855DDF" w:rsidRDefault="00855DDF" w:rsidP="00A46362">
                            <w:pPr>
                              <w:jc w:val="both"/>
                              <w:rPr>
                                <w:rFonts w:ascii="Arial" w:hAnsi="Arial" w:cs="Arial"/>
                                <w:sz w:val="16"/>
                                <w:szCs w:val="16"/>
                              </w:rPr>
                            </w:pPr>
                            <w:r>
                              <w:rPr>
                                <w:rFonts w:ascii="Arial" w:hAnsi="Arial" w:cs="Arial"/>
                                <w:sz w:val="16"/>
                                <w:szCs w:val="16"/>
                              </w:rPr>
                              <w:t xml:space="preserve">     &lt;p&gt;&lt;input </w:t>
                            </w:r>
                            <w:proofErr w:type="spellStart"/>
                            <w:r>
                              <w:rPr>
                                <w:rFonts w:ascii="Arial" w:hAnsi="Arial" w:cs="Arial"/>
                                <w:sz w:val="16"/>
                                <w:szCs w:val="16"/>
                              </w:rPr>
                              <w:t>type</w:t>
                            </w:r>
                            <w:proofErr w:type="spellEnd"/>
                            <w:r>
                              <w:rPr>
                                <w:rFonts w:ascii="Arial" w:hAnsi="Arial" w:cs="Arial"/>
                                <w:sz w:val="16"/>
                                <w:szCs w:val="16"/>
                              </w:rPr>
                              <w:t>=”</w:t>
                            </w:r>
                            <w:proofErr w:type="spellStart"/>
                            <w:r>
                              <w:rPr>
                                <w:rFonts w:ascii="Arial" w:hAnsi="Arial" w:cs="Arial"/>
                                <w:sz w:val="16"/>
                                <w:szCs w:val="16"/>
                              </w:rPr>
                              <w:t>text</w:t>
                            </w:r>
                            <w:proofErr w:type="spellEnd"/>
                            <w:r>
                              <w:rPr>
                                <w:rFonts w:ascii="Arial" w:hAnsi="Arial" w:cs="Arial"/>
                                <w:sz w:val="16"/>
                                <w:szCs w:val="16"/>
                              </w:rPr>
                              <w:t xml:space="preserve"> </w:t>
                            </w:r>
                            <w:proofErr w:type="spellStart"/>
                            <w:r>
                              <w:rPr>
                                <w:rFonts w:ascii="Arial" w:hAnsi="Arial" w:cs="Arial"/>
                                <w:sz w:val="16"/>
                                <w:szCs w:val="16"/>
                              </w:rPr>
                              <w:t>name</w:t>
                            </w:r>
                            <w:proofErr w:type="spellEnd"/>
                            <w:r>
                              <w:rPr>
                                <w:rFonts w:ascii="Arial" w:hAnsi="Arial" w:cs="Arial"/>
                                <w:sz w:val="16"/>
                                <w:szCs w:val="16"/>
                              </w:rPr>
                              <w:t>=”nombre”&gt;&lt;/p&gt;</w:t>
                            </w:r>
                          </w:p>
                          <w:p w14:paraId="74372B8D" w14:textId="5CC4C10B" w:rsidR="00855DDF" w:rsidRDefault="00855DDF" w:rsidP="00A46362">
                            <w:pPr>
                              <w:jc w:val="both"/>
                              <w:rPr>
                                <w:rFonts w:ascii="Arial" w:hAnsi="Arial" w:cs="Arial"/>
                                <w:sz w:val="16"/>
                                <w:szCs w:val="16"/>
                              </w:rPr>
                            </w:pPr>
                            <w:r>
                              <w:rPr>
                                <w:rFonts w:ascii="Arial" w:hAnsi="Arial" w:cs="Arial"/>
                                <w:sz w:val="16"/>
                                <w:szCs w:val="16"/>
                              </w:rPr>
                              <w:t xml:space="preserve">     &lt;p&gt;&lt;input </w:t>
                            </w:r>
                            <w:proofErr w:type="spellStart"/>
                            <w:r>
                              <w:rPr>
                                <w:rFonts w:ascii="Arial" w:hAnsi="Arial" w:cs="Arial"/>
                                <w:sz w:val="16"/>
                                <w:szCs w:val="16"/>
                              </w:rPr>
                              <w:t>type</w:t>
                            </w:r>
                            <w:proofErr w:type="spellEnd"/>
                            <w:r>
                              <w:rPr>
                                <w:rFonts w:ascii="Arial" w:hAnsi="Arial" w:cs="Arial"/>
                                <w:sz w:val="16"/>
                                <w:szCs w:val="16"/>
                              </w:rPr>
                              <w:t>=”</w:t>
                            </w:r>
                            <w:proofErr w:type="spellStart"/>
                            <w:r>
                              <w:rPr>
                                <w:rFonts w:ascii="Arial" w:hAnsi="Arial" w:cs="Arial"/>
                                <w:sz w:val="16"/>
                                <w:szCs w:val="16"/>
                              </w:rPr>
                              <w:t>text”name</w:t>
                            </w:r>
                            <w:proofErr w:type="spellEnd"/>
                            <w:r>
                              <w:rPr>
                                <w:rFonts w:ascii="Arial" w:hAnsi="Arial" w:cs="Arial"/>
                                <w:sz w:val="16"/>
                                <w:szCs w:val="16"/>
                              </w:rPr>
                              <w:t>=”edad”&gt;&gt;/p&gt;</w:t>
                            </w:r>
                          </w:p>
                          <w:p w14:paraId="032E9D4A" w14:textId="3BD45A2F" w:rsidR="00855DDF" w:rsidRDefault="00855DDF" w:rsidP="00A46362">
                            <w:pPr>
                              <w:jc w:val="both"/>
                              <w:rPr>
                                <w:rFonts w:ascii="Arial" w:hAnsi="Arial" w:cs="Arial"/>
                                <w:sz w:val="16"/>
                                <w:szCs w:val="16"/>
                              </w:rPr>
                            </w:pPr>
                            <w:r>
                              <w:rPr>
                                <w:rFonts w:ascii="Arial" w:hAnsi="Arial" w:cs="Arial"/>
                                <w:sz w:val="16"/>
                                <w:szCs w:val="16"/>
                              </w:rPr>
                              <w:t xml:space="preserve">     &lt;p&gt;&lt;input </w:t>
                            </w:r>
                            <w:proofErr w:type="spellStart"/>
                            <w:r>
                              <w:rPr>
                                <w:rFonts w:ascii="Arial" w:hAnsi="Arial" w:cs="Arial"/>
                                <w:sz w:val="16"/>
                                <w:szCs w:val="16"/>
                              </w:rPr>
                              <w:t>type</w:t>
                            </w:r>
                            <w:proofErr w:type="spellEnd"/>
                            <w:r>
                              <w:rPr>
                                <w:rFonts w:ascii="Arial" w:hAnsi="Arial" w:cs="Arial"/>
                                <w:sz w:val="16"/>
                                <w:szCs w:val="16"/>
                              </w:rPr>
                              <w:t>=”</w:t>
                            </w:r>
                            <w:proofErr w:type="spellStart"/>
                            <w:r>
                              <w:rPr>
                                <w:rFonts w:ascii="Arial" w:hAnsi="Arial" w:cs="Arial"/>
                                <w:sz w:val="16"/>
                                <w:szCs w:val="16"/>
                              </w:rPr>
                              <w:t>submit</w:t>
                            </w:r>
                            <w:proofErr w:type="spellEnd"/>
                            <w:r>
                              <w:rPr>
                                <w:rFonts w:ascii="Arial" w:hAnsi="Arial" w:cs="Arial"/>
                                <w:sz w:val="16"/>
                                <w:szCs w:val="16"/>
                              </w:rPr>
                              <w:t>”&gt;&lt;/p&gt;</w:t>
                            </w:r>
                          </w:p>
                          <w:p w14:paraId="5C947E56" w14:textId="4287B8B5" w:rsidR="00855DDF" w:rsidRDefault="00855DDF" w:rsidP="00A46362">
                            <w:pPr>
                              <w:jc w:val="both"/>
                              <w:rPr>
                                <w:rFonts w:ascii="Arial" w:hAnsi="Arial" w:cs="Arial"/>
                                <w:sz w:val="16"/>
                                <w:szCs w:val="16"/>
                              </w:rPr>
                            </w:pPr>
                            <w:r>
                              <w:rPr>
                                <w:rFonts w:ascii="Arial" w:hAnsi="Arial" w:cs="Arial"/>
                                <w:sz w:val="16"/>
                                <w:szCs w:val="16"/>
                              </w:rPr>
                              <w:t xml:space="preserve">  &lt;/</w:t>
                            </w:r>
                            <w:proofErr w:type="spellStart"/>
                            <w:proofErr w:type="gramStart"/>
                            <w:r>
                              <w:rPr>
                                <w:rFonts w:ascii="Arial" w:hAnsi="Arial" w:cs="Arial"/>
                                <w:sz w:val="16"/>
                                <w:szCs w:val="16"/>
                              </w:rPr>
                              <w:t>form</w:t>
                            </w:r>
                            <w:proofErr w:type="spellEnd"/>
                            <w:proofErr w:type="gramEnd"/>
                            <w:r>
                              <w:rPr>
                                <w:rFonts w:ascii="Arial" w:hAnsi="Arial" w:cs="Arial"/>
                                <w:sz w:val="16"/>
                                <w:szCs w:val="16"/>
                              </w:rPr>
                              <w:t>&gt;</w:t>
                            </w:r>
                          </w:p>
                          <w:p w14:paraId="6BC5CA53" w14:textId="2EE1B662" w:rsidR="00855DDF" w:rsidRDefault="00855DDF" w:rsidP="00A46362">
                            <w:pPr>
                              <w:jc w:val="both"/>
                              <w:rPr>
                                <w:rFonts w:ascii="Arial" w:hAnsi="Arial" w:cs="Arial"/>
                                <w:sz w:val="16"/>
                                <w:szCs w:val="16"/>
                              </w:rPr>
                            </w:pPr>
                            <w:r>
                              <w:rPr>
                                <w:rFonts w:ascii="Arial" w:hAnsi="Arial" w:cs="Arial"/>
                                <w:sz w:val="16"/>
                                <w:szCs w:val="16"/>
                              </w:rPr>
                              <w:t xml:space="preserve">  &lt;/</w:t>
                            </w:r>
                            <w:proofErr w:type="spellStart"/>
                            <w:proofErr w:type="gramStart"/>
                            <w:r>
                              <w:rPr>
                                <w:rFonts w:ascii="Arial" w:hAnsi="Arial" w:cs="Arial"/>
                                <w:sz w:val="16"/>
                                <w:szCs w:val="16"/>
                              </w:rPr>
                              <w:t>section</w:t>
                            </w:r>
                            <w:proofErr w:type="spellEnd"/>
                            <w:proofErr w:type="gramEnd"/>
                            <w:r>
                              <w:rPr>
                                <w:rFonts w:ascii="Arial" w:hAnsi="Arial" w:cs="Arial"/>
                                <w:sz w:val="16"/>
                                <w:szCs w:val="16"/>
                              </w:rPr>
                              <w:t>&gt;</w:t>
                            </w:r>
                          </w:p>
                          <w:p w14:paraId="25F1562F" w14:textId="02D88570" w:rsidR="00855DDF" w:rsidRDefault="00855DDF" w:rsidP="00A46362">
                            <w:pPr>
                              <w:jc w:val="both"/>
                              <w:rPr>
                                <w:rFonts w:ascii="Arial" w:hAnsi="Arial" w:cs="Arial"/>
                                <w:sz w:val="16"/>
                                <w:szCs w:val="16"/>
                              </w:rPr>
                            </w:pPr>
                            <w:r>
                              <w:rPr>
                                <w:rFonts w:ascii="Arial" w:hAnsi="Arial" w:cs="Arial"/>
                                <w:sz w:val="16"/>
                                <w:szCs w:val="16"/>
                              </w:rPr>
                              <w:t xml:space="preserve"> &lt;/</w:t>
                            </w:r>
                            <w:proofErr w:type="spellStart"/>
                            <w:proofErr w:type="gramStart"/>
                            <w:r>
                              <w:rPr>
                                <w:rFonts w:ascii="Arial" w:hAnsi="Arial" w:cs="Arial"/>
                                <w:sz w:val="16"/>
                                <w:szCs w:val="16"/>
                              </w:rPr>
                              <w:t>body</w:t>
                            </w:r>
                            <w:proofErr w:type="spellEnd"/>
                            <w:proofErr w:type="gramEnd"/>
                            <w:r>
                              <w:rPr>
                                <w:rFonts w:ascii="Arial" w:hAnsi="Arial" w:cs="Arial"/>
                                <w:sz w:val="16"/>
                                <w:szCs w:val="16"/>
                              </w:rPr>
                              <w:t>&gt;</w:t>
                            </w:r>
                          </w:p>
                          <w:p w14:paraId="4783DAA6" w14:textId="1AC1EA38" w:rsidR="00855DDF" w:rsidRPr="00A46362" w:rsidRDefault="00855DDF" w:rsidP="00A46362">
                            <w:pPr>
                              <w:jc w:val="both"/>
                              <w:rPr>
                                <w:rFonts w:ascii="Arial" w:hAnsi="Arial" w:cs="Arial"/>
                                <w:sz w:val="16"/>
                                <w:szCs w:val="16"/>
                              </w:rPr>
                            </w:pPr>
                            <w:r>
                              <w:rPr>
                                <w:rFonts w:ascii="Arial" w:hAnsi="Arial" w:cs="Arial"/>
                                <w:sz w:val="16"/>
                                <w:szCs w:val="16"/>
                              </w:rPr>
                              <w:t>&lt;/</w:t>
                            </w:r>
                            <w:proofErr w:type="spellStart"/>
                            <w:proofErr w:type="gramStart"/>
                            <w:r>
                              <w:rPr>
                                <w:rFonts w:ascii="Arial" w:hAnsi="Arial" w:cs="Arial"/>
                                <w:sz w:val="16"/>
                                <w:szCs w:val="16"/>
                              </w:rPr>
                              <w:t>html</w:t>
                            </w:r>
                            <w:proofErr w:type="spellEnd"/>
                            <w:proofErr w:type="gramEnd"/>
                            <w:r>
                              <w:rPr>
                                <w:rFonts w:ascii="Arial" w:hAnsi="Arial" w:cs="Arial"/>
                                <w:sz w:val="16"/>
                                <w:szCs w:val="16"/>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C161AD" id="Rectángulo redondeado 27" o:spid="_x0000_s1034" style="position:absolute;left:0;text-align:left;margin-left:212.65pt;margin-top:1.3pt;width:292.15pt;height:28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" fillcolor="#9ecb81 [2169]" strokecolor="#70ad47 [3209]" strokeweight=".5pt">
                <v:fill color2="#8ac066 [2617]" rotate="t" colors="0 #b5d5a7;.5 #aace99;1 #9cca86" focus="100%" type="gradient">
                  <o:fill v:ext="view" type="gradientUnscaled"/>
                </v:fill>
                <v:stroke joinstyle="miter"/>
                <v:textbox>
                  <w:txbxContent>
                    <w:p w14:paraId="2503A436" w14:textId="26E60868" w:rsidR="00855DDF" w:rsidRDefault="00855DDF" w:rsidP="00A46362">
                      <w:pPr>
                        <w:jc w:val="both"/>
                        <w:rPr>
                          <w:rFonts w:ascii="Arial" w:hAnsi="Arial" w:cs="Arial"/>
                          <w:sz w:val="16"/>
                          <w:szCs w:val="16"/>
                        </w:rPr>
                      </w:pPr>
                      <w:r>
                        <w:rPr>
                          <w:rFonts w:ascii="Arial" w:hAnsi="Arial" w:cs="Arial"/>
                          <w:sz w:val="16"/>
                          <w:szCs w:val="16"/>
                        </w:rPr>
                        <w:t>Incluyendo herramientas en un formulario se tiene:</w:t>
                      </w:r>
                    </w:p>
                    <w:p w14:paraId="17BF7486" w14:textId="77777777" w:rsidR="00855DDF" w:rsidRDefault="00855DDF" w:rsidP="00A46362">
                      <w:pPr>
                        <w:jc w:val="both"/>
                        <w:rPr>
                          <w:rFonts w:ascii="Arial" w:hAnsi="Arial" w:cs="Arial"/>
                          <w:sz w:val="16"/>
                          <w:szCs w:val="16"/>
                        </w:rPr>
                      </w:pPr>
                    </w:p>
                    <w:p w14:paraId="379C8AD6" w14:textId="77777777" w:rsidR="00855DDF" w:rsidRPr="00A46362" w:rsidRDefault="00855DDF" w:rsidP="00A46362">
                      <w:pPr>
                        <w:jc w:val="both"/>
                        <w:rPr>
                          <w:rFonts w:ascii="Arial" w:hAnsi="Arial" w:cs="Arial"/>
                          <w:sz w:val="16"/>
                          <w:szCs w:val="16"/>
                        </w:rPr>
                      </w:pPr>
                      <w:proofErr w:type="gramStart"/>
                      <w:r w:rsidRPr="00A46362">
                        <w:rPr>
                          <w:rFonts w:ascii="Arial" w:hAnsi="Arial" w:cs="Arial"/>
                          <w:sz w:val="16"/>
                          <w:szCs w:val="16"/>
                        </w:rPr>
                        <w:t>&lt;!DOCTYPE</w:t>
                      </w:r>
                      <w:proofErr w:type="gramEnd"/>
                      <w:r w:rsidRPr="00A46362">
                        <w:rPr>
                          <w:rFonts w:ascii="Arial" w:hAnsi="Arial" w:cs="Arial"/>
                          <w:sz w:val="16"/>
                          <w:szCs w:val="16"/>
                        </w:rPr>
                        <w:t xml:space="preserve"> HTML&gt;</w:t>
                      </w:r>
                    </w:p>
                    <w:p w14:paraId="0B8701F9" w14:textId="77777777" w:rsidR="00855DDF" w:rsidRPr="00A46362" w:rsidRDefault="00855DDF" w:rsidP="00A46362">
                      <w:pPr>
                        <w:jc w:val="both"/>
                        <w:rPr>
                          <w:rFonts w:ascii="Arial" w:hAnsi="Arial" w:cs="Arial"/>
                          <w:sz w:val="16"/>
                          <w:szCs w:val="16"/>
                        </w:rPr>
                      </w:pPr>
                      <w:r w:rsidRPr="00A46362">
                        <w:rPr>
                          <w:rFonts w:ascii="Arial" w:hAnsi="Arial" w:cs="Arial"/>
                          <w:sz w:val="16"/>
                          <w:szCs w:val="16"/>
                        </w:rPr>
                        <w:t>&lt;</w:t>
                      </w:r>
                      <w:proofErr w:type="spellStart"/>
                      <w:proofErr w:type="gramStart"/>
                      <w:r w:rsidRPr="00A46362">
                        <w:rPr>
                          <w:rFonts w:ascii="Arial" w:hAnsi="Arial" w:cs="Arial"/>
                          <w:sz w:val="16"/>
                          <w:szCs w:val="16"/>
                        </w:rPr>
                        <w:t>html</w:t>
                      </w:r>
                      <w:proofErr w:type="spellEnd"/>
                      <w:proofErr w:type="gramEnd"/>
                      <w:r w:rsidRPr="00A46362">
                        <w:rPr>
                          <w:rFonts w:ascii="Arial" w:hAnsi="Arial" w:cs="Arial"/>
                          <w:sz w:val="16"/>
                          <w:szCs w:val="16"/>
                        </w:rPr>
                        <w:t xml:space="preserve"> </w:t>
                      </w:r>
                      <w:proofErr w:type="spellStart"/>
                      <w:r w:rsidRPr="00A46362">
                        <w:rPr>
                          <w:rFonts w:ascii="Arial" w:hAnsi="Arial" w:cs="Arial"/>
                          <w:sz w:val="16"/>
                          <w:szCs w:val="16"/>
                        </w:rPr>
                        <w:t>lang</w:t>
                      </w:r>
                      <w:proofErr w:type="spellEnd"/>
                      <w:r w:rsidRPr="00A46362">
                        <w:rPr>
                          <w:rFonts w:ascii="Arial" w:hAnsi="Arial" w:cs="Arial"/>
                          <w:sz w:val="16"/>
                          <w:szCs w:val="16"/>
                        </w:rPr>
                        <w:t>=”es”&gt;</w:t>
                      </w:r>
                    </w:p>
                    <w:p w14:paraId="556352D8" w14:textId="77777777" w:rsidR="00855DDF" w:rsidRPr="00A46362" w:rsidRDefault="00855DDF" w:rsidP="00A46362">
                      <w:pPr>
                        <w:jc w:val="both"/>
                        <w:rPr>
                          <w:rFonts w:ascii="Arial" w:hAnsi="Arial" w:cs="Arial"/>
                          <w:sz w:val="16"/>
                          <w:szCs w:val="16"/>
                        </w:rPr>
                      </w:pPr>
                      <w:r w:rsidRPr="00A46362">
                        <w:rPr>
                          <w:rFonts w:ascii="Arial" w:hAnsi="Arial" w:cs="Arial"/>
                          <w:sz w:val="16"/>
                          <w:szCs w:val="16"/>
                        </w:rPr>
                        <w:t>&lt;</w:t>
                      </w:r>
                      <w:proofErr w:type="gramStart"/>
                      <w:r w:rsidRPr="00A46362">
                        <w:rPr>
                          <w:rFonts w:ascii="Arial" w:hAnsi="Arial" w:cs="Arial"/>
                          <w:sz w:val="16"/>
                          <w:szCs w:val="16"/>
                        </w:rPr>
                        <w:t>head</w:t>
                      </w:r>
                      <w:proofErr w:type="gramEnd"/>
                      <w:r w:rsidRPr="00A46362">
                        <w:rPr>
                          <w:rFonts w:ascii="Arial" w:hAnsi="Arial" w:cs="Arial"/>
                          <w:sz w:val="16"/>
                          <w:szCs w:val="16"/>
                        </w:rPr>
                        <w:t>&gt;</w:t>
                      </w:r>
                    </w:p>
                    <w:p w14:paraId="5E6E1ACF" w14:textId="77777777" w:rsidR="00855DDF" w:rsidRPr="00A46362" w:rsidRDefault="00855DDF" w:rsidP="00A46362">
                      <w:pPr>
                        <w:jc w:val="both"/>
                        <w:rPr>
                          <w:rFonts w:ascii="Arial" w:hAnsi="Arial" w:cs="Arial"/>
                          <w:sz w:val="16"/>
                          <w:szCs w:val="16"/>
                        </w:rPr>
                      </w:pPr>
                      <w:r w:rsidRPr="00A46362">
                        <w:rPr>
                          <w:rFonts w:ascii="Arial" w:hAnsi="Arial" w:cs="Arial"/>
                          <w:sz w:val="16"/>
                          <w:szCs w:val="16"/>
                        </w:rPr>
                        <w:t xml:space="preserve">  &lt;</w:t>
                      </w:r>
                      <w:proofErr w:type="gramStart"/>
                      <w:r w:rsidRPr="00A46362">
                        <w:rPr>
                          <w:rFonts w:ascii="Arial" w:hAnsi="Arial" w:cs="Arial"/>
                          <w:sz w:val="16"/>
                          <w:szCs w:val="16"/>
                        </w:rPr>
                        <w:t>meta</w:t>
                      </w:r>
                      <w:proofErr w:type="gramEnd"/>
                      <w:r w:rsidRPr="00A46362">
                        <w:rPr>
                          <w:rFonts w:ascii="Arial" w:hAnsi="Arial" w:cs="Arial"/>
                          <w:sz w:val="16"/>
                          <w:szCs w:val="16"/>
                        </w:rPr>
                        <w:t xml:space="preserve"> </w:t>
                      </w:r>
                      <w:proofErr w:type="spellStart"/>
                      <w:r w:rsidRPr="00A46362">
                        <w:rPr>
                          <w:rFonts w:ascii="Arial" w:hAnsi="Arial" w:cs="Arial"/>
                          <w:sz w:val="16"/>
                          <w:szCs w:val="16"/>
                        </w:rPr>
                        <w:t>charset</w:t>
                      </w:r>
                      <w:proofErr w:type="spellEnd"/>
                      <w:r w:rsidRPr="00A46362">
                        <w:rPr>
                          <w:rFonts w:ascii="Arial" w:hAnsi="Arial" w:cs="Arial"/>
                          <w:sz w:val="16"/>
                          <w:szCs w:val="16"/>
                        </w:rPr>
                        <w:t>=”utf-8”&gt;</w:t>
                      </w:r>
                    </w:p>
                    <w:p w14:paraId="41075815" w14:textId="77777777" w:rsidR="00855DDF" w:rsidRPr="00A46362" w:rsidRDefault="00855DDF" w:rsidP="00A46362">
                      <w:pPr>
                        <w:jc w:val="both"/>
                        <w:rPr>
                          <w:rFonts w:ascii="Arial" w:hAnsi="Arial" w:cs="Arial"/>
                          <w:sz w:val="16"/>
                          <w:szCs w:val="16"/>
                        </w:rPr>
                      </w:pPr>
                      <w:r w:rsidRPr="00A46362">
                        <w:rPr>
                          <w:rFonts w:ascii="Arial" w:hAnsi="Arial" w:cs="Arial"/>
                          <w:sz w:val="16"/>
                          <w:szCs w:val="16"/>
                        </w:rPr>
                        <w:t xml:space="preserve">  &lt;</w:t>
                      </w:r>
                      <w:proofErr w:type="spellStart"/>
                      <w:proofErr w:type="gramStart"/>
                      <w:r w:rsidRPr="00A46362">
                        <w:rPr>
                          <w:rFonts w:ascii="Arial" w:hAnsi="Arial" w:cs="Arial"/>
                          <w:sz w:val="16"/>
                          <w:szCs w:val="16"/>
                        </w:rPr>
                        <w:t>title</w:t>
                      </w:r>
                      <w:proofErr w:type="spellEnd"/>
                      <w:r w:rsidRPr="00A46362">
                        <w:rPr>
                          <w:rFonts w:ascii="Arial" w:hAnsi="Arial" w:cs="Arial"/>
                          <w:sz w:val="16"/>
                          <w:szCs w:val="16"/>
                        </w:rPr>
                        <w:t>&gt;</w:t>
                      </w:r>
                      <w:proofErr w:type="gramEnd"/>
                      <w:r w:rsidRPr="00A46362">
                        <w:rPr>
                          <w:rFonts w:ascii="Arial" w:hAnsi="Arial" w:cs="Arial"/>
                          <w:sz w:val="16"/>
                          <w:szCs w:val="16"/>
                        </w:rPr>
                        <w:t>Formularios&lt;/</w:t>
                      </w:r>
                      <w:proofErr w:type="spellStart"/>
                      <w:r w:rsidRPr="00A46362">
                        <w:rPr>
                          <w:rFonts w:ascii="Arial" w:hAnsi="Arial" w:cs="Arial"/>
                          <w:sz w:val="16"/>
                          <w:szCs w:val="16"/>
                        </w:rPr>
                        <w:t>title</w:t>
                      </w:r>
                      <w:proofErr w:type="spellEnd"/>
                      <w:r w:rsidRPr="00A46362">
                        <w:rPr>
                          <w:rFonts w:ascii="Arial" w:hAnsi="Arial" w:cs="Arial"/>
                          <w:sz w:val="16"/>
                          <w:szCs w:val="16"/>
                        </w:rPr>
                        <w:t>&gt;</w:t>
                      </w:r>
                    </w:p>
                    <w:p w14:paraId="51CAF226" w14:textId="77777777" w:rsidR="00855DDF" w:rsidRPr="00A46362" w:rsidRDefault="00855DDF" w:rsidP="00A46362">
                      <w:pPr>
                        <w:jc w:val="both"/>
                        <w:rPr>
                          <w:rFonts w:ascii="Arial" w:hAnsi="Arial" w:cs="Arial"/>
                          <w:sz w:val="16"/>
                          <w:szCs w:val="16"/>
                        </w:rPr>
                      </w:pPr>
                      <w:r w:rsidRPr="00A46362">
                        <w:rPr>
                          <w:rFonts w:ascii="Arial" w:hAnsi="Arial" w:cs="Arial"/>
                          <w:sz w:val="16"/>
                          <w:szCs w:val="16"/>
                        </w:rPr>
                        <w:t>&lt;/</w:t>
                      </w:r>
                      <w:proofErr w:type="gramStart"/>
                      <w:r w:rsidRPr="00A46362">
                        <w:rPr>
                          <w:rFonts w:ascii="Arial" w:hAnsi="Arial" w:cs="Arial"/>
                          <w:sz w:val="16"/>
                          <w:szCs w:val="16"/>
                        </w:rPr>
                        <w:t>head</w:t>
                      </w:r>
                      <w:proofErr w:type="gramEnd"/>
                      <w:r w:rsidRPr="00A46362">
                        <w:rPr>
                          <w:rFonts w:ascii="Arial" w:hAnsi="Arial" w:cs="Arial"/>
                          <w:sz w:val="16"/>
                          <w:szCs w:val="16"/>
                        </w:rPr>
                        <w:t>&gt;</w:t>
                      </w:r>
                    </w:p>
                    <w:p w14:paraId="71B87172" w14:textId="77777777" w:rsidR="00855DDF" w:rsidRPr="00A46362" w:rsidRDefault="00855DDF" w:rsidP="00A46362">
                      <w:pPr>
                        <w:jc w:val="both"/>
                        <w:rPr>
                          <w:rFonts w:ascii="Arial" w:hAnsi="Arial" w:cs="Arial"/>
                          <w:sz w:val="16"/>
                          <w:szCs w:val="16"/>
                        </w:rPr>
                      </w:pPr>
                      <w:r w:rsidRPr="00A46362">
                        <w:rPr>
                          <w:rFonts w:ascii="Arial" w:hAnsi="Arial" w:cs="Arial"/>
                          <w:sz w:val="16"/>
                          <w:szCs w:val="16"/>
                        </w:rPr>
                        <w:t>&lt;</w:t>
                      </w:r>
                      <w:proofErr w:type="spellStart"/>
                      <w:proofErr w:type="gramStart"/>
                      <w:r w:rsidRPr="00A46362">
                        <w:rPr>
                          <w:rFonts w:ascii="Arial" w:hAnsi="Arial" w:cs="Arial"/>
                          <w:sz w:val="16"/>
                          <w:szCs w:val="16"/>
                        </w:rPr>
                        <w:t>body</w:t>
                      </w:r>
                      <w:proofErr w:type="spellEnd"/>
                      <w:proofErr w:type="gramEnd"/>
                      <w:r w:rsidRPr="00A46362">
                        <w:rPr>
                          <w:rFonts w:ascii="Arial" w:hAnsi="Arial" w:cs="Arial"/>
                          <w:sz w:val="16"/>
                          <w:szCs w:val="16"/>
                        </w:rPr>
                        <w:t>&gt;</w:t>
                      </w:r>
                    </w:p>
                    <w:p w14:paraId="4BE513DB" w14:textId="77777777" w:rsidR="00855DDF" w:rsidRPr="00A46362" w:rsidRDefault="00855DDF" w:rsidP="00A46362">
                      <w:pPr>
                        <w:jc w:val="both"/>
                        <w:rPr>
                          <w:rFonts w:ascii="Arial" w:hAnsi="Arial" w:cs="Arial"/>
                          <w:sz w:val="16"/>
                          <w:szCs w:val="16"/>
                        </w:rPr>
                      </w:pPr>
                      <w:r w:rsidRPr="00A46362">
                        <w:rPr>
                          <w:rFonts w:ascii="Arial" w:hAnsi="Arial" w:cs="Arial"/>
                          <w:sz w:val="16"/>
                          <w:szCs w:val="16"/>
                        </w:rPr>
                        <w:t xml:space="preserve"> &lt;</w:t>
                      </w:r>
                      <w:proofErr w:type="spellStart"/>
                      <w:proofErr w:type="gramStart"/>
                      <w:r w:rsidRPr="00A46362">
                        <w:rPr>
                          <w:rFonts w:ascii="Arial" w:hAnsi="Arial" w:cs="Arial"/>
                          <w:sz w:val="16"/>
                          <w:szCs w:val="16"/>
                        </w:rPr>
                        <w:t>section</w:t>
                      </w:r>
                      <w:proofErr w:type="spellEnd"/>
                      <w:proofErr w:type="gramEnd"/>
                      <w:r w:rsidRPr="00A46362">
                        <w:rPr>
                          <w:rFonts w:ascii="Arial" w:hAnsi="Arial" w:cs="Arial"/>
                          <w:sz w:val="16"/>
                          <w:szCs w:val="16"/>
                        </w:rPr>
                        <w:t>&gt;</w:t>
                      </w:r>
                    </w:p>
                    <w:p w14:paraId="0F23008F" w14:textId="2E3792B3" w:rsidR="00855DDF" w:rsidRDefault="00855DDF" w:rsidP="00A46362">
                      <w:pPr>
                        <w:jc w:val="both"/>
                        <w:rPr>
                          <w:rFonts w:ascii="Arial" w:hAnsi="Arial" w:cs="Arial"/>
                          <w:sz w:val="16"/>
                          <w:szCs w:val="16"/>
                        </w:rPr>
                      </w:pPr>
                      <w:r w:rsidRPr="00A46362">
                        <w:rPr>
                          <w:rFonts w:ascii="Arial" w:hAnsi="Arial" w:cs="Arial"/>
                          <w:sz w:val="16"/>
                          <w:szCs w:val="16"/>
                        </w:rPr>
                        <w:t xml:space="preserve">  &lt;</w:t>
                      </w:r>
                      <w:proofErr w:type="spellStart"/>
                      <w:proofErr w:type="gramStart"/>
                      <w:r w:rsidRPr="00A46362">
                        <w:rPr>
                          <w:rFonts w:ascii="Arial" w:hAnsi="Arial" w:cs="Arial"/>
                          <w:sz w:val="16"/>
                          <w:szCs w:val="16"/>
                        </w:rPr>
                        <w:t>form</w:t>
                      </w:r>
                      <w:proofErr w:type="spellEnd"/>
                      <w:proofErr w:type="gramEnd"/>
                      <w:r w:rsidRPr="00A46362">
                        <w:rPr>
                          <w:rFonts w:ascii="Arial" w:hAnsi="Arial" w:cs="Arial"/>
                          <w:sz w:val="16"/>
                          <w:szCs w:val="16"/>
                        </w:rPr>
                        <w:t xml:space="preserve"> </w:t>
                      </w:r>
                      <w:proofErr w:type="spellStart"/>
                      <w:r w:rsidRPr="00A46362">
                        <w:rPr>
                          <w:rFonts w:ascii="Arial" w:hAnsi="Arial" w:cs="Arial"/>
                          <w:sz w:val="16"/>
                          <w:szCs w:val="16"/>
                        </w:rPr>
                        <w:t>name</w:t>
                      </w:r>
                      <w:proofErr w:type="spellEnd"/>
                      <w:r w:rsidRPr="00A46362">
                        <w:rPr>
                          <w:rFonts w:ascii="Arial" w:hAnsi="Arial" w:cs="Arial"/>
                          <w:sz w:val="16"/>
                          <w:szCs w:val="16"/>
                        </w:rPr>
                        <w:t>=”</w:t>
                      </w:r>
                      <w:proofErr w:type="spellStart"/>
                      <w:r w:rsidRPr="00A46362">
                        <w:rPr>
                          <w:rFonts w:ascii="Arial" w:hAnsi="Arial" w:cs="Arial"/>
                          <w:sz w:val="16"/>
                          <w:szCs w:val="16"/>
                        </w:rPr>
                        <w:t>formulario”method</w:t>
                      </w:r>
                      <w:proofErr w:type="spellEnd"/>
                      <w:r w:rsidRPr="00A46362">
                        <w:rPr>
                          <w:rFonts w:ascii="Arial" w:hAnsi="Arial" w:cs="Arial"/>
                          <w:sz w:val="16"/>
                          <w:szCs w:val="16"/>
                        </w:rPr>
                        <w:t>=”</w:t>
                      </w:r>
                      <w:proofErr w:type="spellStart"/>
                      <w:r w:rsidRPr="00A46362">
                        <w:rPr>
                          <w:rFonts w:ascii="Arial" w:hAnsi="Arial" w:cs="Arial"/>
                          <w:sz w:val="16"/>
                          <w:szCs w:val="16"/>
                        </w:rPr>
                        <w:t>get”Action</w:t>
                      </w:r>
                      <w:proofErr w:type="spellEnd"/>
                      <w:r w:rsidRPr="00A46362">
                        <w:rPr>
                          <w:rFonts w:ascii="Arial" w:hAnsi="Arial" w:cs="Arial"/>
                          <w:sz w:val="16"/>
                          <w:szCs w:val="16"/>
                        </w:rPr>
                        <w:t>=”</w:t>
                      </w:r>
                      <w:proofErr w:type="spellStart"/>
                      <w:r w:rsidRPr="00A46362">
                        <w:rPr>
                          <w:rFonts w:ascii="Arial" w:hAnsi="Arial" w:cs="Arial"/>
                          <w:sz w:val="16"/>
                          <w:szCs w:val="16"/>
                        </w:rPr>
                        <w:t>procesar.php</w:t>
                      </w:r>
                      <w:proofErr w:type="spellEnd"/>
                      <w:r w:rsidRPr="00A46362">
                        <w:rPr>
                          <w:rFonts w:ascii="Arial" w:hAnsi="Arial" w:cs="Arial"/>
                          <w:sz w:val="16"/>
                          <w:szCs w:val="16"/>
                        </w:rPr>
                        <w:t>”&gt;</w:t>
                      </w:r>
                    </w:p>
                    <w:p w14:paraId="219490DB" w14:textId="34852DB4" w:rsidR="00855DDF" w:rsidRDefault="00855DDF" w:rsidP="00A46362">
                      <w:pPr>
                        <w:jc w:val="both"/>
                        <w:rPr>
                          <w:rFonts w:ascii="Arial" w:hAnsi="Arial" w:cs="Arial"/>
                          <w:sz w:val="16"/>
                          <w:szCs w:val="16"/>
                        </w:rPr>
                      </w:pPr>
                      <w:r>
                        <w:rPr>
                          <w:rFonts w:ascii="Arial" w:hAnsi="Arial" w:cs="Arial"/>
                          <w:sz w:val="16"/>
                          <w:szCs w:val="16"/>
                        </w:rPr>
                        <w:t xml:space="preserve">     &lt;p&gt;&lt;input </w:t>
                      </w:r>
                      <w:proofErr w:type="spellStart"/>
                      <w:r>
                        <w:rPr>
                          <w:rFonts w:ascii="Arial" w:hAnsi="Arial" w:cs="Arial"/>
                          <w:sz w:val="16"/>
                          <w:szCs w:val="16"/>
                        </w:rPr>
                        <w:t>type</w:t>
                      </w:r>
                      <w:proofErr w:type="spellEnd"/>
                      <w:r>
                        <w:rPr>
                          <w:rFonts w:ascii="Arial" w:hAnsi="Arial" w:cs="Arial"/>
                          <w:sz w:val="16"/>
                          <w:szCs w:val="16"/>
                        </w:rPr>
                        <w:t>=”</w:t>
                      </w:r>
                      <w:proofErr w:type="spellStart"/>
                      <w:r>
                        <w:rPr>
                          <w:rFonts w:ascii="Arial" w:hAnsi="Arial" w:cs="Arial"/>
                          <w:sz w:val="16"/>
                          <w:szCs w:val="16"/>
                        </w:rPr>
                        <w:t>text</w:t>
                      </w:r>
                      <w:proofErr w:type="spellEnd"/>
                      <w:r>
                        <w:rPr>
                          <w:rFonts w:ascii="Arial" w:hAnsi="Arial" w:cs="Arial"/>
                          <w:sz w:val="16"/>
                          <w:szCs w:val="16"/>
                        </w:rPr>
                        <w:t xml:space="preserve"> </w:t>
                      </w:r>
                      <w:proofErr w:type="spellStart"/>
                      <w:r>
                        <w:rPr>
                          <w:rFonts w:ascii="Arial" w:hAnsi="Arial" w:cs="Arial"/>
                          <w:sz w:val="16"/>
                          <w:szCs w:val="16"/>
                        </w:rPr>
                        <w:t>name</w:t>
                      </w:r>
                      <w:proofErr w:type="spellEnd"/>
                      <w:r>
                        <w:rPr>
                          <w:rFonts w:ascii="Arial" w:hAnsi="Arial" w:cs="Arial"/>
                          <w:sz w:val="16"/>
                          <w:szCs w:val="16"/>
                        </w:rPr>
                        <w:t>=”nombre”&gt;&lt;/p&gt;</w:t>
                      </w:r>
                    </w:p>
                    <w:p w14:paraId="74372B8D" w14:textId="5CC4C10B" w:rsidR="00855DDF" w:rsidRDefault="00855DDF" w:rsidP="00A46362">
                      <w:pPr>
                        <w:jc w:val="both"/>
                        <w:rPr>
                          <w:rFonts w:ascii="Arial" w:hAnsi="Arial" w:cs="Arial"/>
                          <w:sz w:val="16"/>
                          <w:szCs w:val="16"/>
                        </w:rPr>
                      </w:pPr>
                      <w:r>
                        <w:rPr>
                          <w:rFonts w:ascii="Arial" w:hAnsi="Arial" w:cs="Arial"/>
                          <w:sz w:val="16"/>
                          <w:szCs w:val="16"/>
                        </w:rPr>
                        <w:t xml:space="preserve">     &lt;p&gt;&lt;input </w:t>
                      </w:r>
                      <w:proofErr w:type="spellStart"/>
                      <w:r>
                        <w:rPr>
                          <w:rFonts w:ascii="Arial" w:hAnsi="Arial" w:cs="Arial"/>
                          <w:sz w:val="16"/>
                          <w:szCs w:val="16"/>
                        </w:rPr>
                        <w:t>type</w:t>
                      </w:r>
                      <w:proofErr w:type="spellEnd"/>
                      <w:r>
                        <w:rPr>
                          <w:rFonts w:ascii="Arial" w:hAnsi="Arial" w:cs="Arial"/>
                          <w:sz w:val="16"/>
                          <w:szCs w:val="16"/>
                        </w:rPr>
                        <w:t>=”</w:t>
                      </w:r>
                      <w:proofErr w:type="spellStart"/>
                      <w:r>
                        <w:rPr>
                          <w:rFonts w:ascii="Arial" w:hAnsi="Arial" w:cs="Arial"/>
                          <w:sz w:val="16"/>
                          <w:szCs w:val="16"/>
                        </w:rPr>
                        <w:t>text”name</w:t>
                      </w:r>
                      <w:proofErr w:type="spellEnd"/>
                      <w:r>
                        <w:rPr>
                          <w:rFonts w:ascii="Arial" w:hAnsi="Arial" w:cs="Arial"/>
                          <w:sz w:val="16"/>
                          <w:szCs w:val="16"/>
                        </w:rPr>
                        <w:t>=”edad”&gt;&gt;/p&gt;</w:t>
                      </w:r>
                    </w:p>
                    <w:p w14:paraId="032E9D4A" w14:textId="3BD45A2F" w:rsidR="00855DDF" w:rsidRDefault="00855DDF" w:rsidP="00A46362">
                      <w:pPr>
                        <w:jc w:val="both"/>
                        <w:rPr>
                          <w:rFonts w:ascii="Arial" w:hAnsi="Arial" w:cs="Arial"/>
                          <w:sz w:val="16"/>
                          <w:szCs w:val="16"/>
                        </w:rPr>
                      </w:pPr>
                      <w:r>
                        <w:rPr>
                          <w:rFonts w:ascii="Arial" w:hAnsi="Arial" w:cs="Arial"/>
                          <w:sz w:val="16"/>
                          <w:szCs w:val="16"/>
                        </w:rPr>
                        <w:t xml:space="preserve">     &lt;p&gt;&lt;input </w:t>
                      </w:r>
                      <w:proofErr w:type="spellStart"/>
                      <w:r>
                        <w:rPr>
                          <w:rFonts w:ascii="Arial" w:hAnsi="Arial" w:cs="Arial"/>
                          <w:sz w:val="16"/>
                          <w:szCs w:val="16"/>
                        </w:rPr>
                        <w:t>type</w:t>
                      </w:r>
                      <w:proofErr w:type="spellEnd"/>
                      <w:r>
                        <w:rPr>
                          <w:rFonts w:ascii="Arial" w:hAnsi="Arial" w:cs="Arial"/>
                          <w:sz w:val="16"/>
                          <w:szCs w:val="16"/>
                        </w:rPr>
                        <w:t>=”</w:t>
                      </w:r>
                      <w:proofErr w:type="spellStart"/>
                      <w:r>
                        <w:rPr>
                          <w:rFonts w:ascii="Arial" w:hAnsi="Arial" w:cs="Arial"/>
                          <w:sz w:val="16"/>
                          <w:szCs w:val="16"/>
                        </w:rPr>
                        <w:t>submit</w:t>
                      </w:r>
                      <w:proofErr w:type="spellEnd"/>
                      <w:r>
                        <w:rPr>
                          <w:rFonts w:ascii="Arial" w:hAnsi="Arial" w:cs="Arial"/>
                          <w:sz w:val="16"/>
                          <w:szCs w:val="16"/>
                        </w:rPr>
                        <w:t>”&gt;&lt;/p&gt;</w:t>
                      </w:r>
                    </w:p>
                    <w:p w14:paraId="5C947E56" w14:textId="4287B8B5" w:rsidR="00855DDF" w:rsidRDefault="00855DDF" w:rsidP="00A46362">
                      <w:pPr>
                        <w:jc w:val="both"/>
                        <w:rPr>
                          <w:rFonts w:ascii="Arial" w:hAnsi="Arial" w:cs="Arial"/>
                          <w:sz w:val="16"/>
                          <w:szCs w:val="16"/>
                        </w:rPr>
                      </w:pPr>
                      <w:r>
                        <w:rPr>
                          <w:rFonts w:ascii="Arial" w:hAnsi="Arial" w:cs="Arial"/>
                          <w:sz w:val="16"/>
                          <w:szCs w:val="16"/>
                        </w:rPr>
                        <w:t xml:space="preserve">  &lt;/</w:t>
                      </w:r>
                      <w:proofErr w:type="spellStart"/>
                      <w:proofErr w:type="gramStart"/>
                      <w:r>
                        <w:rPr>
                          <w:rFonts w:ascii="Arial" w:hAnsi="Arial" w:cs="Arial"/>
                          <w:sz w:val="16"/>
                          <w:szCs w:val="16"/>
                        </w:rPr>
                        <w:t>form</w:t>
                      </w:r>
                      <w:proofErr w:type="spellEnd"/>
                      <w:proofErr w:type="gramEnd"/>
                      <w:r>
                        <w:rPr>
                          <w:rFonts w:ascii="Arial" w:hAnsi="Arial" w:cs="Arial"/>
                          <w:sz w:val="16"/>
                          <w:szCs w:val="16"/>
                        </w:rPr>
                        <w:t>&gt;</w:t>
                      </w:r>
                    </w:p>
                    <w:p w14:paraId="6BC5CA53" w14:textId="2EE1B662" w:rsidR="00855DDF" w:rsidRDefault="00855DDF" w:rsidP="00A46362">
                      <w:pPr>
                        <w:jc w:val="both"/>
                        <w:rPr>
                          <w:rFonts w:ascii="Arial" w:hAnsi="Arial" w:cs="Arial"/>
                          <w:sz w:val="16"/>
                          <w:szCs w:val="16"/>
                        </w:rPr>
                      </w:pPr>
                      <w:r>
                        <w:rPr>
                          <w:rFonts w:ascii="Arial" w:hAnsi="Arial" w:cs="Arial"/>
                          <w:sz w:val="16"/>
                          <w:szCs w:val="16"/>
                        </w:rPr>
                        <w:t xml:space="preserve">  &lt;/</w:t>
                      </w:r>
                      <w:proofErr w:type="spellStart"/>
                      <w:proofErr w:type="gramStart"/>
                      <w:r>
                        <w:rPr>
                          <w:rFonts w:ascii="Arial" w:hAnsi="Arial" w:cs="Arial"/>
                          <w:sz w:val="16"/>
                          <w:szCs w:val="16"/>
                        </w:rPr>
                        <w:t>section</w:t>
                      </w:r>
                      <w:proofErr w:type="spellEnd"/>
                      <w:proofErr w:type="gramEnd"/>
                      <w:r>
                        <w:rPr>
                          <w:rFonts w:ascii="Arial" w:hAnsi="Arial" w:cs="Arial"/>
                          <w:sz w:val="16"/>
                          <w:szCs w:val="16"/>
                        </w:rPr>
                        <w:t>&gt;</w:t>
                      </w:r>
                    </w:p>
                    <w:p w14:paraId="25F1562F" w14:textId="02D88570" w:rsidR="00855DDF" w:rsidRDefault="00855DDF" w:rsidP="00A46362">
                      <w:pPr>
                        <w:jc w:val="both"/>
                        <w:rPr>
                          <w:rFonts w:ascii="Arial" w:hAnsi="Arial" w:cs="Arial"/>
                          <w:sz w:val="16"/>
                          <w:szCs w:val="16"/>
                        </w:rPr>
                      </w:pPr>
                      <w:r>
                        <w:rPr>
                          <w:rFonts w:ascii="Arial" w:hAnsi="Arial" w:cs="Arial"/>
                          <w:sz w:val="16"/>
                          <w:szCs w:val="16"/>
                        </w:rPr>
                        <w:t xml:space="preserve"> &lt;/</w:t>
                      </w:r>
                      <w:proofErr w:type="spellStart"/>
                      <w:proofErr w:type="gramStart"/>
                      <w:r>
                        <w:rPr>
                          <w:rFonts w:ascii="Arial" w:hAnsi="Arial" w:cs="Arial"/>
                          <w:sz w:val="16"/>
                          <w:szCs w:val="16"/>
                        </w:rPr>
                        <w:t>body</w:t>
                      </w:r>
                      <w:proofErr w:type="spellEnd"/>
                      <w:proofErr w:type="gramEnd"/>
                      <w:r>
                        <w:rPr>
                          <w:rFonts w:ascii="Arial" w:hAnsi="Arial" w:cs="Arial"/>
                          <w:sz w:val="16"/>
                          <w:szCs w:val="16"/>
                        </w:rPr>
                        <w:t>&gt;</w:t>
                      </w:r>
                    </w:p>
                    <w:p w14:paraId="4783DAA6" w14:textId="1AC1EA38" w:rsidR="00855DDF" w:rsidRPr="00A46362" w:rsidRDefault="00855DDF" w:rsidP="00A46362">
                      <w:pPr>
                        <w:jc w:val="both"/>
                        <w:rPr>
                          <w:rFonts w:ascii="Arial" w:hAnsi="Arial" w:cs="Arial"/>
                          <w:sz w:val="16"/>
                          <w:szCs w:val="16"/>
                        </w:rPr>
                      </w:pPr>
                      <w:r>
                        <w:rPr>
                          <w:rFonts w:ascii="Arial" w:hAnsi="Arial" w:cs="Arial"/>
                          <w:sz w:val="16"/>
                          <w:szCs w:val="16"/>
                        </w:rPr>
                        <w:t>&lt;/</w:t>
                      </w:r>
                      <w:proofErr w:type="spellStart"/>
                      <w:proofErr w:type="gramStart"/>
                      <w:r>
                        <w:rPr>
                          <w:rFonts w:ascii="Arial" w:hAnsi="Arial" w:cs="Arial"/>
                          <w:sz w:val="16"/>
                          <w:szCs w:val="16"/>
                        </w:rPr>
                        <w:t>html</w:t>
                      </w:r>
                      <w:proofErr w:type="spellEnd"/>
                      <w:proofErr w:type="gramEnd"/>
                      <w:r>
                        <w:rPr>
                          <w:rFonts w:ascii="Arial" w:hAnsi="Arial" w:cs="Arial"/>
                          <w:sz w:val="16"/>
                          <w:szCs w:val="16"/>
                        </w:rPr>
                        <w:t>&gt;</w:t>
                      </w:r>
                    </w:p>
                  </w:txbxContent>
                </v:textbox>
              </v:roundrect>
            </w:pict>
          </mc:Fallback>
        </mc:AlternateContent>
      </w:r>
    </w:p>
    <w:p w14:paraId="7B74BB6B" w14:textId="281A2293" w:rsidR="0093178C" w:rsidRPr="00A46362" w:rsidRDefault="008C2B1A" w:rsidP="0093178C">
      <w:pPr>
        <w:pStyle w:val="Piedepgina"/>
        <w:tabs>
          <w:tab w:val="clear" w:pos="4252"/>
          <w:tab w:val="clear" w:pos="8504"/>
        </w:tabs>
        <w:spacing w:line="360" w:lineRule="auto"/>
        <w:ind w:left="-851"/>
        <w:jc w:val="both"/>
        <w:rPr>
          <w:rFonts w:ascii="Arial" w:hAnsi="Arial" w:cs="Arial"/>
          <w:b/>
          <w:sz w:val="18"/>
          <w:szCs w:val="18"/>
        </w:rPr>
      </w:pPr>
      <w:r w:rsidRPr="00A46362">
        <w:rPr>
          <w:rFonts w:ascii="Arial" w:hAnsi="Arial" w:cs="Arial"/>
          <w:b/>
          <w:sz w:val="18"/>
          <w:szCs w:val="18"/>
        </w:rPr>
        <w:t>Definir formulario genérico:</w:t>
      </w:r>
    </w:p>
    <w:p w14:paraId="4BCD9000" w14:textId="5FAAA121" w:rsidR="008C2B1A" w:rsidRDefault="008C2B1A" w:rsidP="0093178C">
      <w:pPr>
        <w:pStyle w:val="Piedepgina"/>
        <w:tabs>
          <w:tab w:val="clear" w:pos="4252"/>
          <w:tab w:val="clear" w:pos="8504"/>
        </w:tabs>
        <w:spacing w:line="360" w:lineRule="auto"/>
        <w:ind w:left="-851"/>
        <w:jc w:val="both"/>
        <w:rPr>
          <w:rFonts w:ascii="Arial" w:hAnsi="Arial" w:cs="Arial"/>
          <w:sz w:val="18"/>
          <w:szCs w:val="18"/>
        </w:rPr>
      </w:pPr>
      <w:proofErr w:type="gramStart"/>
      <w:r>
        <w:rPr>
          <w:rFonts w:ascii="Arial" w:hAnsi="Arial" w:cs="Arial"/>
          <w:sz w:val="18"/>
          <w:szCs w:val="18"/>
        </w:rPr>
        <w:t>&lt;!DOCTYPE</w:t>
      </w:r>
      <w:proofErr w:type="gramEnd"/>
      <w:r>
        <w:rPr>
          <w:rFonts w:ascii="Arial" w:hAnsi="Arial" w:cs="Arial"/>
          <w:sz w:val="18"/>
          <w:szCs w:val="18"/>
        </w:rPr>
        <w:t xml:space="preserve"> HTML&gt;</w:t>
      </w:r>
    </w:p>
    <w:p w14:paraId="2FF45D6F" w14:textId="5D9E4C27" w:rsidR="008C2B1A" w:rsidRDefault="008C2B1A" w:rsidP="0093178C">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w:t>
      </w:r>
      <w:proofErr w:type="spellStart"/>
      <w:proofErr w:type="gramStart"/>
      <w:r>
        <w:rPr>
          <w:rFonts w:ascii="Arial" w:hAnsi="Arial" w:cs="Arial"/>
          <w:sz w:val="18"/>
          <w:szCs w:val="18"/>
        </w:rPr>
        <w:t>html</w:t>
      </w:r>
      <w:proofErr w:type="spellEnd"/>
      <w:proofErr w:type="gramEnd"/>
      <w:r>
        <w:rPr>
          <w:rFonts w:ascii="Arial" w:hAnsi="Arial" w:cs="Arial"/>
          <w:sz w:val="18"/>
          <w:szCs w:val="18"/>
        </w:rPr>
        <w:t xml:space="preserve"> </w:t>
      </w:r>
      <w:proofErr w:type="spellStart"/>
      <w:r>
        <w:rPr>
          <w:rFonts w:ascii="Arial" w:hAnsi="Arial" w:cs="Arial"/>
          <w:sz w:val="18"/>
          <w:szCs w:val="18"/>
        </w:rPr>
        <w:t>lang</w:t>
      </w:r>
      <w:proofErr w:type="spellEnd"/>
      <w:r>
        <w:rPr>
          <w:rFonts w:ascii="Arial" w:hAnsi="Arial" w:cs="Arial"/>
          <w:sz w:val="18"/>
          <w:szCs w:val="18"/>
        </w:rPr>
        <w:t>=”es”&gt;</w:t>
      </w:r>
    </w:p>
    <w:p w14:paraId="1CDC6AEF" w14:textId="60233FE8" w:rsidR="008C2B1A" w:rsidRDefault="008C2B1A" w:rsidP="0093178C">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w:t>
      </w:r>
      <w:proofErr w:type="gramStart"/>
      <w:r>
        <w:rPr>
          <w:rFonts w:ascii="Arial" w:hAnsi="Arial" w:cs="Arial"/>
          <w:sz w:val="18"/>
          <w:szCs w:val="18"/>
        </w:rPr>
        <w:t>head</w:t>
      </w:r>
      <w:proofErr w:type="gramEnd"/>
      <w:r>
        <w:rPr>
          <w:rFonts w:ascii="Arial" w:hAnsi="Arial" w:cs="Arial"/>
          <w:sz w:val="18"/>
          <w:szCs w:val="18"/>
        </w:rPr>
        <w:t>&gt;</w:t>
      </w:r>
    </w:p>
    <w:p w14:paraId="435788C3" w14:textId="6A1D776E" w:rsidR="008C2B1A" w:rsidRDefault="008C2B1A" w:rsidP="0093178C">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gramStart"/>
      <w:r>
        <w:rPr>
          <w:rFonts w:ascii="Arial" w:hAnsi="Arial" w:cs="Arial"/>
          <w:sz w:val="18"/>
          <w:szCs w:val="18"/>
        </w:rPr>
        <w:t>meta</w:t>
      </w:r>
      <w:proofErr w:type="gramEnd"/>
      <w:r>
        <w:rPr>
          <w:rFonts w:ascii="Arial" w:hAnsi="Arial" w:cs="Arial"/>
          <w:sz w:val="18"/>
          <w:szCs w:val="18"/>
        </w:rPr>
        <w:t xml:space="preserve"> </w:t>
      </w:r>
      <w:proofErr w:type="spellStart"/>
      <w:r>
        <w:rPr>
          <w:rFonts w:ascii="Arial" w:hAnsi="Arial" w:cs="Arial"/>
          <w:sz w:val="18"/>
          <w:szCs w:val="18"/>
        </w:rPr>
        <w:t>charset</w:t>
      </w:r>
      <w:proofErr w:type="spellEnd"/>
      <w:r>
        <w:rPr>
          <w:rFonts w:ascii="Arial" w:hAnsi="Arial" w:cs="Arial"/>
          <w:sz w:val="18"/>
          <w:szCs w:val="18"/>
        </w:rPr>
        <w:t>=”utf-8”&gt;</w:t>
      </w:r>
    </w:p>
    <w:p w14:paraId="077BA962" w14:textId="5C1FAB36" w:rsidR="008C2B1A" w:rsidRDefault="008C2B1A"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title</w:t>
      </w:r>
      <w:proofErr w:type="spellEnd"/>
      <w:r>
        <w:rPr>
          <w:rFonts w:ascii="Arial" w:hAnsi="Arial" w:cs="Arial"/>
          <w:sz w:val="18"/>
          <w:szCs w:val="18"/>
        </w:rPr>
        <w:t>&gt;</w:t>
      </w:r>
      <w:proofErr w:type="gramEnd"/>
      <w:r>
        <w:rPr>
          <w:rFonts w:ascii="Arial" w:hAnsi="Arial" w:cs="Arial"/>
          <w:sz w:val="18"/>
          <w:szCs w:val="18"/>
        </w:rPr>
        <w:t>Formularios&lt;/</w:t>
      </w:r>
      <w:proofErr w:type="spellStart"/>
      <w:r>
        <w:rPr>
          <w:rFonts w:ascii="Arial" w:hAnsi="Arial" w:cs="Arial"/>
          <w:sz w:val="18"/>
          <w:szCs w:val="18"/>
        </w:rPr>
        <w:t>title</w:t>
      </w:r>
      <w:proofErr w:type="spellEnd"/>
      <w:r>
        <w:rPr>
          <w:rFonts w:ascii="Arial" w:hAnsi="Arial" w:cs="Arial"/>
          <w:sz w:val="18"/>
          <w:szCs w:val="18"/>
        </w:rPr>
        <w:t>&gt;</w:t>
      </w:r>
    </w:p>
    <w:p w14:paraId="45F81939" w14:textId="0F309D9D" w:rsidR="008C2B1A" w:rsidRDefault="008C2B1A"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w:t>
      </w:r>
      <w:proofErr w:type="gramStart"/>
      <w:r>
        <w:rPr>
          <w:rFonts w:ascii="Arial" w:hAnsi="Arial" w:cs="Arial"/>
          <w:sz w:val="18"/>
          <w:szCs w:val="18"/>
        </w:rPr>
        <w:t>head</w:t>
      </w:r>
      <w:proofErr w:type="gramEnd"/>
      <w:r>
        <w:rPr>
          <w:rFonts w:ascii="Arial" w:hAnsi="Arial" w:cs="Arial"/>
          <w:sz w:val="18"/>
          <w:szCs w:val="18"/>
        </w:rPr>
        <w:t>&gt;</w:t>
      </w:r>
    </w:p>
    <w:p w14:paraId="571B3F64" w14:textId="6A07AA01" w:rsidR="008C2B1A" w:rsidRDefault="008C2B1A"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w:t>
      </w:r>
      <w:proofErr w:type="spellStart"/>
      <w:proofErr w:type="gramStart"/>
      <w:r>
        <w:rPr>
          <w:rFonts w:ascii="Arial" w:hAnsi="Arial" w:cs="Arial"/>
          <w:sz w:val="18"/>
          <w:szCs w:val="18"/>
        </w:rPr>
        <w:t>body</w:t>
      </w:r>
      <w:proofErr w:type="spellEnd"/>
      <w:proofErr w:type="gramEnd"/>
      <w:r>
        <w:rPr>
          <w:rFonts w:ascii="Arial" w:hAnsi="Arial" w:cs="Arial"/>
          <w:sz w:val="18"/>
          <w:szCs w:val="18"/>
        </w:rPr>
        <w:t>&gt;</w:t>
      </w:r>
    </w:p>
    <w:p w14:paraId="4311DC5A" w14:textId="50BC62EE" w:rsidR="008C2B1A" w:rsidRDefault="008C2B1A"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section</w:t>
      </w:r>
      <w:proofErr w:type="spellEnd"/>
      <w:proofErr w:type="gramEnd"/>
      <w:r>
        <w:rPr>
          <w:rFonts w:ascii="Arial" w:hAnsi="Arial" w:cs="Arial"/>
          <w:sz w:val="18"/>
          <w:szCs w:val="18"/>
        </w:rPr>
        <w:t>&gt;</w:t>
      </w:r>
    </w:p>
    <w:p w14:paraId="2EFC29BF" w14:textId="623A3123" w:rsidR="008C2B1A" w:rsidRDefault="008C2B1A" w:rsidP="00A765A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form</w:t>
      </w:r>
      <w:proofErr w:type="spellEnd"/>
      <w:proofErr w:type="gramEnd"/>
      <w:r>
        <w:rPr>
          <w:rFonts w:ascii="Arial" w:hAnsi="Arial" w:cs="Arial"/>
          <w:sz w:val="18"/>
          <w:szCs w:val="18"/>
        </w:rPr>
        <w:t xml:space="preserve"> </w:t>
      </w:r>
      <w:proofErr w:type="spellStart"/>
      <w:r>
        <w:rPr>
          <w:rFonts w:ascii="Arial" w:hAnsi="Arial" w:cs="Arial"/>
          <w:sz w:val="18"/>
          <w:szCs w:val="18"/>
        </w:rPr>
        <w:t>name</w:t>
      </w:r>
      <w:proofErr w:type="spellEnd"/>
      <w:r>
        <w:rPr>
          <w:rFonts w:ascii="Arial" w:hAnsi="Arial" w:cs="Arial"/>
          <w:sz w:val="18"/>
          <w:szCs w:val="18"/>
        </w:rPr>
        <w:t>=”</w:t>
      </w:r>
      <w:proofErr w:type="spellStart"/>
      <w:r>
        <w:rPr>
          <w:rFonts w:ascii="Arial" w:hAnsi="Arial" w:cs="Arial"/>
          <w:sz w:val="18"/>
          <w:szCs w:val="18"/>
        </w:rPr>
        <w:t>formulario”method</w:t>
      </w:r>
      <w:proofErr w:type="spellEnd"/>
      <w:r>
        <w:rPr>
          <w:rFonts w:ascii="Arial" w:hAnsi="Arial" w:cs="Arial"/>
          <w:sz w:val="18"/>
          <w:szCs w:val="18"/>
        </w:rPr>
        <w:t>=”</w:t>
      </w:r>
      <w:proofErr w:type="spellStart"/>
      <w:r>
        <w:rPr>
          <w:rFonts w:ascii="Arial" w:hAnsi="Arial" w:cs="Arial"/>
          <w:sz w:val="18"/>
          <w:szCs w:val="18"/>
        </w:rPr>
        <w:t>get”Action</w:t>
      </w:r>
      <w:proofErr w:type="spellEnd"/>
      <w:r>
        <w:rPr>
          <w:rFonts w:ascii="Arial" w:hAnsi="Arial" w:cs="Arial"/>
          <w:sz w:val="18"/>
          <w:szCs w:val="18"/>
        </w:rPr>
        <w:t>=”</w:t>
      </w:r>
      <w:proofErr w:type="spellStart"/>
      <w:r>
        <w:rPr>
          <w:rFonts w:ascii="Arial" w:hAnsi="Arial" w:cs="Arial"/>
          <w:sz w:val="18"/>
          <w:szCs w:val="18"/>
        </w:rPr>
        <w:t>procesar.php</w:t>
      </w:r>
      <w:proofErr w:type="spellEnd"/>
      <w:r>
        <w:rPr>
          <w:rFonts w:ascii="Arial" w:hAnsi="Arial" w:cs="Arial"/>
          <w:sz w:val="18"/>
          <w:szCs w:val="18"/>
        </w:rPr>
        <w:t>”&gt;</w:t>
      </w:r>
    </w:p>
    <w:p w14:paraId="1ADA3D8F" w14:textId="448018B7" w:rsidR="008C2B1A" w:rsidRDefault="008C2B1A"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form</w:t>
      </w:r>
      <w:proofErr w:type="spellEnd"/>
      <w:proofErr w:type="gramEnd"/>
      <w:r>
        <w:rPr>
          <w:rFonts w:ascii="Arial" w:hAnsi="Arial" w:cs="Arial"/>
          <w:sz w:val="18"/>
          <w:szCs w:val="18"/>
        </w:rPr>
        <w:t>&gt;</w:t>
      </w:r>
    </w:p>
    <w:p w14:paraId="01410B70" w14:textId="2E33C875" w:rsidR="008C2B1A" w:rsidRDefault="008C2B1A"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section</w:t>
      </w:r>
      <w:proofErr w:type="spellEnd"/>
      <w:proofErr w:type="gramEnd"/>
      <w:r>
        <w:rPr>
          <w:rFonts w:ascii="Arial" w:hAnsi="Arial" w:cs="Arial"/>
          <w:sz w:val="18"/>
          <w:szCs w:val="18"/>
        </w:rPr>
        <w:t>&gt;</w:t>
      </w:r>
    </w:p>
    <w:p w14:paraId="139E04E0" w14:textId="661D5084" w:rsidR="008C2B1A" w:rsidRDefault="008C2B1A"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w:t>
      </w:r>
      <w:proofErr w:type="spellStart"/>
      <w:proofErr w:type="gramStart"/>
      <w:r>
        <w:rPr>
          <w:rFonts w:ascii="Arial" w:hAnsi="Arial" w:cs="Arial"/>
          <w:sz w:val="18"/>
          <w:szCs w:val="18"/>
        </w:rPr>
        <w:t>body</w:t>
      </w:r>
      <w:proofErr w:type="spellEnd"/>
      <w:proofErr w:type="gramEnd"/>
      <w:r>
        <w:rPr>
          <w:rFonts w:ascii="Arial" w:hAnsi="Arial" w:cs="Arial"/>
          <w:sz w:val="18"/>
          <w:szCs w:val="18"/>
        </w:rPr>
        <w:t>&gt;</w:t>
      </w:r>
    </w:p>
    <w:p w14:paraId="54ADB996" w14:textId="77777777" w:rsidR="00A765AB" w:rsidRDefault="008C2B1A" w:rsidP="00A765A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w:t>
      </w:r>
      <w:proofErr w:type="spellStart"/>
      <w:proofErr w:type="gramStart"/>
      <w:r>
        <w:rPr>
          <w:rFonts w:ascii="Arial" w:hAnsi="Arial" w:cs="Arial"/>
          <w:sz w:val="18"/>
          <w:szCs w:val="18"/>
        </w:rPr>
        <w:t>html</w:t>
      </w:r>
      <w:proofErr w:type="spellEnd"/>
      <w:proofErr w:type="gramEnd"/>
      <w:r>
        <w:rPr>
          <w:rFonts w:ascii="Arial" w:hAnsi="Arial" w:cs="Arial"/>
          <w:sz w:val="18"/>
          <w:szCs w:val="18"/>
        </w:rPr>
        <w:t>&gt;</w:t>
      </w:r>
    </w:p>
    <w:p w14:paraId="6D7BE613" w14:textId="77777777" w:rsidR="00A765AB" w:rsidRDefault="00A765AB" w:rsidP="00A765AB">
      <w:pPr>
        <w:pStyle w:val="Piedepgina"/>
        <w:tabs>
          <w:tab w:val="clear" w:pos="4252"/>
          <w:tab w:val="clear" w:pos="8504"/>
        </w:tabs>
        <w:spacing w:line="360" w:lineRule="auto"/>
        <w:ind w:left="-851"/>
        <w:jc w:val="both"/>
        <w:rPr>
          <w:rFonts w:ascii="Arial" w:hAnsi="Arial" w:cs="Arial"/>
          <w:sz w:val="18"/>
          <w:szCs w:val="18"/>
        </w:rPr>
      </w:pPr>
    </w:p>
    <w:p w14:paraId="41D83EDE" w14:textId="27B593D3" w:rsidR="00A765AB" w:rsidRDefault="00A765AB" w:rsidP="00A765A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Con estas partes del código vamos extendiéndolo en cuanto a</w:t>
      </w:r>
    </w:p>
    <w:p w14:paraId="704603EF" w14:textId="5AC70B50" w:rsidR="00A765AB" w:rsidRDefault="00A765AB" w:rsidP="001A7A01">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Las necesidades del proyecto.</w:t>
      </w:r>
    </w:p>
    <w:p w14:paraId="2109D41B" w14:textId="18AB6135" w:rsidR="001A7A01" w:rsidRDefault="00840124" w:rsidP="001A7A01">
      <w:pPr>
        <w:pStyle w:val="Piedepgina"/>
        <w:tabs>
          <w:tab w:val="clear" w:pos="4252"/>
          <w:tab w:val="clear" w:pos="8504"/>
        </w:tabs>
        <w:spacing w:line="360" w:lineRule="auto"/>
        <w:ind w:left="-851"/>
        <w:jc w:val="both"/>
        <w:rPr>
          <w:rFonts w:ascii="Arial" w:hAnsi="Arial" w:cs="Arial"/>
          <w:b/>
          <w:sz w:val="18"/>
          <w:szCs w:val="18"/>
        </w:rPr>
      </w:pPr>
      <w:r>
        <w:rPr>
          <w:rFonts w:ascii="Arial" w:hAnsi="Arial" w:cs="Arial"/>
          <w:b/>
          <w:noProof/>
          <w:sz w:val="18"/>
          <w:szCs w:val="18"/>
          <w:lang w:val="es-MX" w:eastAsia="es-MX"/>
        </w:rPr>
        <w:lastRenderedPageBreak/>
        <mc:AlternateContent>
          <mc:Choice Requires="wps">
            <w:drawing>
              <wp:anchor distT="0" distB="0" distL="114300" distR="114300" simplePos="0" relativeHeight="251684864" behindDoc="0" locked="0" layoutInCell="1" allowOverlap="1" wp14:anchorId="0B0C4AE1" wp14:editId="74CC65F0">
                <wp:simplePos x="0" y="0"/>
                <wp:positionH relativeFrom="column">
                  <wp:posOffset>3937138</wp:posOffset>
                </wp:positionH>
                <wp:positionV relativeFrom="paragraph">
                  <wp:posOffset>13141</wp:posOffset>
                </wp:positionV>
                <wp:extent cx="3976" cy="8030817"/>
                <wp:effectExtent l="0" t="0" r="34290" b="27940"/>
                <wp:wrapNone/>
                <wp:docPr id="39" name="Conector recto 39"/>
                <wp:cNvGraphicFramePr/>
                <a:graphic xmlns:a="http://schemas.openxmlformats.org/drawingml/2006/main">
                  <a:graphicData uri="http://schemas.microsoft.com/office/word/2010/wordprocessingShape">
                    <wps:wsp>
                      <wps:cNvCnPr/>
                      <wps:spPr>
                        <a:xfrm flipV="1">
                          <a:off x="0" y="0"/>
                          <a:ext cx="3976" cy="8030817"/>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7FA39F" id="Conector recto 39"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pt,1.05pt" to="310.3pt,6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" strokecolor="red" strokeweight="1.5pt">
                <v:stroke joinstyle="miter"/>
              </v:line>
            </w:pict>
          </mc:Fallback>
        </mc:AlternateContent>
      </w:r>
      <w:r>
        <w:rPr>
          <w:rFonts w:ascii="Arial" w:hAnsi="Arial" w:cs="Arial"/>
          <w:b/>
          <w:noProof/>
          <w:sz w:val="18"/>
          <w:szCs w:val="18"/>
          <w:lang w:val="es-MX" w:eastAsia="es-MX"/>
        </w:rPr>
        <mc:AlternateContent>
          <mc:Choice Requires="wps">
            <w:drawing>
              <wp:anchor distT="0" distB="0" distL="114300" distR="114300" simplePos="0" relativeHeight="251686912" behindDoc="0" locked="0" layoutInCell="1" allowOverlap="1" wp14:anchorId="5A79F2FA" wp14:editId="20FE2245">
                <wp:simplePos x="0" y="0"/>
                <wp:positionH relativeFrom="column">
                  <wp:posOffset>4826701</wp:posOffset>
                </wp:positionH>
                <wp:positionV relativeFrom="paragraph">
                  <wp:posOffset>18192</wp:posOffset>
                </wp:positionV>
                <wp:extent cx="17585" cy="509954"/>
                <wp:effectExtent l="57150" t="0" r="59055" b="61595"/>
                <wp:wrapNone/>
                <wp:docPr id="41" name="Conector recto de flecha 41"/>
                <wp:cNvGraphicFramePr/>
                <a:graphic xmlns:a="http://schemas.openxmlformats.org/drawingml/2006/main">
                  <a:graphicData uri="http://schemas.microsoft.com/office/word/2010/wordprocessingShape">
                    <wps:wsp>
                      <wps:cNvCnPr/>
                      <wps:spPr>
                        <a:xfrm>
                          <a:off x="0" y="0"/>
                          <a:ext cx="17585" cy="50995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0892F8" id="Conector recto de flecha 41" o:spid="_x0000_s1026" type="#_x0000_t32" style="position:absolute;margin-left:380.05pt;margin-top:1.45pt;width:1.4pt;height:40.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" strokecolor="red" strokeweight="1.5pt">
                <v:stroke endarrow="block" joinstyle="miter"/>
              </v:shape>
            </w:pict>
          </mc:Fallback>
        </mc:AlternateContent>
      </w:r>
      <w:r>
        <w:rPr>
          <w:rFonts w:ascii="Arial" w:hAnsi="Arial" w:cs="Arial"/>
          <w:b/>
          <w:noProof/>
          <w:sz w:val="18"/>
          <w:szCs w:val="18"/>
          <w:lang w:val="es-MX" w:eastAsia="es-MX"/>
        </w:rPr>
        <mc:AlternateContent>
          <mc:Choice Requires="wps">
            <w:drawing>
              <wp:anchor distT="0" distB="0" distL="114300" distR="114300" simplePos="0" relativeHeight="251685888" behindDoc="0" locked="0" layoutInCell="1" allowOverlap="1" wp14:anchorId="54D059F3" wp14:editId="01BCE003">
                <wp:simplePos x="0" y="0"/>
                <wp:positionH relativeFrom="column">
                  <wp:posOffset>3931251</wp:posOffset>
                </wp:positionH>
                <wp:positionV relativeFrom="paragraph">
                  <wp:posOffset>15207</wp:posOffset>
                </wp:positionV>
                <wp:extent cx="895919" cy="0"/>
                <wp:effectExtent l="0" t="0" r="19050" b="19050"/>
                <wp:wrapNone/>
                <wp:docPr id="40" name="Conector recto 40"/>
                <wp:cNvGraphicFramePr/>
                <a:graphic xmlns:a="http://schemas.openxmlformats.org/drawingml/2006/main">
                  <a:graphicData uri="http://schemas.microsoft.com/office/word/2010/wordprocessingShape">
                    <wps:wsp>
                      <wps:cNvCnPr/>
                      <wps:spPr>
                        <a:xfrm>
                          <a:off x="0" y="0"/>
                          <a:ext cx="895919" cy="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2DD89EDE" id="Conector recto 40" o:spid="_x0000_s1026" style="position:absolute;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9.55pt,1.2pt" to="380.1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" strokecolor="red" strokeweight="1.5pt">
                <v:stroke joinstyle="miter"/>
              </v:line>
            </w:pict>
          </mc:Fallback>
        </mc:AlternateContent>
      </w:r>
      <w:r w:rsidR="009018D8" w:rsidRPr="009018D8">
        <w:rPr>
          <w:rFonts w:ascii="Arial" w:hAnsi="Arial" w:cs="Arial"/>
          <w:b/>
          <w:sz w:val="18"/>
          <w:szCs w:val="18"/>
        </w:rPr>
        <w:t>Para el diseño Web Adaptable con modelo de caja flexible tenemos:</w:t>
      </w:r>
    </w:p>
    <w:p w14:paraId="6C06E295" w14:textId="04D5294F" w:rsidR="009018D8" w:rsidRDefault="00BD7A7F" w:rsidP="001A7A01">
      <w:pPr>
        <w:pStyle w:val="Piedepgina"/>
        <w:tabs>
          <w:tab w:val="clear" w:pos="4252"/>
          <w:tab w:val="clear" w:pos="8504"/>
        </w:tabs>
        <w:spacing w:line="360" w:lineRule="auto"/>
        <w:ind w:left="-851"/>
        <w:jc w:val="both"/>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75648" behindDoc="0" locked="0" layoutInCell="1" allowOverlap="1" wp14:anchorId="6AFCC046" wp14:editId="10369C28">
                <wp:simplePos x="0" y="0"/>
                <wp:positionH relativeFrom="column">
                  <wp:posOffset>1548765</wp:posOffset>
                </wp:positionH>
                <wp:positionV relativeFrom="paragraph">
                  <wp:posOffset>47185</wp:posOffset>
                </wp:positionV>
                <wp:extent cx="2268415" cy="7868920"/>
                <wp:effectExtent l="0" t="0" r="17780" b="17780"/>
                <wp:wrapNone/>
                <wp:docPr id="29" name="Rectángulo redondeado 29"/>
                <wp:cNvGraphicFramePr/>
                <a:graphic xmlns:a="http://schemas.openxmlformats.org/drawingml/2006/main">
                  <a:graphicData uri="http://schemas.microsoft.com/office/word/2010/wordprocessingShape">
                    <wps:wsp>
                      <wps:cNvSpPr/>
                      <wps:spPr>
                        <a:xfrm>
                          <a:off x="0" y="0"/>
                          <a:ext cx="2268415" cy="786892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6AF26FA4"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padding</w:t>
                            </w:r>
                            <w:proofErr w:type="spellEnd"/>
                            <w:proofErr w:type="gramEnd"/>
                            <w:r w:rsidRPr="000764CF">
                              <w:rPr>
                                <w:rFonts w:ascii="Arial" w:hAnsi="Arial" w:cs="Arial"/>
                                <w:sz w:val="18"/>
                                <w:szCs w:val="18"/>
                              </w:rPr>
                              <w:t>: 15px 10px 0px 10px;</w:t>
                            </w:r>
                          </w:p>
                          <w:p w14:paraId="71B1DAA4"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margin-right</w:t>
                            </w:r>
                            <w:proofErr w:type="spellEnd"/>
                            <w:proofErr w:type="gramEnd"/>
                            <w:r w:rsidRPr="000764CF">
                              <w:rPr>
                                <w:rFonts w:ascii="Arial" w:hAnsi="Arial" w:cs="Arial"/>
                                <w:sz w:val="18"/>
                                <w:szCs w:val="18"/>
                              </w:rPr>
                              <w:t>: 5px;</w:t>
                            </w:r>
                          </w:p>
                          <w:p w14:paraId="4F1DAD5A" w14:textId="77777777" w:rsidR="000764CF" w:rsidRPr="000764CF" w:rsidRDefault="000764CF" w:rsidP="000764CF">
                            <w:pPr>
                              <w:rPr>
                                <w:rFonts w:ascii="Arial" w:hAnsi="Arial" w:cs="Arial"/>
                                <w:sz w:val="18"/>
                                <w:szCs w:val="18"/>
                              </w:rPr>
                            </w:pPr>
                            <w:r w:rsidRPr="000764CF">
                              <w:rPr>
                                <w:rFonts w:ascii="Arial" w:hAnsi="Arial" w:cs="Arial"/>
                                <w:sz w:val="18"/>
                                <w:szCs w:val="18"/>
                              </w:rPr>
                              <w:t>}</w:t>
                            </w:r>
                          </w:p>
                          <w:p w14:paraId="40904590" w14:textId="77777777" w:rsidR="000764CF" w:rsidRPr="000764CF" w:rsidRDefault="000764CF" w:rsidP="000764CF">
                            <w:pPr>
                              <w:rPr>
                                <w:rFonts w:ascii="Arial" w:hAnsi="Arial" w:cs="Arial"/>
                                <w:sz w:val="18"/>
                                <w:szCs w:val="18"/>
                              </w:rPr>
                            </w:pPr>
                            <w:r w:rsidRPr="000764CF">
                              <w:rPr>
                                <w:rFonts w:ascii="Arial" w:hAnsi="Arial" w:cs="Arial"/>
                                <w:sz w:val="18"/>
                                <w:szCs w:val="18"/>
                              </w:rPr>
                              <w:t>#</w:t>
                            </w:r>
                            <w:proofErr w:type="spellStart"/>
                            <w:r w:rsidRPr="000764CF">
                              <w:rPr>
                                <w:rFonts w:ascii="Arial" w:hAnsi="Arial" w:cs="Arial"/>
                                <w:sz w:val="18"/>
                                <w:szCs w:val="18"/>
                              </w:rPr>
                              <w:t>menuprincipal</w:t>
                            </w:r>
                            <w:proofErr w:type="spellEnd"/>
                            <w:r w:rsidRPr="000764CF">
                              <w:rPr>
                                <w:rFonts w:ascii="Arial" w:hAnsi="Arial" w:cs="Arial"/>
                                <w:sz w:val="18"/>
                                <w:szCs w:val="18"/>
                              </w:rPr>
                              <w:t xml:space="preserve"> </w:t>
                            </w:r>
                            <w:proofErr w:type="spellStart"/>
                            <w:r w:rsidRPr="000764CF">
                              <w:rPr>
                                <w:rFonts w:ascii="Arial" w:hAnsi="Arial" w:cs="Arial"/>
                                <w:sz w:val="18"/>
                                <w:szCs w:val="18"/>
                              </w:rPr>
                              <w:t>li</w:t>
                            </w:r>
                            <w:proofErr w:type="gramStart"/>
                            <w:r w:rsidRPr="000764CF">
                              <w:rPr>
                                <w:rFonts w:ascii="Arial" w:hAnsi="Arial" w:cs="Arial"/>
                                <w:sz w:val="18"/>
                                <w:szCs w:val="18"/>
                              </w:rPr>
                              <w:t>:hover</w:t>
                            </w:r>
                            <w:proofErr w:type="spellEnd"/>
                            <w:proofErr w:type="gramEnd"/>
                            <w:r w:rsidRPr="000764CF">
                              <w:rPr>
                                <w:rFonts w:ascii="Arial" w:hAnsi="Arial" w:cs="Arial"/>
                                <w:sz w:val="18"/>
                                <w:szCs w:val="18"/>
                              </w:rPr>
                              <w:t xml:space="preserve"> {</w:t>
                            </w:r>
                          </w:p>
                          <w:p w14:paraId="79C9866B"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r w:rsidRPr="000764CF">
                              <w:rPr>
                                <w:rFonts w:ascii="Arial" w:hAnsi="Arial" w:cs="Arial"/>
                                <w:sz w:val="18"/>
                                <w:szCs w:val="18"/>
                              </w:rPr>
                              <w:t>Background</w:t>
                            </w:r>
                            <w:proofErr w:type="spellEnd"/>
                            <w:r w:rsidRPr="000764CF">
                              <w:rPr>
                                <w:rFonts w:ascii="Arial" w:hAnsi="Arial" w:cs="Arial"/>
                                <w:sz w:val="18"/>
                                <w:szCs w:val="18"/>
                              </w:rPr>
                              <w:t>-color: #6FACC6;</w:t>
                            </w:r>
                          </w:p>
                          <w:p w14:paraId="4336A04C" w14:textId="77777777" w:rsidR="000764CF" w:rsidRPr="000764CF" w:rsidRDefault="000764CF" w:rsidP="000764CF">
                            <w:pPr>
                              <w:rPr>
                                <w:rFonts w:ascii="Arial" w:hAnsi="Arial" w:cs="Arial"/>
                                <w:sz w:val="18"/>
                                <w:szCs w:val="18"/>
                              </w:rPr>
                            </w:pPr>
                            <w:r w:rsidRPr="000764CF">
                              <w:rPr>
                                <w:rFonts w:ascii="Arial" w:hAnsi="Arial" w:cs="Arial"/>
                                <w:sz w:val="18"/>
                                <w:szCs w:val="18"/>
                              </w:rPr>
                              <w:t>}</w:t>
                            </w:r>
                          </w:p>
                          <w:p w14:paraId="21B04CF7"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r w:rsidRPr="000764CF">
                              <w:rPr>
                                <w:rFonts w:ascii="Arial" w:hAnsi="Arial" w:cs="Arial"/>
                                <w:sz w:val="18"/>
                                <w:szCs w:val="18"/>
                              </w:rPr>
                              <w:t>menuprincipal</w:t>
                            </w:r>
                            <w:proofErr w:type="spellEnd"/>
                            <w:r w:rsidRPr="000764CF">
                              <w:rPr>
                                <w:rFonts w:ascii="Arial" w:hAnsi="Arial" w:cs="Arial"/>
                                <w:sz w:val="18"/>
                                <w:szCs w:val="18"/>
                              </w:rPr>
                              <w:t xml:space="preserve"> a {</w:t>
                            </w:r>
                          </w:p>
                          <w:p w14:paraId="038572E8"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front</w:t>
                            </w:r>
                            <w:proofErr w:type="spellEnd"/>
                            <w:proofErr w:type="gramEnd"/>
                            <w:r w:rsidRPr="000764CF">
                              <w:rPr>
                                <w:rFonts w:ascii="Arial" w:hAnsi="Arial" w:cs="Arial"/>
                                <w:sz w:val="18"/>
                                <w:szCs w:val="18"/>
                              </w:rPr>
                              <w:t xml:space="preserve">: </w:t>
                            </w:r>
                            <w:proofErr w:type="spellStart"/>
                            <w:r w:rsidRPr="000764CF">
                              <w:rPr>
                                <w:rFonts w:ascii="Arial" w:hAnsi="Arial" w:cs="Arial"/>
                                <w:sz w:val="18"/>
                                <w:szCs w:val="18"/>
                              </w:rPr>
                              <w:t>bold</w:t>
                            </w:r>
                            <w:proofErr w:type="spellEnd"/>
                            <w:r w:rsidRPr="000764CF">
                              <w:rPr>
                                <w:rFonts w:ascii="Arial" w:hAnsi="Arial" w:cs="Arial"/>
                                <w:sz w:val="18"/>
                                <w:szCs w:val="18"/>
                              </w:rPr>
                              <w:t xml:space="preserve"> 18px Arial, </w:t>
                            </w:r>
                            <w:proofErr w:type="spellStart"/>
                            <w:r w:rsidRPr="000764CF">
                              <w:rPr>
                                <w:rFonts w:ascii="Arial" w:hAnsi="Arial" w:cs="Arial"/>
                                <w:sz w:val="18"/>
                                <w:szCs w:val="18"/>
                              </w:rPr>
                              <w:t>sans-serif</w:t>
                            </w:r>
                            <w:proofErr w:type="spellEnd"/>
                            <w:r w:rsidRPr="000764CF">
                              <w:rPr>
                                <w:rFonts w:ascii="Arial" w:hAnsi="Arial" w:cs="Arial"/>
                                <w:sz w:val="18"/>
                                <w:szCs w:val="18"/>
                              </w:rPr>
                              <w:t>;</w:t>
                            </w:r>
                          </w:p>
                          <w:p w14:paraId="3195D339"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gramStart"/>
                            <w:r w:rsidRPr="000764CF">
                              <w:rPr>
                                <w:rFonts w:ascii="Arial" w:hAnsi="Arial" w:cs="Arial"/>
                                <w:sz w:val="18"/>
                                <w:szCs w:val="18"/>
                              </w:rPr>
                              <w:t>color</w:t>
                            </w:r>
                            <w:proofErr w:type="gramEnd"/>
                            <w:r w:rsidRPr="000764CF">
                              <w:rPr>
                                <w:rFonts w:ascii="Arial" w:hAnsi="Arial" w:cs="Arial"/>
                                <w:sz w:val="18"/>
                                <w:szCs w:val="18"/>
                              </w:rPr>
                              <w:t>: #333333;</w:t>
                            </w:r>
                          </w:p>
                          <w:p w14:paraId="5BD4FA3C"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text-decoration</w:t>
                            </w:r>
                            <w:proofErr w:type="spellEnd"/>
                            <w:proofErr w:type="gramEnd"/>
                            <w:r w:rsidRPr="000764CF">
                              <w:rPr>
                                <w:rFonts w:ascii="Arial" w:hAnsi="Arial" w:cs="Arial"/>
                                <w:sz w:val="18"/>
                                <w:szCs w:val="18"/>
                              </w:rPr>
                              <w:t xml:space="preserve">: </w:t>
                            </w:r>
                            <w:proofErr w:type="spellStart"/>
                            <w:r w:rsidRPr="000764CF">
                              <w:rPr>
                                <w:rFonts w:ascii="Arial" w:hAnsi="Arial" w:cs="Arial"/>
                                <w:sz w:val="18"/>
                                <w:szCs w:val="18"/>
                              </w:rPr>
                              <w:t>none</w:t>
                            </w:r>
                            <w:proofErr w:type="spellEnd"/>
                            <w:r w:rsidRPr="000764CF">
                              <w:rPr>
                                <w:rFonts w:ascii="Arial" w:hAnsi="Arial" w:cs="Arial"/>
                                <w:sz w:val="18"/>
                                <w:szCs w:val="18"/>
                              </w:rPr>
                              <w:t>:</w:t>
                            </w:r>
                          </w:p>
                          <w:p w14:paraId="1490C969" w14:textId="77777777" w:rsidR="000764CF" w:rsidRPr="000764CF" w:rsidRDefault="000764CF" w:rsidP="000764CF">
                            <w:pPr>
                              <w:rPr>
                                <w:rFonts w:ascii="Arial" w:hAnsi="Arial" w:cs="Arial"/>
                                <w:sz w:val="18"/>
                                <w:szCs w:val="18"/>
                              </w:rPr>
                            </w:pPr>
                            <w:r w:rsidRPr="000764CF">
                              <w:rPr>
                                <w:rFonts w:ascii="Arial" w:hAnsi="Arial" w:cs="Arial"/>
                                <w:sz w:val="18"/>
                                <w:szCs w:val="18"/>
                              </w:rPr>
                              <w:t>}</w:t>
                            </w:r>
                          </w:p>
                          <w:p w14:paraId="118B6D0E" w14:textId="77777777" w:rsidR="000764CF" w:rsidRPr="000764CF" w:rsidRDefault="000764CF" w:rsidP="000764CF">
                            <w:pPr>
                              <w:rPr>
                                <w:rFonts w:ascii="Arial" w:hAnsi="Arial" w:cs="Arial"/>
                                <w:sz w:val="18"/>
                                <w:szCs w:val="18"/>
                              </w:rPr>
                            </w:pPr>
                            <w:r w:rsidRPr="000764CF">
                              <w:rPr>
                                <w:rFonts w:ascii="Arial" w:hAnsi="Arial" w:cs="Arial"/>
                                <w:sz w:val="18"/>
                                <w:szCs w:val="18"/>
                              </w:rPr>
                              <w:t>#</w:t>
                            </w:r>
                            <w:proofErr w:type="spellStart"/>
                            <w:r w:rsidRPr="000764CF">
                              <w:rPr>
                                <w:rFonts w:ascii="Arial" w:hAnsi="Arial" w:cs="Arial"/>
                                <w:sz w:val="18"/>
                                <w:szCs w:val="18"/>
                              </w:rPr>
                              <w:t>menuicono</w:t>
                            </w:r>
                            <w:proofErr w:type="spellEnd"/>
                            <w:r w:rsidRPr="000764CF">
                              <w:rPr>
                                <w:rFonts w:ascii="Arial" w:hAnsi="Arial" w:cs="Arial"/>
                                <w:sz w:val="18"/>
                                <w:szCs w:val="18"/>
                              </w:rPr>
                              <w:t xml:space="preserve"> {</w:t>
                            </w:r>
                          </w:p>
                          <w:p w14:paraId="2CE3767F"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display</w:t>
                            </w:r>
                            <w:proofErr w:type="spellEnd"/>
                            <w:proofErr w:type="gramEnd"/>
                            <w:r w:rsidRPr="000764CF">
                              <w:rPr>
                                <w:rFonts w:ascii="Arial" w:hAnsi="Arial" w:cs="Arial"/>
                                <w:sz w:val="18"/>
                                <w:szCs w:val="18"/>
                              </w:rPr>
                              <w:t xml:space="preserve">: </w:t>
                            </w:r>
                            <w:proofErr w:type="spellStart"/>
                            <w:r w:rsidRPr="000764CF">
                              <w:rPr>
                                <w:rFonts w:ascii="Arial" w:hAnsi="Arial" w:cs="Arial"/>
                                <w:sz w:val="18"/>
                                <w:szCs w:val="18"/>
                              </w:rPr>
                              <w:t>none</w:t>
                            </w:r>
                            <w:proofErr w:type="spellEnd"/>
                            <w:r w:rsidRPr="000764CF">
                              <w:rPr>
                                <w:rFonts w:ascii="Arial" w:hAnsi="Arial" w:cs="Arial"/>
                                <w:sz w:val="18"/>
                                <w:szCs w:val="18"/>
                              </w:rPr>
                              <w:t>;</w:t>
                            </w:r>
                          </w:p>
                          <w:p w14:paraId="2D45B9C2"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width</w:t>
                            </w:r>
                            <w:proofErr w:type="spellEnd"/>
                            <w:proofErr w:type="gramEnd"/>
                            <w:r w:rsidRPr="000764CF">
                              <w:rPr>
                                <w:rFonts w:ascii="Arial" w:hAnsi="Arial" w:cs="Arial"/>
                                <w:sz w:val="18"/>
                                <w:szCs w:val="18"/>
                              </w:rPr>
                              <w:t>: 95%;</w:t>
                            </w:r>
                          </w:p>
                          <w:p w14:paraId="66F41639"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height</w:t>
                            </w:r>
                            <w:proofErr w:type="spellEnd"/>
                            <w:proofErr w:type="gramEnd"/>
                            <w:r w:rsidRPr="000764CF">
                              <w:rPr>
                                <w:rFonts w:ascii="Arial" w:hAnsi="Arial" w:cs="Arial"/>
                                <w:sz w:val="18"/>
                                <w:szCs w:val="18"/>
                              </w:rPr>
                              <w:t>: 38px;</w:t>
                            </w:r>
                          </w:p>
                          <w:p w14:paraId="3D05853D"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padding</w:t>
                            </w:r>
                            <w:proofErr w:type="spellEnd"/>
                            <w:proofErr w:type="gramEnd"/>
                            <w:r w:rsidRPr="000764CF">
                              <w:rPr>
                                <w:rFonts w:ascii="Arial" w:hAnsi="Arial" w:cs="Arial"/>
                                <w:sz w:val="18"/>
                                <w:szCs w:val="18"/>
                              </w:rPr>
                              <w:t>: 12px 2% 0px 3%;</w:t>
                            </w:r>
                          </w:p>
                          <w:p w14:paraId="17D54AA8" w14:textId="77777777" w:rsidR="000764CF" w:rsidRPr="000764CF" w:rsidRDefault="000764CF" w:rsidP="000764CF">
                            <w:pPr>
                              <w:rPr>
                                <w:rFonts w:ascii="Arial" w:hAnsi="Arial" w:cs="Arial"/>
                                <w:sz w:val="18"/>
                                <w:szCs w:val="18"/>
                              </w:rPr>
                            </w:pPr>
                            <w:proofErr w:type="spellStart"/>
                            <w:proofErr w:type="gramStart"/>
                            <w:r w:rsidRPr="000764CF">
                              <w:rPr>
                                <w:rFonts w:ascii="Arial" w:hAnsi="Arial" w:cs="Arial"/>
                                <w:sz w:val="18"/>
                                <w:szCs w:val="18"/>
                              </w:rPr>
                              <w:t>background</w:t>
                            </w:r>
                            <w:proofErr w:type="spellEnd"/>
                            <w:r w:rsidRPr="000764CF">
                              <w:rPr>
                                <w:rFonts w:ascii="Arial" w:hAnsi="Arial" w:cs="Arial"/>
                                <w:sz w:val="18"/>
                                <w:szCs w:val="18"/>
                              </w:rPr>
                              <w:t>-color</w:t>
                            </w:r>
                            <w:proofErr w:type="gramEnd"/>
                            <w:r w:rsidRPr="000764CF">
                              <w:rPr>
                                <w:rFonts w:ascii="Arial" w:hAnsi="Arial" w:cs="Arial"/>
                                <w:sz w:val="18"/>
                                <w:szCs w:val="18"/>
                              </w:rPr>
                              <w:t>: #9FC8D9;</w:t>
                            </w:r>
                          </w:p>
                          <w:p w14:paraId="6C9DCC2C" w14:textId="77777777" w:rsidR="000764CF" w:rsidRPr="000764CF" w:rsidRDefault="000764CF" w:rsidP="000764CF">
                            <w:pPr>
                              <w:rPr>
                                <w:rFonts w:ascii="Arial" w:hAnsi="Arial" w:cs="Arial"/>
                                <w:sz w:val="18"/>
                                <w:szCs w:val="18"/>
                              </w:rPr>
                            </w:pPr>
                            <w:proofErr w:type="spellStart"/>
                            <w:proofErr w:type="gramStart"/>
                            <w:r w:rsidRPr="000764CF">
                              <w:rPr>
                                <w:rFonts w:ascii="Arial" w:hAnsi="Arial" w:cs="Arial"/>
                                <w:sz w:val="18"/>
                                <w:szCs w:val="18"/>
                              </w:rPr>
                              <w:t>border</w:t>
                            </w:r>
                            <w:proofErr w:type="spellEnd"/>
                            <w:r w:rsidRPr="000764CF">
                              <w:rPr>
                                <w:rFonts w:ascii="Arial" w:hAnsi="Arial" w:cs="Arial"/>
                                <w:sz w:val="18"/>
                                <w:szCs w:val="18"/>
                              </w:rPr>
                              <w:t>-top</w:t>
                            </w:r>
                            <w:proofErr w:type="gramEnd"/>
                            <w:r w:rsidRPr="000764CF">
                              <w:rPr>
                                <w:rFonts w:ascii="Arial" w:hAnsi="Arial" w:cs="Arial"/>
                                <w:sz w:val="18"/>
                                <w:szCs w:val="18"/>
                              </w:rPr>
                              <w:t xml:space="preserve">: 1px </w:t>
                            </w:r>
                            <w:proofErr w:type="spellStart"/>
                            <w:r w:rsidRPr="000764CF">
                              <w:rPr>
                                <w:rFonts w:ascii="Arial" w:hAnsi="Arial" w:cs="Arial"/>
                                <w:sz w:val="18"/>
                                <w:szCs w:val="18"/>
                              </w:rPr>
                              <w:t>solid</w:t>
                            </w:r>
                            <w:proofErr w:type="spellEnd"/>
                            <w:r w:rsidRPr="000764CF">
                              <w:rPr>
                                <w:rFonts w:ascii="Arial" w:hAnsi="Arial" w:cs="Arial"/>
                                <w:sz w:val="18"/>
                                <w:szCs w:val="18"/>
                              </w:rPr>
                              <w:t xml:space="preserve"> #094660;</w:t>
                            </w:r>
                          </w:p>
                          <w:p w14:paraId="7CAE9636" w14:textId="77777777" w:rsidR="000764CF" w:rsidRPr="000764CF" w:rsidRDefault="000764CF" w:rsidP="000764CF">
                            <w:pPr>
                              <w:rPr>
                                <w:rFonts w:ascii="Arial" w:hAnsi="Arial" w:cs="Arial"/>
                                <w:sz w:val="18"/>
                                <w:szCs w:val="18"/>
                              </w:rPr>
                            </w:pPr>
                            <w:r w:rsidRPr="000764CF">
                              <w:rPr>
                                <w:rFonts w:ascii="Arial" w:hAnsi="Arial" w:cs="Arial"/>
                                <w:sz w:val="18"/>
                                <w:szCs w:val="18"/>
                              </w:rPr>
                              <w:t>}</w:t>
                            </w:r>
                          </w:p>
                          <w:p w14:paraId="50C59AEA" w14:textId="77777777" w:rsidR="000764CF" w:rsidRPr="000764CF" w:rsidRDefault="000764CF" w:rsidP="000764CF">
                            <w:pPr>
                              <w:rPr>
                                <w:rFonts w:ascii="Arial" w:hAnsi="Arial" w:cs="Arial"/>
                                <w:sz w:val="18"/>
                                <w:szCs w:val="18"/>
                              </w:rPr>
                            </w:pPr>
                            <w:proofErr w:type="spellStart"/>
                            <w:proofErr w:type="gramStart"/>
                            <w:r w:rsidRPr="000764CF">
                              <w:rPr>
                                <w:rFonts w:ascii="Arial" w:hAnsi="Arial" w:cs="Arial"/>
                                <w:sz w:val="18"/>
                                <w:szCs w:val="18"/>
                              </w:rPr>
                              <w:t>main</w:t>
                            </w:r>
                            <w:proofErr w:type="spellEnd"/>
                            <w:proofErr w:type="gramEnd"/>
                            <w:r w:rsidRPr="000764CF">
                              <w:rPr>
                                <w:rFonts w:ascii="Arial" w:hAnsi="Arial" w:cs="Arial"/>
                                <w:sz w:val="18"/>
                                <w:szCs w:val="18"/>
                              </w:rPr>
                              <w:t>{</w:t>
                            </w:r>
                          </w:p>
                          <w:p w14:paraId="47D4E23E"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display</w:t>
                            </w:r>
                            <w:proofErr w:type="spellEnd"/>
                            <w:proofErr w:type="gramEnd"/>
                            <w:r w:rsidRPr="000764CF">
                              <w:rPr>
                                <w:rFonts w:ascii="Arial" w:hAnsi="Arial" w:cs="Arial"/>
                                <w:sz w:val="18"/>
                                <w:szCs w:val="18"/>
                              </w:rPr>
                              <w:t xml:space="preserve">: </w:t>
                            </w:r>
                            <w:proofErr w:type="spellStart"/>
                            <w:r w:rsidRPr="000764CF">
                              <w:rPr>
                                <w:rFonts w:ascii="Arial" w:hAnsi="Arial" w:cs="Arial"/>
                                <w:sz w:val="18"/>
                                <w:szCs w:val="18"/>
                              </w:rPr>
                              <w:t>flex</w:t>
                            </w:r>
                            <w:proofErr w:type="spellEnd"/>
                            <w:r w:rsidRPr="000764CF">
                              <w:rPr>
                                <w:rFonts w:ascii="Arial" w:hAnsi="Arial" w:cs="Arial"/>
                                <w:sz w:val="18"/>
                                <w:szCs w:val="18"/>
                              </w:rPr>
                              <w:t>;</w:t>
                            </w:r>
                          </w:p>
                          <w:p w14:paraId="4CF83931"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justify-content</w:t>
                            </w:r>
                            <w:proofErr w:type="spellEnd"/>
                            <w:proofErr w:type="gramEnd"/>
                            <w:r w:rsidRPr="000764CF">
                              <w:rPr>
                                <w:rFonts w:ascii="Arial" w:hAnsi="Arial" w:cs="Arial"/>
                                <w:sz w:val="18"/>
                                <w:szCs w:val="18"/>
                              </w:rPr>
                              <w:t>: center;</w:t>
                            </w:r>
                          </w:p>
                          <w:p w14:paraId="69B6F061"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width</w:t>
                            </w:r>
                            <w:proofErr w:type="spellEnd"/>
                            <w:proofErr w:type="gramEnd"/>
                            <w:r w:rsidRPr="000764CF">
                              <w:rPr>
                                <w:rFonts w:ascii="Arial" w:hAnsi="Arial" w:cs="Arial"/>
                                <w:sz w:val="18"/>
                                <w:szCs w:val="18"/>
                              </w:rPr>
                              <w:t>: 96%</w:t>
                            </w:r>
                          </w:p>
                          <w:p w14:paraId="2A30A270"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padding</w:t>
                            </w:r>
                            <w:proofErr w:type="spellEnd"/>
                            <w:proofErr w:type="gramEnd"/>
                            <w:r w:rsidRPr="000764CF">
                              <w:rPr>
                                <w:rFonts w:ascii="Arial" w:hAnsi="Arial" w:cs="Arial"/>
                                <w:sz w:val="18"/>
                                <w:szCs w:val="18"/>
                              </w:rPr>
                              <w:t>: 2%;</w:t>
                            </w:r>
                          </w:p>
                          <w:p w14:paraId="26D47D6D"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background-image:</w:t>
                            </w:r>
                            <w:proofErr w:type="gramEnd"/>
                            <w:r w:rsidRPr="000764CF">
                              <w:rPr>
                                <w:rFonts w:ascii="Arial" w:hAnsi="Arial" w:cs="Arial"/>
                                <w:sz w:val="18"/>
                                <w:szCs w:val="18"/>
                              </w:rPr>
                              <w:t>url</w:t>
                            </w:r>
                            <w:proofErr w:type="spellEnd"/>
                            <w:r w:rsidRPr="000764CF">
                              <w:rPr>
                                <w:rFonts w:ascii="Arial" w:hAnsi="Arial" w:cs="Arial"/>
                                <w:sz w:val="18"/>
                                <w:szCs w:val="18"/>
                              </w:rPr>
                              <w:t>(“fondo.png”);</w:t>
                            </w:r>
                          </w:p>
                          <w:p w14:paraId="40DC972A" w14:textId="77777777" w:rsidR="000764CF" w:rsidRPr="000764CF" w:rsidRDefault="000764CF" w:rsidP="000764CF">
                            <w:pPr>
                              <w:rPr>
                                <w:rFonts w:ascii="Arial" w:hAnsi="Arial" w:cs="Arial"/>
                                <w:sz w:val="18"/>
                                <w:szCs w:val="18"/>
                              </w:rPr>
                            </w:pPr>
                            <w:r w:rsidRPr="000764CF">
                              <w:rPr>
                                <w:rFonts w:ascii="Arial" w:hAnsi="Arial" w:cs="Arial"/>
                                <w:sz w:val="18"/>
                                <w:szCs w:val="18"/>
                              </w:rPr>
                              <w:t>}</w:t>
                            </w:r>
                          </w:p>
                          <w:p w14:paraId="699FF48E"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r w:rsidRPr="000764CF">
                              <w:rPr>
                                <w:rFonts w:ascii="Arial" w:hAnsi="Arial" w:cs="Arial"/>
                                <w:sz w:val="18"/>
                                <w:szCs w:val="18"/>
                              </w:rPr>
                              <w:t>Main</w:t>
                            </w:r>
                            <w:proofErr w:type="spellEnd"/>
                            <w:r w:rsidRPr="000764CF">
                              <w:rPr>
                                <w:rFonts w:ascii="Arial" w:hAnsi="Arial" w:cs="Arial"/>
                                <w:sz w:val="18"/>
                                <w:szCs w:val="18"/>
                              </w:rPr>
                              <w:t xml:space="preserve"> &gt; div {</w:t>
                            </w:r>
                          </w:p>
                          <w:p w14:paraId="3875E4AC"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r w:rsidRPr="000764CF">
                              <w:rPr>
                                <w:rFonts w:ascii="Arial" w:hAnsi="Arial" w:cs="Arial"/>
                                <w:sz w:val="18"/>
                                <w:szCs w:val="18"/>
                              </w:rPr>
                              <w:t>Display</w:t>
                            </w:r>
                            <w:proofErr w:type="gramStart"/>
                            <w:r w:rsidRPr="000764CF">
                              <w:rPr>
                                <w:rFonts w:ascii="Arial" w:hAnsi="Arial" w:cs="Arial"/>
                                <w:sz w:val="18"/>
                                <w:szCs w:val="18"/>
                              </w:rPr>
                              <w:t>:flex</w:t>
                            </w:r>
                            <w:proofErr w:type="spellEnd"/>
                            <w:proofErr w:type="gramEnd"/>
                            <w:r w:rsidRPr="000764CF">
                              <w:rPr>
                                <w:rFonts w:ascii="Arial" w:hAnsi="Arial" w:cs="Arial"/>
                                <w:sz w:val="18"/>
                                <w:szCs w:val="18"/>
                              </w:rPr>
                              <w:t>;</w:t>
                            </w:r>
                          </w:p>
                          <w:p w14:paraId="1DD26258"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Flex: 1;</w:t>
                            </w:r>
                          </w:p>
                          <w:p w14:paraId="2B1384DD"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Max-</w:t>
                            </w:r>
                            <w:proofErr w:type="spellStart"/>
                            <w:r w:rsidRPr="000764CF">
                              <w:rPr>
                                <w:rFonts w:ascii="Arial" w:hAnsi="Arial" w:cs="Arial"/>
                                <w:sz w:val="18"/>
                                <w:szCs w:val="18"/>
                              </w:rPr>
                              <w:t>width</w:t>
                            </w:r>
                            <w:proofErr w:type="spellEnd"/>
                            <w:r w:rsidRPr="000764CF">
                              <w:rPr>
                                <w:rFonts w:ascii="Arial" w:hAnsi="Arial" w:cs="Arial"/>
                                <w:sz w:val="18"/>
                                <w:szCs w:val="18"/>
                              </w:rPr>
                              <w:t>: 960px;</w:t>
                            </w:r>
                          </w:p>
                          <w:p w14:paraId="26DCE349" w14:textId="77777777" w:rsidR="000764CF" w:rsidRPr="000764CF" w:rsidRDefault="000764CF" w:rsidP="000764CF">
                            <w:pPr>
                              <w:rPr>
                                <w:rFonts w:ascii="Arial" w:hAnsi="Arial" w:cs="Arial"/>
                                <w:sz w:val="18"/>
                                <w:szCs w:val="18"/>
                              </w:rPr>
                            </w:pPr>
                            <w:r w:rsidRPr="000764CF">
                              <w:rPr>
                                <w:rFonts w:ascii="Arial" w:hAnsi="Arial" w:cs="Arial"/>
                                <w:sz w:val="18"/>
                                <w:szCs w:val="18"/>
                              </w:rPr>
                              <w:t>}</w:t>
                            </w:r>
                          </w:p>
                          <w:p w14:paraId="03082890" w14:textId="77777777" w:rsidR="000764CF" w:rsidRPr="000764CF" w:rsidRDefault="000764CF" w:rsidP="000764CF">
                            <w:pPr>
                              <w:rPr>
                                <w:rFonts w:ascii="Arial" w:hAnsi="Arial" w:cs="Arial"/>
                                <w:sz w:val="18"/>
                                <w:szCs w:val="18"/>
                              </w:rPr>
                            </w:pPr>
                            <w:r w:rsidRPr="000764CF">
                              <w:rPr>
                                <w:rFonts w:ascii="Arial" w:hAnsi="Arial" w:cs="Arial"/>
                                <w:sz w:val="18"/>
                                <w:szCs w:val="18"/>
                              </w:rPr>
                              <w:t>#</w:t>
                            </w:r>
                            <w:proofErr w:type="spellStart"/>
                            <w:r w:rsidRPr="000764CF">
                              <w:rPr>
                                <w:rFonts w:ascii="Arial" w:hAnsi="Arial" w:cs="Arial"/>
                                <w:sz w:val="18"/>
                                <w:szCs w:val="18"/>
                              </w:rPr>
                              <w:t>articulosprincipales</w:t>
                            </w:r>
                            <w:proofErr w:type="spellEnd"/>
                            <w:r w:rsidRPr="000764CF">
                              <w:rPr>
                                <w:rFonts w:ascii="Arial" w:hAnsi="Arial" w:cs="Arial"/>
                                <w:sz w:val="18"/>
                                <w:szCs w:val="18"/>
                              </w:rPr>
                              <w:t xml:space="preserve"> {</w:t>
                            </w:r>
                          </w:p>
                          <w:p w14:paraId="6B08C2E6"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flex</w:t>
                            </w:r>
                            <w:proofErr w:type="spellEnd"/>
                            <w:proofErr w:type="gramEnd"/>
                            <w:r w:rsidRPr="000764CF">
                              <w:rPr>
                                <w:rFonts w:ascii="Arial" w:hAnsi="Arial" w:cs="Arial"/>
                                <w:sz w:val="18"/>
                                <w:szCs w:val="18"/>
                              </w:rPr>
                              <w:t>: 1;</w:t>
                            </w:r>
                          </w:p>
                          <w:p w14:paraId="4A29E04D"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margin-right</w:t>
                            </w:r>
                            <w:proofErr w:type="spellEnd"/>
                            <w:proofErr w:type="gramEnd"/>
                            <w:r w:rsidRPr="000764CF">
                              <w:rPr>
                                <w:rFonts w:ascii="Arial" w:hAnsi="Arial" w:cs="Arial"/>
                                <w:sz w:val="18"/>
                                <w:szCs w:val="18"/>
                              </w:rPr>
                              <w:t>: 200px;</w:t>
                            </w:r>
                          </w:p>
                          <w:p w14:paraId="438EC65C"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padding</w:t>
                            </w:r>
                            <w:proofErr w:type="spellEnd"/>
                            <w:r w:rsidRPr="000764CF">
                              <w:rPr>
                                <w:rFonts w:ascii="Arial" w:hAnsi="Arial" w:cs="Arial"/>
                                <w:sz w:val="18"/>
                                <w:szCs w:val="18"/>
                              </w:rPr>
                              <w:t>-top</w:t>
                            </w:r>
                            <w:proofErr w:type="gramEnd"/>
                            <w:r w:rsidRPr="000764CF">
                              <w:rPr>
                                <w:rFonts w:ascii="Arial" w:hAnsi="Arial" w:cs="Arial"/>
                                <w:sz w:val="18"/>
                                <w:szCs w:val="18"/>
                              </w:rPr>
                              <w:t>: 30px;</w:t>
                            </w:r>
                          </w:p>
                          <w:p w14:paraId="575C8FD6"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background</w:t>
                            </w:r>
                            <w:proofErr w:type="spellEnd"/>
                            <w:r w:rsidRPr="000764CF">
                              <w:rPr>
                                <w:rFonts w:ascii="Arial" w:hAnsi="Arial" w:cs="Arial"/>
                                <w:sz w:val="18"/>
                                <w:szCs w:val="18"/>
                              </w:rPr>
                              <w:t>-color</w:t>
                            </w:r>
                            <w:proofErr w:type="gramEnd"/>
                            <w:r w:rsidRPr="000764CF">
                              <w:rPr>
                                <w:rFonts w:ascii="Arial" w:hAnsi="Arial" w:cs="Arial"/>
                                <w:sz w:val="18"/>
                                <w:szCs w:val="18"/>
                              </w:rPr>
                              <w:t>: #FFFFFF;</w:t>
                            </w:r>
                          </w:p>
                          <w:p w14:paraId="1506EB79"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border-radius</w:t>
                            </w:r>
                            <w:proofErr w:type="spellEnd"/>
                            <w:proofErr w:type="gramEnd"/>
                            <w:r w:rsidRPr="000764CF">
                              <w:rPr>
                                <w:rFonts w:ascii="Arial" w:hAnsi="Arial" w:cs="Arial"/>
                                <w:sz w:val="18"/>
                                <w:szCs w:val="18"/>
                              </w:rPr>
                              <w:t>: 10px;</w:t>
                            </w:r>
                          </w:p>
                          <w:p w14:paraId="4584358F" w14:textId="77777777" w:rsidR="000764CF" w:rsidRPr="000764CF" w:rsidRDefault="000764CF" w:rsidP="000764CF">
                            <w:pPr>
                              <w:rPr>
                                <w:rFonts w:ascii="Arial" w:hAnsi="Arial" w:cs="Arial"/>
                                <w:sz w:val="18"/>
                                <w:szCs w:val="18"/>
                              </w:rPr>
                            </w:pPr>
                            <w:r w:rsidRPr="000764CF">
                              <w:rPr>
                                <w:rFonts w:ascii="Arial" w:hAnsi="Arial" w:cs="Arial"/>
                                <w:sz w:val="18"/>
                                <w:szCs w:val="18"/>
                              </w:rPr>
                              <w:t>}</w:t>
                            </w:r>
                          </w:p>
                          <w:p w14:paraId="7C07760E" w14:textId="77777777" w:rsidR="000764CF" w:rsidRPr="000764CF" w:rsidRDefault="000764CF" w:rsidP="000764CF">
                            <w:pPr>
                              <w:rPr>
                                <w:rFonts w:ascii="Arial" w:hAnsi="Arial" w:cs="Arial"/>
                                <w:sz w:val="18"/>
                                <w:szCs w:val="18"/>
                              </w:rPr>
                            </w:pPr>
                            <w:r w:rsidRPr="000764CF">
                              <w:rPr>
                                <w:rFonts w:ascii="Arial" w:hAnsi="Arial" w:cs="Arial"/>
                                <w:sz w:val="18"/>
                                <w:szCs w:val="18"/>
                              </w:rPr>
                              <w:t>#</w:t>
                            </w:r>
                            <w:proofErr w:type="spellStart"/>
                            <w:r w:rsidRPr="000764CF">
                              <w:rPr>
                                <w:rFonts w:ascii="Arial" w:hAnsi="Arial" w:cs="Arial"/>
                                <w:sz w:val="18"/>
                                <w:szCs w:val="18"/>
                              </w:rPr>
                              <w:t>infoadicional</w:t>
                            </w:r>
                            <w:proofErr w:type="spellEnd"/>
                            <w:r w:rsidRPr="000764CF">
                              <w:rPr>
                                <w:rFonts w:ascii="Arial" w:hAnsi="Arial" w:cs="Arial"/>
                                <w:sz w:val="18"/>
                                <w:szCs w:val="18"/>
                              </w:rPr>
                              <w:t xml:space="preserve"> {</w:t>
                            </w:r>
                          </w:p>
                          <w:p w14:paraId="4548DF63" w14:textId="5FB1EF5D" w:rsidR="000764CF" w:rsidRPr="000764CF" w:rsidRDefault="000764CF" w:rsidP="000764CF">
                            <w:pPr>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f</w:t>
                            </w:r>
                            <w:r w:rsidRPr="000764CF">
                              <w:rPr>
                                <w:rFonts w:ascii="Arial" w:hAnsi="Arial" w:cs="Arial"/>
                                <w:sz w:val="18"/>
                                <w:szCs w:val="18"/>
                              </w:rPr>
                              <w:t>lex</w:t>
                            </w:r>
                            <w:proofErr w:type="spellEnd"/>
                            <w:proofErr w:type="gramEnd"/>
                            <w:r w:rsidRPr="000764CF">
                              <w:rPr>
                                <w:rFonts w:ascii="Arial" w:hAnsi="Arial" w:cs="Arial"/>
                                <w:sz w:val="18"/>
                                <w:szCs w:val="18"/>
                              </w:rPr>
                              <w:t>: 1;</w:t>
                            </w:r>
                          </w:p>
                          <w:p w14:paraId="0ACE5AEA" w14:textId="3E61DD5C" w:rsidR="000764CF" w:rsidRDefault="000764CF" w:rsidP="000764CF">
                            <w:pPr>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m</w:t>
                            </w:r>
                            <w:r w:rsidRPr="000764CF">
                              <w:rPr>
                                <w:rFonts w:ascii="Arial" w:hAnsi="Arial" w:cs="Arial"/>
                                <w:sz w:val="18"/>
                                <w:szCs w:val="18"/>
                              </w:rPr>
                              <w:t>ax-widht</w:t>
                            </w:r>
                            <w:proofErr w:type="spellEnd"/>
                            <w:proofErr w:type="gramEnd"/>
                            <w:r w:rsidRPr="000764CF">
                              <w:rPr>
                                <w:rFonts w:ascii="Arial" w:hAnsi="Arial" w:cs="Arial"/>
                                <w:sz w:val="18"/>
                                <w:szCs w:val="18"/>
                              </w:rPr>
                              <w:t>: 280px;</w:t>
                            </w:r>
                          </w:p>
                          <w:p w14:paraId="4B75DD33" w14:textId="248C6075" w:rsidR="000764CF" w:rsidRDefault="000764CF" w:rsidP="000764CF">
                            <w:pPr>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padding</w:t>
                            </w:r>
                            <w:proofErr w:type="spellEnd"/>
                            <w:proofErr w:type="gramEnd"/>
                            <w:r>
                              <w:rPr>
                                <w:rFonts w:ascii="Arial" w:hAnsi="Arial" w:cs="Arial"/>
                                <w:sz w:val="18"/>
                                <w:szCs w:val="18"/>
                              </w:rPr>
                              <w:t>: 2%</w:t>
                            </w:r>
                          </w:p>
                          <w:p w14:paraId="03B3D203" w14:textId="6B400D3A" w:rsidR="000764CF" w:rsidRDefault="000764CF" w:rsidP="000764CF">
                            <w:pPr>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background</w:t>
                            </w:r>
                            <w:proofErr w:type="spellEnd"/>
                            <w:r>
                              <w:rPr>
                                <w:rFonts w:ascii="Arial" w:hAnsi="Arial" w:cs="Arial"/>
                                <w:sz w:val="18"/>
                                <w:szCs w:val="18"/>
                              </w:rPr>
                              <w:t>-color</w:t>
                            </w:r>
                            <w:proofErr w:type="gramEnd"/>
                            <w:r>
                              <w:rPr>
                                <w:rFonts w:ascii="Arial" w:hAnsi="Arial" w:cs="Arial"/>
                                <w:sz w:val="18"/>
                                <w:szCs w:val="18"/>
                              </w:rPr>
                              <w:t>: #E7F1F5;</w:t>
                            </w:r>
                          </w:p>
                          <w:p w14:paraId="385D3827" w14:textId="59D1ABD1" w:rsidR="000764CF" w:rsidRDefault="000764CF" w:rsidP="000764CF">
                            <w:pPr>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border-radius</w:t>
                            </w:r>
                            <w:proofErr w:type="spellEnd"/>
                            <w:proofErr w:type="gramEnd"/>
                            <w:r>
                              <w:rPr>
                                <w:rFonts w:ascii="Arial" w:hAnsi="Arial" w:cs="Arial"/>
                                <w:sz w:val="18"/>
                                <w:szCs w:val="18"/>
                              </w:rPr>
                              <w:t>: 10px;</w:t>
                            </w:r>
                          </w:p>
                          <w:p w14:paraId="13485AD7" w14:textId="5BB9563A" w:rsidR="000764CF" w:rsidRDefault="000764CF" w:rsidP="000764CF">
                            <w:pPr>
                              <w:rPr>
                                <w:rFonts w:ascii="Arial" w:hAnsi="Arial" w:cs="Arial"/>
                                <w:sz w:val="18"/>
                                <w:szCs w:val="18"/>
                              </w:rPr>
                            </w:pPr>
                            <w:r>
                              <w:rPr>
                                <w:rFonts w:ascii="Arial" w:hAnsi="Arial" w:cs="Arial"/>
                                <w:sz w:val="18"/>
                                <w:szCs w:val="18"/>
                              </w:rPr>
                              <w:t>}</w:t>
                            </w:r>
                          </w:p>
                          <w:p w14:paraId="702DDF16" w14:textId="2055ABEA" w:rsidR="000764CF" w:rsidRDefault="000764CF" w:rsidP="000764CF">
                            <w:pPr>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infoadicional</w:t>
                            </w:r>
                            <w:proofErr w:type="spellEnd"/>
                            <w:r>
                              <w:rPr>
                                <w:rFonts w:ascii="Arial" w:hAnsi="Arial" w:cs="Arial"/>
                                <w:sz w:val="18"/>
                                <w:szCs w:val="18"/>
                              </w:rPr>
                              <w:t xml:space="preserve"> h1 {</w:t>
                            </w:r>
                          </w:p>
                          <w:p w14:paraId="11B0ECED" w14:textId="4557EC28" w:rsidR="000764CF" w:rsidRDefault="000764CF" w:rsidP="000764CF">
                            <w:pPr>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font</w:t>
                            </w:r>
                            <w:proofErr w:type="spellEnd"/>
                            <w:proofErr w:type="gramEnd"/>
                            <w:r>
                              <w:rPr>
                                <w:rFonts w:ascii="Arial" w:hAnsi="Arial" w:cs="Arial"/>
                                <w:sz w:val="18"/>
                                <w:szCs w:val="18"/>
                              </w:rPr>
                              <w:t xml:space="preserve">: </w:t>
                            </w:r>
                            <w:proofErr w:type="spellStart"/>
                            <w:r>
                              <w:rPr>
                                <w:rFonts w:ascii="Arial" w:hAnsi="Arial" w:cs="Arial"/>
                                <w:sz w:val="18"/>
                                <w:szCs w:val="18"/>
                              </w:rPr>
                              <w:t>bold</w:t>
                            </w:r>
                            <w:proofErr w:type="spellEnd"/>
                            <w:r>
                              <w:rPr>
                                <w:rFonts w:ascii="Arial" w:hAnsi="Arial" w:cs="Arial"/>
                                <w:sz w:val="18"/>
                                <w:szCs w:val="18"/>
                              </w:rPr>
                              <w:t xml:space="preserve"> 18px Arial, </w:t>
                            </w:r>
                            <w:proofErr w:type="spellStart"/>
                            <w:r>
                              <w:rPr>
                                <w:rFonts w:ascii="Arial" w:hAnsi="Arial" w:cs="Arial"/>
                                <w:sz w:val="18"/>
                                <w:szCs w:val="18"/>
                              </w:rPr>
                              <w:t>sans-serif</w:t>
                            </w:r>
                            <w:proofErr w:type="spellEnd"/>
                            <w:r>
                              <w:rPr>
                                <w:rFonts w:ascii="Arial" w:hAnsi="Arial" w:cs="Arial"/>
                                <w:sz w:val="18"/>
                                <w:szCs w:val="18"/>
                              </w:rPr>
                              <w:t>;</w:t>
                            </w:r>
                          </w:p>
                          <w:p w14:paraId="4DEEEB6D" w14:textId="2984B200" w:rsidR="000764CF" w:rsidRDefault="000764CF" w:rsidP="000764CF">
                            <w:pP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color</w:t>
                            </w:r>
                            <w:proofErr w:type="gramEnd"/>
                            <w:r>
                              <w:rPr>
                                <w:rFonts w:ascii="Arial" w:hAnsi="Arial" w:cs="Arial"/>
                                <w:sz w:val="18"/>
                                <w:szCs w:val="18"/>
                              </w:rPr>
                              <w:t>: #333333;</w:t>
                            </w:r>
                          </w:p>
                          <w:p w14:paraId="7E11AC32" w14:textId="32494794" w:rsidR="000764CF" w:rsidRDefault="000764CF" w:rsidP="000764CF">
                            <w:pPr>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margin-bottom</w:t>
                            </w:r>
                            <w:proofErr w:type="spellEnd"/>
                            <w:proofErr w:type="gramEnd"/>
                            <w:r>
                              <w:rPr>
                                <w:rFonts w:ascii="Arial" w:hAnsi="Arial" w:cs="Arial"/>
                                <w:sz w:val="18"/>
                                <w:szCs w:val="18"/>
                              </w:rPr>
                              <w:t>: 15px;</w:t>
                            </w:r>
                          </w:p>
                          <w:p w14:paraId="347E7750" w14:textId="00310754" w:rsidR="000764CF" w:rsidRPr="000764CF" w:rsidRDefault="000764CF" w:rsidP="000764CF">
                            <w:pPr>
                              <w:rPr>
                                <w:rFonts w:ascii="Arial" w:hAnsi="Arial" w:cs="Arial"/>
                                <w:sz w:val="18"/>
                                <w:szCs w:val="18"/>
                              </w:rPr>
                            </w:pPr>
                            <w:r>
                              <w:rPr>
                                <w:rFonts w:ascii="Arial" w:hAnsi="Arial" w:cs="Arial"/>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AFCC046" id="Rectángulo redondeado 29" o:spid="_x0000_s1035" style="position:absolute;left:0;text-align:left;margin-left:121.95pt;margin-top:3.7pt;width:178.6pt;height:619.6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" fillcolor="#9ecb81 [2169]" strokecolor="#70ad47 [3209]" strokeweight=".5pt">
                <v:fill color2="#8ac066 [2617]" rotate="t" colors="0 #b5d5a7;.5 #aace99;1 #9cca86" focus="100%" type="gradient">
                  <o:fill v:ext="view" type="gradientUnscaled"/>
                </v:fill>
                <v:stroke joinstyle="miter"/>
                <v:textbox>
                  <w:txbxContent>
                    <w:p w14:paraId="6AF26FA4"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padding</w:t>
                      </w:r>
                      <w:proofErr w:type="spellEnd"/>
                      <w:proofErr w:type="gramEnd"/>
                      <w:r w:rsidRPr="000764CF">
                        <w:rPr>
                          <w:rFonts w:ascii="Arial" w:hAnsi="Arial" w:cs="Arial"/>
                          <w:sz w:val="18"/>
                          <w:szCs w:val="18"/>
                        </w:rPr>
                        <w:t>: 15px 10px 0px 10px;</w:t>
                      </w:r>
                    </w:p>
                    <w:p w14:paraId="71B1DAA4"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margin-right</w:t>
                      </w:r>
                      <w:proofErr w:type="spellEnd"/>
                      <w:proofErr w:type="gramEnd"/>
                      <w:r w:rsidRPr="000764CF">
                        <w:rPr>
                          <w:rFonts w:ascii="Arial" w:hAnsi="Arial" w:cs="Arial"/>
                          <w:sz w:val="18"/>
                          <w:szCs w:val="18"/>
                        </w:rPr>
                        <w:t>: 5px;</w:t>
                      </w:r>
                    </w:p>
                    <w:p w14:paraId="4F1DAD5A" w14:textId="77777777" w:rsidR="000764CF" w:rsidRPr="000764CF" w:rsidRDefault="000764CF" w:rsidP="000764CF">
                      <w:pPr>
                        <w:rPr>
                          <w:rFonts w:ascii="Arial" w:hAnsi="Arial" w:cs="Arial"/>
                          <w:sz w:val="18"/>
                          <w:szCs w:val="18"/>
                        </w:rPr>
                      </w:pPr>
                      <w:r w:rsidRPr="000764CF">
                        <w:rPr>
                          <w:rFonts w:ascii="Arial" w:hAnsi="Arial" w:cs="Arial"/>
                          <w:sz w:val="18"/>
                          <w:szCs w:val="18"/>
                        </w:rPr>
                        <w:t>}</w:t>
                      </w:r>
                    </w:p>
                    <w:p w14:paraId="40904590" w14:textId="77777777" w:rsidR="000764CF" w:rsidRPr="000764CF" w:rsidRDefault="000764CF" w:rsidP="000764CF">
                      <w:pPr>
                        <w:rPr>
                          <w:rFonts w:ascii="Arial" w:hAnsi="Arial" w:cs="Arial"/>
                          <w:sz w:val="18"/>
                          <w:szCs w:val="18"/>
                        </w:rPr>
                      </w:pPr>
                      <w:r w:rsidRPr="000764CF">
                        <w:rPr>
                          <w:rFonts w:ascii="Arial" w:hAnsi="Arial" w:cs="Arial"/>
                          <w:sz w:val="18"/>
                          <w:szCs w:val="18"/>
                        </w:rPr>
                        <w:t>#</w:t>
                      </w:r>
                      <w:proofErr w:type="spellStart"/>
                      <w:r w:rsidRPr="000764CF">
                        <w:rPr>
                          <w:rFonts w:ascii="Arial" w:hAnsi="Arial" w:cs="Arial"/>
                          <w:sz w:val="18"/>
                          <w:szCs w:val="18"/>
                        </w:rPr>
                        <w:t>menuprincipal</w:t>
                      </w:r>
                      <w:proofErr w:type="spellEnd"/>
                      <w:r w:rsidRPr="000764CF">
                        <w:rPr>
                          <w:rFonts w:ascii="Arial" w:hAnsi="Arial" w:cs="Arial"/>
                          <w:sz w:val="18"/>
                          <w:szCs w:val="18"/>
                        </w:rPr>
                        <w:t xml:space="preserve"> </w:t>
                      </w:r>
                      <w:proofErr w:type="spellStart"/>
                      <w:r w:rsidRPr="000764CF">
                        <w:rPr>
                          <w:rFonts w:ascii="Arial" w:hAnsi="Arial" w:cs="Arial"/>
                          <w:sz w:val="18"/>
                          <w:szCs w:val="18"/>
                        </w:rPr>
                        <w:t>li</w:t>
                      </w:r>
                      <w:proofErr w:type="gramStart"/>
                      <w:r w:rsidRPr="000764CF">
                        <w:rPr>
                          <w:rFonts w:ascii="Arial" w:hAnsi="Arial" w:cs="Arial"/>
                          <w:sz w:val="18"/>
                          <w:szCs w:val="18"/>
                        </w:rPr>
                        <w:t>:hover</w:t>
                      </w:r>
                      <w:proofErr w:type="spellEnd"/>
                      <w:proofErr w:type="gramEnd"/>
                      <w:r w:rsidRPr="000764CF">
                        <w:rPr>
                          <w:rFonts w:ascii="Arial" w:hAnsi="Arial" w:cs="Arial"/>
                          <w:sz w:val="18"/>
                          <w:szCs w:val="18"/>
                        </w:rPr>
                        <w:t xml:space="preserve"> {</w:t>
                      </w:r>
                    </w:p>
                    <w:p w14:paraId="79C9866B"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r w:rsidRPr="000764CF">
                        <w:rPr>
                          <w:rFonts w:ascii="Arial" w:hAnsi="Arial" w:cs="Arial"/>
                          <w:sz w:val="18"/>
                          <w:szCs w:val="18"/>
                        </w:rPr>
                        <w:t>Background</w:t>
                      </w:r>
                      <w:proofErr w:type="spellEnd"/>
                      <w:r w:rsidRPr="000764CF">
                        <w:rPr>
                          <w:rFonts w:ascii="Arial" w:hAnsi="Arial" w:cs="Arial"/>
                          <w:sz w:val="18"/>
                          <w:szCs w:val="18"/>
                        </w:rPr>
                        <w:t>-color: #6FACC6;</w:t>
                      </w:r>
                    </w:p>
                    <w:p w14:paraId="4336A04C" w14:textId="77777777" w:rsidR="000764CF" w:rsidRPr="000764CF" w:rsidRDefault="000764CF" w:rsidP="000764CF">
                      <w:pPr>
                        <w:rPr>
                          <w:rFonts w:ascii="Arial" w:hAnsi="Arial" w:cs="Arial"/>
                          <w:sz w:val="18"/>
                          <w:szCs w:val="18"/>
                        </w:rPr>
                      </w:pPr>
                      <w:r w:rsidRPr="000764CF">
                        <w:rPr>
                          <w:rFonts w:ascii="Arial" w:hAnsi="Arial" w:cs="Arial"/>
                          <w:sz w:val="18"/>
                          <w:szCs w:val="18"/>
                        </w:rPr>
                        <w:t>}</w:t>
                      </w:r>
                    </w:p>
                    <w:p w14:paraId="21B04CF7"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r w:rsidRPr="000764CF">
                        <w:rPr>
                          <w:rFonts w:ascii="Arial" w:hAnsi="Arial" w:cs="Arial"/>
                          <w:sz w:val="18"/>
                          <w:szCs w:val="18"/>
                        </w:rPr>
                        <w:t>menuprincipal</w:t>
                      </w:r>
                      <w:proofErr w:type="spellEnd"/>
                      <w:r w:rsidRPr="000764CF">
                        <w:rPr>
                          <w:rFonts w:ascii="Arial" w:hAnsi="Arial" w:cs="Arial"/>
                          <w:sz w:val="18"/>
                          <w:szCs w:val="18"/>
                        </w:rPr>
                        <w:t xml:space="preserve"> a {</w:t>
                      </w:r>
                    </w:p>
                    <w:p w14:paraId="038572E8"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front</w:t>
                      </w:r>
                      <w:proofErr w:type="spellEnd"/>
                      <w:proofErr w:type="gramEnd"/>
                      <w:r w:rsidRPr="000764CF">
                        <w:rPr>
                          <w:rFonts w:ascii="Arial" w:hAnsi="Arial" w:cs="Arial"/>
                          <w:sz w:val="18"/>
                          <w:szCs w:val="18"/>
                        </w:rPr>
                        <w:t xml:space="preserve">: </w:t>
                      </w:r>
                      <w:proofErr w:type="spellStart"/>
                      <w:r w:rsidRPr="000764CF">
                        <w:rPr>
                          <w:rFonts w:ascii="Arial" w:hAnsi="Arial" w:cs="Arial"/>
                          <w:sz w:val="18"/>
                          <w:szCs w:val="18"/>
                        </w:rPr>
                        <w:t>bold</w:t>
                      </w:r>
                      <w:proofErr w:type="spellEnd"/>
                      <w:r w:rsidRPr="000764CF">
                        <w:rPr>
                          <w:rFonts w:ascii="Arial" w:hAnsi="Arial" w:cs="Arial"/>
                          <w:sz w:val="18"/>
                          <w:szCs w:val="18"/>
                        </w:rPr>
                        <w:t xml:space="preserve"> 18px Arial, </w:t>
                      </w:r>
                      <w:proofErr w:type="spellStart"/>
                      <w:r w:rsidRPr="000764CF">
                        <w:rPr>
                          <w:rFonts w:ascii="Arial" w:hAnsi="Arial" w:cs="Arial"/>
                          <w:sz w:val="18"/>
                          <w:szCs w:val="18"/>
                        </w:rPr>
                        <w:t>sans-serif</w:t>
                      </w:r>
                      <w:proofErr w:type="spellEnd"/>
                      <w:r w:rsidRPr="000764CF">
                        <w:rPr>
                          <w:rFonts w:ascii="Arial" w:hAnsi="Arial" w:cs="Arial"/>
                          <w:sz w:val="18"/>
                          <w:szCs w:val="18"/>
                        </w:rPr>
                        <w:t>;</w:t>
                      </w:r>
                    </w:p>
                    <w:p w14:paraId="3195D339"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gramStart"/>
                      <w:r w:rsidRPr="000764CF">
                        <w:rPr>
                          <w:rFonts w:ascii="Arial" w:hAnsi="Arial" w:cs="Arial"/>
                          <w:sz w:val="18"/>
                          <w:szCs w:val="18"/>
                        </w:rPr>
                        <w:t>color</w:t>
                      </w:r>
                      <w:proofErr w:type="gramEnd"/>
                      <w:r w:rsidRPr="000764CF">
                        <w:rPr>
                          <w:rFonts w:ascii="Arial" w:hAnsi="Arial" w:cs="Arial"/>
                          <w:sz w:val="18"/>
                          <w:szCs w:val="18"/>
                        </w:rPr>
                        <w:t>: #333333;</w:t>
                      </w:r>
                    </w:p>
                    <w:p w14:paraId="5BD4FA3C"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text-decoration</w:t>
                      </w:r>
                      <w:proofErr w:type="spellEnd"/>
                      <w:proofErr w:type="gramEnd"/>
                      <w:r w:rsidRPr="000764CF">
                        <w:rPr>
                          <w:rFonts w:ascii="Arial" w:hAnsi="Arial" w:cs="Arial"/>
                          <w:sz w:val="18"/>
                          <w:szCs w:val="18"/>
                        </w:rPr>
                        <w:t xml:space="preserve">: </w:t>
                      </w:r>
                      <w:proofErr w:type="spellStart"/>
                      <w:r w:rsidRPr="000764CF">
                        <w:rPr>
                          <w:rFonts w:ascii="Arial" w:hAnsi="Arial" w:cs="Arial"/>
                          <w:sz w:val="18"/>
                          <w:szCs w:val="18"/>
                        </w:rPr>
                        <w:t>none</w:t>
                      </w:r>
                      <w:proofErr w:type="spellEnd"/>
                      <w:r w:rsidRPr="000764CF">
                        <w:rPr>
                          <w:rFonts w:ascii="Arial" w:hAnsi="Arial" w:cs="Arial"/>
                          <w:sz w:val="18"/>
                          <w:szCs w:val="18"/>
                        </w:rPr>
                        <w:t>:</w:t>
                      </w:r>
                    </w:p>
                    <w:p w14:paraId="1490C969" w14:textId="77777777" w:rsidR="000764CF" w:rsidRPr="000764CF" w:rsidRDefault="000764CF" w:rsidP="000764CF">
                      <w:pPr>
                        <w:rPr>
                          <w:rFonts w:ascii="Arial" w:hAnsi="Arial" w:cs="Arial"/>
                          <w:sz w:val="18"/>
                          <w:szCs w:val="18"/>
                        </w:rPr>
                      </w:pPr>
                      <w:r w:rsidRPr="000764CF">
                        <w:rPr>
                          <w:rFonts w:ascii="Arial" w:hAnsi="Arial" w:cs="Arial"/>
                          <w:sz w:val="18"/>
                          <w:szCs w:val="18"/>
                        </w:rPr>
                        <w:t>}</w:t>
                      </w:r>
                    </w:p>
                    <w:p w14:paraId="118B6D0E" w14:textId="77777777" w:rsidR="000764CF" w:rsidRPr="000764CF" w:rsidRDefault="000764CF" w:rsidP="000764CF">
                      <w:pPr>
                        <w:rPr>
                          <w:rFonts w:ascii="Arial" w:hAnsi="Arial" w:cs="Arial"/>
                          <w:sz w:val="18"/>
                          <w:szCs w:val="18"/>
                        </w:rPr>
                      </w:pPr>
                      <w:r w:rsidRPr="000764CF">
                        <w:rPr>
                          <w:rFonts w:ascii="Arial" w:hAnsi="Arial" w:cs="Arial"/>
                          <w:sz w:val="18"/>
                          <w:szCs w:val="18"/>
                        </w:rPr>
                        <w:t>#</w:t>
                      </w:r>
                      <w:proofErr w:type="spellStart"/>
                      <w:r w:rsidRPr="000764CF">
                        <w:rPr>
                          <w:rFonts w:ascii="Arial" w:hAnsi="Arial" w:cs="Arial"/>
                          <w:sz w:val="18"/>
                          <w:szCs w:val="18"/>
                        </w:rPr>
                        <w:t>menuicono</w:t>
                      </w:r>
                      <w:proofErr w:type="spellEnd"/>
                      <w:r w:rsidRPr="000764CF">
                        <w:rPr>
                          <w:rFonts w:ascii="Arial" w:hAnsi="Arial" w:cs="Arial"/>
                          <w:sz w:val="18"/>
                          <w:szCs w:val="18"/>
                        </w:rPr>
                        <w:t xml:space="preserve"> {</w:t>
                      </w:r>
                    </w:p>
                    <w:p w14:paraId="2CE3767F"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display</w:t>
                      </w:r>
                      <w:proofErr w:type="spellEnd"/>
                      <w:proofErr w:type="gramEnd"/>
                      <w:r w:rsidRPr="000764CF">
                        <w:rPr>
                          <w:rFonts w:ascii="Arial" w:hAnsi="Arial" w:cs="Arial"/>
                          <w:sz w:val="18"/>
                          <w:szCs w:val="18"/>
                        </w:rPr>
                        <w:t xml:space="preserve">: </w:t>
                      </w:r>
                      <w:proofErr w:type="spellStart"/>
                      <w:r w:rsidRPr="000764CF">
                        <w:rPr>
                          <w:rFonts w:ascii="Arial" w:hAnsi="Arial" w:cs="Arial"/>
                          <w:sz w:val="18"/>
                          <w:szCs w:val="18"/>
                        </w:rPr>
                        <w:t>none</w:t>
                      </w:r>
                      <w:proofErr w:type="spellEnd"/>
                      <w:r w:rsidRPr="000764CF">
                        <w:rPr>
                          <w:rFonts w:ascii="Arial" w:hAnsi="Arial" w:cs="Arial"/>
                          <w:sz w:val="18"/>
                          <w:szCs w:val="18"/>
                        </w:rPr>
                        <w:t>;</w:t>
                      </w:r>
                    </w:p>
                    <w:p w14:paraId="2D45B9C2"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width</w:t>
                      </w:r>
                      <w:proofErr w:type="spellEnd"/>
                      <w:proofErr w:type="gramEnd"/>
                      <w:r w:rsidRPr="000764CF">
                        <w:rPr>
                          <w:rFonts w:ascii="Arial" w:hAnsi="Arial" w:cs="Arial"/>
                          <w:sz w:val="18"/>
                          <w:szCs w:val="18"/>
                        </w:rPr>
                        <w:t>: 95%;</w:t>
                      </w:r>
                    </w:p>
                    <w:p w14:paraId="66F41639"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height</w:t>
                      </w:r>
                      <w:proofErr w:type="spellEnd"/>
                      <w:proofErr w:type="gramEnd"/>
                      <w:r w:rsidRPr="000764CF">
                        <w:rPr>
                          <w:rFonts w:ascii="Arial" w:hAnsi="Arial" w:cs="Arial"/>
                          <w:sz w:val="18"/>
                          <w:szCs w:val="18"/>
                        </w:rPr>
                        <w:t>: 38px;</w:t>
                      </w:r>
                    </w:p>
                    <w:p w14:paraId="3D05853D"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padding</w:t>
                      </w:r>
                      <w:proofErr w:type="spellEnd"/>
                      <w:proofErr w:type="gramEnd"/>
                      <w:r w:rsidRPr="000764CF">
                        <w:rPr>
                          <w:rFonts w:ascii="Arial" w:hAnsi="Arial" w:cs="Arial"/>
                          <w:sz w:val="18"/>
                          <w:szCs w:val="18"/>
                        </w:rPr>
                        <w:t>: 12px 2% 0px 3%;</w:t>
                      </w:r>
                    </w:p>
                    <w:p w14:paraId="17D54AA8" w14:textId="77777777" w:rsidR="000764CF" w:rsidRPr="000764CF" w:rsidRDefault="000764CF" w:rsidP="000764CF">
                      <w:pPr>
                        <w:rPr>
                          <w:rFonts w:ascii="Arial" w:hAnsi="Arial" w:cs="Arial"/>
                          <w:sz w:val="18"/>
                          <w:szCs w:val="18"/>
                        </w:rPr>
                      </w:pPr>
                      <w:proofErr w:type="spellStart"/>
                      <w:proofErr w:type="gramStart"/>
                      <w:r w:rsidRPr="000764CF">
                        <w:rPr>
                          <w:rFonts w:ascii="Arial" w:hAnsi="Arial" w:cs="Arial"/>
                          <w:sz w:val="18"/>
                          <w:szCs w:val="18"/>
                        </w:rPr>
                        <w:t>background</w:t>
                      </w:r>
                      <w:proofErr w:type="spellEnd"/>
                      <w:r w:rsidRPr="000764CF">
                        <w:rPr>
                          <w:rFonts w:ascii="Arial" w:hAnsi="Arial" w:cs="Arial"/>
                          <w:sz w:val="18"/>
                          <w:szCs w:val="18"/>
                        </w:rPr>
                        <w:t>-color</w:t>
                      </w:r>
                      <w:proofErr w:type="gramEnd"/>
                      <w:r w:rsidRPr="000764CF">
                        <w:rPr>
                          <w:rFonts w:ascii="Arial" w:hAnsi="Arial" w:cs="Arial"/>
                          <w:sz w:val="18"/>
                          <w:szCs w:val="18"/>
                        </w:rPr>
                        <w:t>: #9FC8D9;</w:t>
                      </w:r>
                    </w:p>
                    <w:p w14:paraId="6C9DCC2C" w14:textId="77777777" w:rsidR="000764CF" w:rsidRPr="000764CF" w:rsidRDefault="000764CF" w:rsidP="000764CF">
                      <w:pPr>
                        <w:rPr>
                          <w:rFonts w:ascii="Arial" w:hAnsi="Arial" w:cs="Arial"/>
                          <w:sz w:val="18"/>
                          <w:szCs w:val="18"/>
                        </w:rPr>
                      </w:pPr>
                      <w:proofErr w:type="spellStart"/>
                      <w:proofErr w:type="gramStart"/>
                      <w:r w:rsidRPr="000764CF">
                        <w:rPr>
                          <w:rFonts w:ascii="Arial" w:hAnsi="Arial" w:cs="Arial"/>
                          <w:sz w:val="18"/>
                          <w:szCs w:val="18"/>
                        </w:rPr>
                        <w:t>border</w:t>
                      </w:r>
                      <w:proofErr w:type="spellEnd"/>
                      <w:r w:rsidRPr="000764CF">
                        <w:rPr>
                          <w:rFonts w:ascii="Arial" w:hAnsi="Arial" w:cs="Arial"/>
                          <w:sz w:val="18"/>
                          <w:szCs w:val="18"/>
                        </w:rPr>
                        <w:t>-top</w:t>
                      </w:r>
                      <w:proofErr w:type="gramEnd"/>
                      <w:r w:rsidRPr="000764CF">
                        <w:rPr>
                          <w:rFonts w:ascii="Arial" w:hAnsi="Arial" w:cs="Arial"/>
                          <w:sz w:val="18"/>
                          <w:szCs w:val="18"/>
                        </w:rPr>
                        <w:t xml:space="preserve">: 1px </w:t>
                      </w:r>
                      <w:proofErr w:type="spellStart"/>
                      <w:r w:rsidRPr="000764CF">
                        <w:rPr>
                          <w:rFonts w:ascii="Arial" w:hAnsi="Arial" w:cs="Arial"/>
                          <w:sz w:val="18"/>
                          <w:szCs w:val="18"/>
                        </w:rPr>
                        <w:t>solid</w:t>
                      </w:r>
                      <w:proofErr w:type="spellEnd"/>
                      <w:r w:rsidRPr="000764CF">
                        <w:rPr>
                          <w:rFonts w:ascii="Arial" w:hAnsi="Arial" w:cs="Arial"/>
                          <w:sz w:val="18"/>
                          <w:szCs w:val="18"/>
                        </w:rPr>
                        <w:t xml:space="preserve"> #094660;</w:t>
                      </w:r>
                    </w:p>
                    <w:p w14:paraId="7CAE9636" w14:textId="77777777" w:rsidR="000764CF" w:rsidRPr="000764CF" w:rsidRDefault="000764CF" w:rsidP="000764CF">
                      <w:pPr>
                        <w:rPr>
                          <w:rFonts w:ascii="Arial" w:hAnsi="Arial" w:cs="Arial"/>
                          <w:sz w:val="18"/>
                          <w:szCs w:val="18"/>
                        </w:rPr>
                      </w:pPr>
                      <w:r w:rsidRPr="000764CF">
                        <w:rPr>
                          <w:rFonts w:ascii="Arial" w:hAnsi="Arial" w:cs="Arial"/>
                          <w:sz w:val="18"/>
                          <w:szCs w:val="18"/>
                        </w:rPr>
                        <w:t>}</w:t>
                      </w:r>
                    </w:p>
                    <w:p w14:paraId="50C59AEA" w14:textId="77777777" w:rsidR="000764CF" w:rsidRPr="000764CF" w:rsidRDefault="000764CF" w:rsidP="000764CF">
                      <w:pPr>
                        <w:rPr>
                          <w:rFonts w:ascii="Arial" w:hAnsi="Arial" w:cs="Arial"/>
                          <w:sz w:val="18"/>
                          <w:szCs w:val="18"/>
                        </w:rPr>
                      </w:pPr>
                      <w:proofErr w:type="spellStart"/>
                      <w:proofErr w:type="gramStart"/>
                      <w:r w:rsidRPr="000764CF">
                        <w:rPr>
                          <w:rFonts w:ascii="Arial" w:hAnsi="Arial" w:cs="Arial"/>
                          <w:sz w:val="18"/>
                          <w:szCs w:val="18"/>
                        </w:rPr>
                        <w:t>main</w:t>
                      </w:r>
                      <w:proofErr w:type="spellEnd"/>
                      <w:proofErr w:type="gramEnd"/>
                      <w:r w:rsidRPr="000764CF">
                        <w:rPr>
                          <w:rFonts w:ascii="Arial" w:hAnsi="Arial" w:cs="Arial"/>
                          <w:sz w:val="18"/>
                          <w:szCs w:val="18"/>
                        </w:rPr>
                        <w:t>{</w:t>
                      </w:r>
                    </w:p>
                    <w:p w14:paraId="47D4E23E"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display</w:t>
                      </w:r>
                      <w:proofErr w:type="spellEnd"/>
                      <w:proofErr w:type="gramEnd"/>
                      <w:r w:rsidRPr="000764CF">
                        <w:rPr>
                          <w:rFonts w:ascii="Arial" w:hAnsi="Arial" w:cs="Arial"/>
                          <w:sz w:val="18"/>
                          <w:szCs w:val="18"/>
                        </w:rPr>
                        <w:t xml:space="preserve">: </w:t>
                      </w:r>
                      <w:proofErr w:type="spellStart"/>
                      <w:r w:rsidRPr="000764CF">
                        <w:rPr>
                          <w:rFonts w:ascii="Arial" w:hAnsi="Arial" w:cs="Arial"/>
                          <w:sz w:val="18"/>
                          <w:szCs w:val="18"/>
                        </w:rPr>
                        <w:t>flex</w:t>
                      </w:r>
                      <w:proofErr w:type="spellEnd"/>
                      <w:r w:rsidRPr="000764CF">
                        <w:rPr>
                          <w:rFonts w:ascii="Arial" w:hAnsi="Arial" w:cs="Arial"/>
                          <w:sz w:val="18"/>
                          <w:szCs w:val="18"/>
                        </w:rPr>
                        <w:t>;</w:t>
                      </w:r>
                    </w:p>
                    <w:p w14:paraId="4CF83931"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justify-content</w:t>
                      </w:r>
                      <w:proofErr w:type="spellEnd"/>
                      <w:proofErr w:type="gramEnd"/>
                      <w:r w:rsidRPr="000764CF">
                        <w:rPr>
                          <w:rFonts w:ascii="Arial" w:hAnsi="Arial" w:cs="Arial"/>
                          <w:sz w:val="18"/>
                          <w:szCs w:val="18"/>
                        </w:rPr>
                        <w:t>: center;</w:t>
                      </w:r>
                    </w:p>
                    <w:p w14:paraId="69B6F061"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width</w:t>
                      </w:r>
                      <w:proofErr w:type="spellEnd"/>
                      <w:proofErr w:type="gramEnd"/>
                      <w:r w:rsidRPr="000764CF">
                        <w:rPr>
                          <w:rFonts w:ascii="Arial" w:hAnsi="Arial" w:cs="Arial"/>
                          <w:sz w:val="18"/>
                          <w:szCs w:val="18"/>
                        </w:rPr>
                        <w:t>: 96%</w:t>
                      </w:r>
                    </w:p>
                    <w:p w14:paraId="2A30A270"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padding</w:t>
                      </w:r>
                      <w:proofErr w:type="spellEnd"/>
                      <w:proofErr w:type="gramEnd"/>
                      <w:r w:rsidRPr="000764CF">
                        <w:rPr>
                          <w:rFonts w:ascii="Arial" w:hAnsi="Arial" w:cs="Arial"/>
                          <w:sz w:val="18"/>
                          <w:szCs w:val="18"/>
                        </w:rPr>
                        <w:t>: 2%;</w:t>
                      </w:r>
                    </w:p>
                    <w:p w14:paraId="26D47D6D"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background-image:</w:t>
                      </w:r>
                      <w:proofErr w:type="gramEnd"/>
                      <w:r w:rsidRPr="000764CF">
                        <w:rPr>
                          <w:rFonts w:ascii="Arial" w:hAnsi="Arial" w:cs="Arial"/>
                          <w:sz w:val="18"/>
                          <w:szCs w:val="18"/>
                        </w:rPr>
                        <w:t>url</w:t>
                      </w:r>
                      <w:proofErr w:type="spellEnd"/>
                      <w:r w:rsidRPr="000764CF">
                        <w:rPr>
                          <w:rFonts w:ascii="Arial" w:hAnsi="Arial" w:cs="Arial"/>
                          <w:sz w:val="18"/>
                          <w:szCs w:val="18"/>
                        </w:rPr>
                        <w:t>(“fondo.png”);</w:t>
                      </w:r>
                    </w:p>
                    <w:p w14:paraId="40DC972A" w14:textId="77777777" w:rsidR="000764CF" w:rsidRPr="000764CF" w:rsidRDefault="000764CF" w:rsidP="000764CF">
                      <w:pPr>
                        <w:rPr>
                          <w:rFonts w:ascii="Arial" w:hAnsi="Arial" w:cs="Arial"/>
                          <w:sz w:val="18"/>
                          <w:szCs w:val="18"/>
                        </w:rPr>
                      </w:pPr>
                      <w:r w:rsidRPr="000764CF">
                        <w:rPr>
                          <w:rFonts w:ascii="Arial" w:hAnsi="Arial" w:cs="Arial"/>
                          <w:sz w:val="18"/>
                          <w:szCs w:val="18"/>
                        </w:rPr>
                        <w:t>}</w:t>
                      </w:r>
                    </w:p>
                    <w:p w14:paraId="699FF48E"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r w:rsidRPr="000764CF">
                        <w:rPr>
                          <w:rFonts w:ascii="Arial" w:hAnsi="Arial" w:cs="Arial"/>
                          <w:sz w:val="18"/>
                          <w:szCs w:val="18"/>
                        </w:rPr>
                        <w:t>Main</w:t>
                      </w:r>
                      <w:proofErr w:type="spellEnd"/>
                      <w:r w:rsidRPr="000764CF">
                        <w:rPr>
                          <w:rFonts w:ascii="Arial" w:hAnsi="Arial" w:cs="Arial"/>
                          <w:sz w:val="18"/>
                          <w:szCs w:val="18"/>
                        </w:rPr>
                        <w:t xml:space="preserve"> &gt; div {</w:t>
                      </w:r>
                    </w:p>
                    <w:p w14:paraId="3875E4AC"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r w:rsidRPr="000764CF">
                        <w:rPr>
                          <w:rFonts w:ascii="Arial" w:hAnsi="Arial" w:cs="Arial"/>
                          <w:sz w:val="18"/>
                          <w:szCs w:val="18"/>
                        </w:rPr>
                        <w:t>Display</w:t>
                      </w:r>
                      <w:proofErr w:type="gramStart"/>
                      <w:r w:rsidRPr="000764CF">
                        <w:rPr>
                          <w:rFonts w:ascii="Arial" w:hAnsi="Arial" w:cs="Arial"/>
                          <w:sz w:val="18"/>
                          <w:szCs w:val="18"/>
                        </w:rPr>
                        <w:t>:flex</w:t>
                      </w:r>
                      <w:proofErr w:type="spellEnd"/>
                      <w:proofErr w:type="gramEnd"/>
                      <w:r w:rsidRPr="000764CF">
                        <w:rPr>
                          <w:rFonts w:ascii="Arial" w:hAnsi="Arial" w:cs="Arial"/>
                          <w:sz w:val="18"/>
                          <w:szCs w:val="18"/>
                        </w:rPr>
                        <w:t>;</w:t>
                      </w:r>
                    </w:p>
                    <w:p w14:paraId="1DD26258"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Flex: 1;</w:t>
                      </w:r>
                    </w:p>
                    <w:p w14:paraId="2B1384DD"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Max-</w:t>
                      </w:r>
                      <w:proofErr w:type="spellStart"/>
                      <w:r w:rsidRPr="000764CF">
                        <w:rPr>
                          <w:rFonts w:ascii="Arial" w:hAnsi="Arial" w:cs="Arial"/>
                          <w:sz w:val="18"/>
                          <w:szCs w:val="18"/>
                        </w:rPr>
                        <w:t>width</w:t>
                      </w:r>
                      <w:proofErr w:type="spellEnd"/>
                      <w:r w:rsidRPr="000764CF">
                        <w:rPr>
                          <w:rFonts w:ascii="Arial" w:hAnsi="Arial" w:cs="Arial"/>
                          <w:sz w:val="18"/>
                          <w:szCs w:val="18"/>
                        </w:rPr>
                        <w:t>: 960px;</w:t>
                      </w:r>
                    </w:p>
                    <w:p w14:paraId="26DCE349" w14:textId="77777777" w:rsidR="000764CF" w:rsidRPr="000764CF" w:rsidRDefault="000764CF" w:rsidP="000764CF">
                      <w:pPr>
                        <w:rPr>
                          <w:rFonts w:ascii="Arial" w:hAnsi="Arial" w:cs="Arial"/>
                          <w:sz w:val="18"/>
                          <w:szCs w:val="18"/>
                        </w:rPr>
                      </w:pPr>
                      <w:r w:rsidRPr="000764CF">
                        <w:rPr>
                          <w:rFonts w:ascii="Arial" w:hAnsi="Arial" w:cs="Arial"/>
                          <w:sz w:val="18"/>
                          <w:szCs w:val="18"/>
                        </w:rPr>
                        <w:t>}</w:t>
                      </w:r>
                    </w:p>
                    <w:p w14:paraId="03082890" w14:textId="77777777" w:rsidR="000764CF" w:rsidRPr="000764CF" w:rsidRDefault="000764CF" w:rsidP="000764CF">
                      <w:pPr>
                        <w:rPr>
                          <w:rFonts w:ascii="Arial" w:hAnsi="Arial" w:cs="Arial"/>
                          <w:sz w:val="18"/>
                          <w:szCs w:val="18"/>
                        </w:rPr>
                      </w:pPr>
                      <w:r w:rsidRPr="000764CF">
                        <w:rPr>
                          <w:rFonts w:ascii="Arial" w:hAnsi="Arial" w:cs="Arial"/>
                          <w:sz w:val="18"/>
                          <w:szCs w:val="18"/>
                        </w:rPr>
                        <w:t>#</w:t>
                      </w:r>
                      <w:proofErr w:type="spellStart"/>
                      <w:r w:rsidRPr="000764CF">
                        <w:rPr>
                          <w:rFonts w:ascii="Arial" w:hAnsi="Arial" w:cs="Arial"/>
                          <w:sz w:val="18"/>
                          <w:szCs w:val="18"/>
                        </w:rPr>
                        <w:t>articulosprincipales</w:t>
                      </w:r>
                      <w:proofErr w:type="spellEnd"/>
                      <w:r w:rsidRPr="000764CF">
                        <w:rPr>
                          <w:rFonts w:ascii="Arial" w:hAnsi="Arial" w:cs="Arial"/>
                          <w:sz w:val="18"/>
                          <w:szCs w:val="18"/>
                        </w:rPr>
                        <w:t xml:space="preserve"> {</w:t>
                      </w:r>
                    </w:p>
                    <w:p w14:paraId="6B08C2E6"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flex</w:t>
                      </w:r>
                      <w:proofErr w:type="spellEnd"/>
                      <w:proofErr w:type="gramEnd"/>
                      <w:r w:rsidRPr="000764CF">
                        <w:rPr>
                          <w:rFonts w:ascii="Arial" w:hAnsi="Arial" w:cs="Arial"/>
                          <w:sz w:val="18"/>
                          <w:szCs w:val="18"/>
                        </w:rPr>
                        <w:t>: 1;</w:t>
                      </w:r>
                    </w:p>
                    <w:p w14:paraId="4A29E04D"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margin-right</w:t>
                      </w:r>
                      <w:proofErr w:type="spellEnd"/>
                      <w:proofErr w:type="gramEnd"/>
                      <w:r w:rsidRPr="000764CF">
                        <w:rPr>
                          <w:rFonts w:ascii="Arial" w:hAnsi="Arial" w:cs="Arial"/>
                          <w:sz w:val="18"/>
                          <w:szCs w:val="18"/>
                        </w:rPr>
                        <w:t>: 200px;</w:t>
                      </w:r>
                    </w:p>
                    <w:p w14:paraId="438EC65C"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padding</w:t>
                      </w:r>
                      <w:proofErr w:type="spellEnd"/>
                      <w:r w:rsidRPr="000764CF">
                        <w:rPr>
                          <w:rFonts w:ascii="Arial" w:hAnsi="Arial" w:cs="Arial"/>
                          <w:sz w:val="18"/>
                          <w:szCs w:val="18"/>
                        </w:rPr>
                        <w:t>-top</w:t>
                      </w:r>
                      <w:proofErr w:type="gramEnd"/>
                      <w:r w:rsidRPr="000764CF">
                        <w:rPr>
                          <w:rFonts w:ascii="Arial" w:hAnsi="Arial" w:cs="Arial"/>
                          <w:sz w:val="18"/>
                          <w:szCs w:val="18"/>
                        </w:rPr>
                        <w:t>: 30px;</w:t>
                      </w:r>
                    </w:p>
                    <w:p w14:paraId="575C8FD6"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background</w:t>
                      </w:r>
                      <w:proofErr w:type="spellEnd"/>
                      <w:r w:rsidRPr="000764CF">
                        <w:rPr>
                          <w:rFonts w:ascii="Arial" w:hAnsi="Arial" w:cs="Arial"/>
                          <w:sz w:val="18"/>
                          <w:szCs w:val="18"/>
                        </w:rPr>
                        <w:t>-color</w:t>
                      </w:r>
                      <w:proofErr w:type="gramEnd"/>
                      <w:r w:rsidRPr="000764CF">
                        <w:rPr>
                          <w:rFonts w:ascii="Arial" w:hAnsi="Arial" w:cs="Arial"/>
                          <w:sz w:val="18"/>
                          <w:szCs w:val="18"/>
                        </w:rPr>
                        <w:t>: #FFFFFF;</w:t>
                      </w:r>
                    </w:p>
                    <w:p w14:paraId="1506EB79" w14:textId="77777777" w:rsidR="000764CF" w:rsidRPr="000764CF" w:rsidRDefault="000764CF" w:rsidP="000764CF">
                      <w:pPr>
                        <w:rPr>
                          <w:rFonts w:ascii="Arial" w:hAnsi="Arial" w:cs="Arial"/>
                          <w:sz w:val="18"/>
                          <w:szCs w:val="18"/>
                        </w:rPr>
                      </w:pPr>
                      <w:r w:rsidRPr="000764CF">
                        <w:rPr>
                          <w:rFonts w:ascii="Arial" w:hAnsi="Arial" w:cs="Arial"/>
                          <w:sz w:val="18"/>
                          <w:szCs w:val="18"/>
                        </w:rPr>
                        <w:t xml:space="preserve">  </w:t>
                      </w:r>
                      <w:proofErr w:type="spellStart"/>
                      <w:proofErr w:type="gramStart"/>
                      <w:r w:rsidRPr="000764CF">
                        <w:rPr>
                          <w:rFonts w:ascii="Arial" w:hAnsi="Arial" w:cs="Arial"/>
                          <w:sz w:val="18"/>
                          <w:szCs w:val="18"/>
                        </w:rPr>
                        <w:t>border-radius</w:t>
                      </w:r>
                      <w:proofErr w:type="spellEnd"/>
                      <w:proofErr w:type="gramEnd"/>
                      <w:r w:rsidRPr="000764CF">
                        <w:rPr>
                          <w:rFonts w:ascii="Arial" w:hAnsi="Arial" w:cs="Arial"/>
                          <w:sz w:val="18"/>
                          <w:szCs w:val="18"/>
                        </w:rPr>
                        <w:t>: 10px;</w:t>
                      </w:r>
                    </w:p>
                    <w:p w14:paraId="4584358F" w14:textId="77777777" w:rsidR="000764CF" w:rsidRPr="000764CF" w:rsidRDefault="000764CF" w:rsidP="000764CF">
                      <w:pPr>
                        <w:rPr>
                          <w:rFonts w:ascii="Arial" w:hAnsi="Arial" w:cs="Arial"/>
                          <w:sz w:val="18"/>
                          <w:szCs w:val="18"/>
                        </w:rPr>
                      </w:pPr>
                      <w:r w:rsidRPr="000764CF">
                        <w:rPr>
                          <w:rFonts w:ascii="Arial" w:hAnsi="Arial" w:cs="Arial"/>
                          <w:sz w:val="18"/>
                          <w:szCs w:val="18"/>
                        </w:rPr>
                        <w:t>}</w:t>
                      </w:r>
                    </w:p>
                    <w:p w14:paraId="7C07760E" w14:textId="77777777" w:rsidR="000764CF" w:rsidRPr="000764CF" w:rsidRDefault="000764CF" w:rsidP="000764CF">
                      <w:pPr>
                        <w:rPr>
                          <w:rFonts w:ascii="Arial" w:hAnsi="Arial" w:cs="Arial"/>
                          <w:sz w:val="18"/>
                          <w:szCs w:val="18"/>
                        </w:rPr>
                      </w:pPr>
                      <w:r w:rsidRPr="000764CF">
                        <w:rPr>
                          <w:rFonts w:ascii="Arial" w:hAnsi="Arial" w:cs="Arial"/>
                          <w:sz w:val="18"/>
                          <w:szCs w:val="18"/>
                        </w:rPr>
                        <w:t>#</w:t>
                      </w:r>
                      <w:proofErr w:type="spellStart"/>
                      <w:r w:rsidRPr="000764CF">
                        <w:rPr>
                          <w:rFonts w:ascii="Arial" w:hAnsi="Arial" w:cs="Arial"/>
                          <w:sz w:val="18"/>
                          <w:szCs w:val="18"/>
                        </w:rPr>
                        <w:t>infoadicional</w:t>
                      </w:r>
                      <w:proofErr w:type="spellEnd"/>
                      <w:r w:rsidRPr="000764CF">
                        <w:rPr>
                          <w:rFonts w:ascii="Arial" w:hAnsi="Arial" w:cs="Arial"/>
                          <w:sz w:val="18"/>
                          <w:szCs w:val="18"/>
                        </w:rPr>
                        <w:t xml:space="preserve"> {</w:t>
                      </w:r>
                    </w:p>
                    <w:p w14:paraId="4548DF63" w14:textId="5FB1EF5D" w:rsidR="000764CF" w:rsidRPr="000764CF" w:rsidRDefault="000764CF" w:rsidP="000764CF">
                      <w:pPr>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f</w:t>
                      </w:r>
                      <w:r w:rsidRPr="000764CF">
                        <w:rPr>
                          <w:rFonts w:ascii="Arial" w:hAnsi="Arial" w:cs="Arial"/>
                          <w:sz w:val="18"/>
                          <w:szCs w:val="18"/>
                        </w:rPr>
                        <w:t>lex</w:t>
                      </w:r>
                      <w:proofErr w:type="spellEnd"/>
                      <w:proofErr w:type="gramEnd"/>
                      <w:r w:rsidRPr="000764CF">
                        <w:rPr>
                          <w:rFonts w:ascii="Arial" w:hAnsi="Arial" w:cs="Arial"/>
                          <w:sz w:val="18"/>
                          <w:szCs w:val="18"/>
                        </w:rPr>
                        <w:t>: 1;</w:t>
                      </w:r>
                    </w:p>
                    <w:p w14:paraId="0ACE5AEA" w14:textId="3E61DD5C" w:rsidR="000764CF" w:rsidRDefault="000764CF" w:rsidP="000764CF">
                      <w:pPr>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m</w:t>
                      </w:r>
                      <w:r w:rsidRPr="000764CF">
                        <w:rPr>
                          <w:rFonts w:ascii="Arial" w:hAnsi="Arial" w:cs="Arial"/>
                          <w:sz w:val="18"/>
                          <w:szCs w:val="18"/>
                        </w:rPr>
                        <w:t>ax-widht</w:t>
                      </w:r>
                      <w:proofErr w:type="spellEnd"/>
                      <w:proofErr w:type="gramEnd"/>
                      <w:r w:rsidRPr="000764CF">
                        <w:rPr>
                          <w:rFonts w:ascii="Arial" w:hAnsi="Arial" w:cs="Arial"/>
                          <w:sz w:val="18"/>
                          <w:szCs w:val="18"/>
                        </w:rPr>
                        <w:t>: 280px;</w:t>
                      </w:r>
                    </w:p>
                    <w:p w14:paraId="4B75DD33" w14:textId="248C6075" w:rsidR="000764CF" w:rsidRDefault="000764CF" w:rsidP="000764CF">
                      <w:pPr>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padding</w:t>
                      </w:r>
                      <w:proofErr w:type="spellEnd"/>
                      <w:proofErr w:type="gramEnd"/>
                      <w:r>
                        <w:rPr>
                          <w:rFonts w:ascii="Arial" w:hAnsi="Arial" w:cs="Arial"/>
                          <w:sz w:val="18"/>
                          <w:szCs w:val="18"/>
                        </w:rPr>
                        <w:t>: 2%</w:t>
                      </w:r>
                    </w:p>
                    <w:p w14:paraId="03B3D203" w14:textId="6B400D3A" w:rsidR="000764CF" w:rsidRDefault="000764CF" w:rsidP="000764CF">
                      <w:pPr>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background</w:t>
                      </w:r>
                      <w:proofErr w:type="spellEnd"/>
                      <w:r>
                        <w:rPr>
                          <w:rFonts w:ascii="Arial" w:hAnsi="Arial" w:cs="Arial"/>
                          <w:sz w:val="18"/>
                          <w:szCs w:val="18"/>
                        </w:rPr>
                        <w:t>-color</w:t>
                      </w:r>
                      <w:proofErr w:type="gramEnd"/>
                      <w:r>
                        <w:rPr>
                          <w:rFonts w:ascii="Arial" w:hAnsi="Arial" w:cs="Arial"/>
                          <w:sz w:val="18"/>
                          <w:szCs w:val="18"/>
                        </w:rPr>
                        <w:t>: #E7F1F5;</w:t>
                      </w:r>
                    </w:p>
                    <w:p w14:paraId="385D3827" w14:textId="59D1ABD1" w:rsidR="000764CF" w:rsidRDefault="000764CF" w:rsidP="000764CF">
                      <w:pPr>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border-radius</w:t>
                      </w:r>
                      <w:proofErr w:type="spellEnd"/>
                      <w:proofErr w:type="gramEnd"/>
                      <w:r>
                        <w:rPr>
                          <w:rFonts w:ascii="Arial" w:hAnsi="Arial" w:cs="Arial"/>
                          <w:sz w:val="18"/>
                          <w:szCs w:val="18"/>
                        </w:rPr>
                        <w:t>: 10px;</w:t>
                      </w:r>
                    </w:p>
                    <w:p w14:paraId="13485AD7" w14:textId="5BB9563A" w:rsidR="000764CF" w:rsidRDefault="000764CF" w:rsidP="000764CF">
                      <w:pPr>
                        <w:rPr>
                          <w:rFonts w:ascii="Arial" w:hAnsi="Arial" w:cs="Arial"/>
                          <w:sz w:val="18"/>
                          <w:szCs w:val="18"/>
                        </w:rPr>
                      </w:pPr>
                      <w:r>
                        <w:rPr>
                          <w:rFonts w:ascii="Arial" w:hAnsi="Arial" w:cs="Arial"/>
                          <w:sz w:val="18"/>
                          <w:szCs w:val="18"/>
                        </w:rPr>
                        <w:t>}</w:t>
                      </w:r>
                    </w:p>
                    <w:p w14:paraId="702DDF16" w14:textId="2055ABEA" w:rsidR="000764CF" w:rsidRDefault="000764CF" w:rsidP="000764CF">
                      <w:pPr>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infoadicional</w:t>
                      </w:r>
                      <w:proofErr w:type="spellEnd"/>
                      <w:r>
                        <w:rPr>
                          <w:rFonts w:ascii="Arial" w:hAnsi="Arial" w:cs="Arial"/>
                          <w:sz w:val="18"/>
                          <w:szCs w:val="18"/>
                        </w:rPr>
                        <w:t xml:space="preserve"> h1 {</w:t>
                      </w:r>
                    </w:p>
                    <w:p w14:paraId="11B0ECED" w14:textId="4557EC28" w:rsidR="000764CF" w:rsidRDefault="000764CF" w:rsidP="000764CF">
                      <w:pPr>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font</w:t>
                      </w:r>
                      <w:proofErr w:type="spellEnd"/>
                      <w:proofErr w:type="gramEnd"/>
                      <w:r>
                        <w:rPr>
                          <w:rFonts w:ascii="Arial" w:hAnsi="Arial" w:cs="Arial"/>
                          <w:sz w:val="18"/>
                          <w:szCs w:val="18"/>
                        </w:rPr>
                        <w:t xml:space="preserve">: </w:t>
                      </w:r>
                      <w:proofErr w:type="spellStart"/>
                      <w:r>
                        <w:rPr>
                          <w:rFonts w:ascii="Arial" w:hAnsi="Arial" w:cs="Arial"/>
                          <w:sz w:val="18"/>
                          <w:szCs w:val="18"/>
                        </w:rPr>
                        <w:t>bold</w:t>
                      </w:r>
                      <w:proofErr w:type="spellEnd"/>
                      <w:r>
                        <w:rPr>
                          <w:rFonts w:ascii="Arial" w:hAnsi="Arial" w:cs="Arial"/>
                          <w:sz w:val="18"/>
                          <w:szCs w:val="18"/>
                        </w:rPr>
                        <w:t xml:space="preserve"> 18px Arial, </w:t>
                      </w:r>
                      <w:proofErr w:type="spellStart"/>
                      <w:r>
                        <w:rPr>
                          <w:rFonts w:ascii="Arial" w:hAnsi="Arial" w:cs="Arial"/>
                          <w:sz w:val="18"/>
                          <w:szCs w:val="18"/>
                        </w:rPr>
                        <w:t>sans-serif</w:t>
                      </w:r>
                      <w:proofErr w:type="spellEnd"/>
                      <w:r>
                        <w:rPr>
                          <w:rFonts w:ascii="Arial" w:hAnsi="Arial" w:cs="Arial"/>
                          <w:sz w:val="18"/>
                          <w:szCs w:val="18"/>
                        </w:rPr>
                        <w:t>;</w:t>
                      </w:r>
                    </w:p>
                    <w:p w14:paraId="4DEEEB6D" w14:textId="2984B200" w:rsidR="000764CF" w:rsidRDefault="000764CF" w:rsidP="000764CF">
                      <w:pP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color</w:t>
                      </w:r>
                      <w:proofErr w:type="gramEnd"/>
                      <w:r>
                        <w:rPr>
                          <w:rFonts w:ascii="Arial" w:hAnsi="Arial" w:cs="Arial"/>
                          <w:sz w:val="18"/>
                          <w:szCs w:val="18"/>
                        </w:rPr>
                        <w:t>: #333333;</w:t>
                      </w:r>
                    </w:p>
                    <w:p w14:paraId="7E11AC32" w14:textId="32494794" w:rsidR="000764CF" w:rsidRDefault="000764CF" w:rsidP="000764CF">
                      <w:pPr>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margin-bottom</w:t>
                      </w:r>
                      <w:proofErr w:type="spellEnd"/>
                      <w:proofErr w:type="gramEnd"/>
                      <w:r>
                        <w:rPr>
                          <w:rFonts w:ascii="Arial" w:hAnsi="Arial" w:cs="Arial"/>
                          <w:sz w:val="18"/>
                          <w:szCs w:val="18"/>
                        </w:rPr>
                        <w:t>: 15px;</w:t>
                      </w:r>
                    </w:p>
                    <w:p w14:paraId="347E7750" w14:textId="00310754" w:rsidR="000764CF" w:rsidRPr="000764CF" w:rsidRDefault="000764CF" w:rsidP="000764CF">
                      <w:pPr>
                        <w:rPr>
                          <w:rFonts w:ascii="Arial" w:hAnsi="Arial" w:cs="Arial"/>
                          <w:sz w:val="18"/>
                          <w:szCs w:val="18"/>
                        </w:rPr>
                      </w:pPr>
                      <w:r>
                        <w:rPr>
                          <w:rFonts w:ascii="Arial" w:hAnsi="Arial" w:cs="Arial"/>
                          <w:sz w:val="18"/>
                          <w:szCs w:val="18"/>
                        </w:rPr>
                        <w:t>}</w:t>
                      </w:r>
                    </w:p>
                  </w:txbxContent>
                </v:textbox>
              </v:roundrect>
            </w:pict>
          </mc:Fallback>
        </mc:AlternateContent>
      </w:r>
      <w:r>
        <w:rPr>
          <w:rFonts w:ascii="Arial" w:hAnsi="Arial" w:cs="Arial"/>
          <w:noProof/>
          <w:sz w:val="18"/>
          <w:szCs w:val="18"/>
          <w:lang w:val="es-MX" w:eastAsia="es-MX"/>
        </w:rPr>
        <mc:AlternateContent>
          <mc:Choice Requires="wps">
            <w:drawing>
              <wp:anchor distT="0" distB="0" distL="114300" distR="114300" simplePos="0" relativeHeight="251681792" behindDoc="0" locked="0" layoutInCell="1" allowOverlap="1" wp14:anchorId="3A487033" wp14:editId="1FAE423C">
                <wp:simplePos x="0" y="0"/>
                <wp:positionH relativeFrom="column">
                  <wp:posOffset>4054573</wp:posOffset>
                </wp:positionH>
                <wp:positionV relativeFrom="paragraph">
                  <wp:posOffset>99939</wp:posOffset>
                </wp:positionV>
                <wp:extent cx="2400300" cy="7825154"/>
                <wp:effectExtent l="0" t="0" r="19050" b="23495"/>
                <wp:wrapNone/>
                <wp:docPr id="35" name="Rectángulo redondeado 35"/>
                <wp:cNvGraphicFramePr/>
                <a:graphic xmlns:a="http://schemas.openxmlformats.org/drawingml/2006/main">
                  <a:graphicData uri="http://schemas.microsoft.com/office/word/2010/wordprocessingShape">
                    <wps:wsp>
                      <wps:cNvSpPr/>
                      <wps:spPr>
                        <a:xfrm>
                          <a:off x="0" y="0"/>
                          <a:ext cx="2400300" cy="7825154"/>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B733521" w14:textId="77777777" w:rsidR="00840124" w:rsidRPr="00840124" w:rsidRDefault="00840124" w:rsidP="00840124">
                            <w:pPr>
                              <w:rPr>
                                <w:rFonts w:ascii="Arial" w:hAnsi="Arial" w:cs="Arial"/>
                                <w:sz w:val="16"/>
                                <w:szCs w:val="16"/>
                              </w:rPr>
                            </w:pPr>
                            <w:proofErr w:type="spellStart"/>
                            <w:proofErr w:type="gramStart"/>
                            <w:r w:rsidRPr="00840124">
                              <w:rPr>
                                <w:rFonts w:ascii="Arial" w:hAnsi="Arial" w:cs="Arial"/>
                                <w:sz w:val="16"/>
                                <w:szCs w:val="16"/>
                              </w:rPr>
                              <w:t>article</w:t>
                            </w:r>
                            <w:proofErr w:type="spellEnd"/>
                            <w:proofErr w:type="gramEnd"/>
                            <w:r w:rsidRPr="00840124">
                              <w:rPr>
                                <w:rFonts w:ascii="Arial" w:hAnsi="Arial" w:cs="Arial"/>
                                <w:sz w:val="16"/>
                                <w:szCs w:val="16"/>
                              </w:rPr>
                              <w:t xml:space="preserve"> {</w:t>
                            </w:r>
                          </w:p>
                          <w:p w14:paraId="5DC9FA8B"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gramStart"/>
                            <w:r w:rsidRPr="00840124">
                              <w:rPr>
                                <w:rFonts w:ascii="Arial" w:hAnsi="Arial" w:cs="Arial"/>
                                <w:sz w:val="16"/>
                                <w:szCs w:val="16"/>
                              </w:rPr>
                              <w:t>position</w:t>
                            </w:r>
                            <w:proofErr w:type="gramEnd"/>
                            <w:r w:rsidRPr="00840124">
                              <w:rPr>
                                <w:rFonts w:ascii="Arial" w:hAnsi="Arial" w:cs="Arial"/>
                                <w:sz w:val="16"/>
                                <w:szCs w:val="16"/>
                              </w:rPr>
                              <w:t xml:space="preserve">: </w:t>
                            </w:r>
                            <w:proofErr w:type="spellStart"/>
                            <w:r w:rsidRPr="00840124">
                              <w:rPr>
                                <w:rFonts w:ascii="Arial" w:hAnsi="Arial" w:cs="Arial"/>
                                <w:sz w:val="16"/>
                                <w:szCs w:val="16"/>
                              </w:rPr>
                              <w:t>relative</w:t>
                            </w:r>
                            <w:proofErr w:type="spellEnd"/>
                            <w:r w:rsidRPr="00840124">
                              <w:rPr>
                                <w:rFonts w:ascii="Arial" w:hAnsi="Arial" w:cs="Arial"/>
                                <w:sz w:val="16"/>
                                <w:szCs w:val="16"/>
                              </w:rPr>
                              <w:t>;</w:t>
                            </w:r>
                          </w:p>
                          <w:p w14:paraId="289D923F"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padding</w:t>
                            </w:r>
                            <w:proofErr w:type="spellEnd"/>
                            <w:proofErr w:type="gramEnd"/>
                            <w:r w:rsidRPr="00840124">
                              <w:rPr>
                                <w:rFonts w:ascii="Arial" w:hAnsi="Arial" w:cs="Arial"/>
                                <w:sz w:val="16"/>
                                <w:szCs w:val="16"/>
                              </w:rPr>
                              <w:t xml:space="preserve">: 0px 40 </w:t>
                            </w:r>
                            <w:proofErr w:type="spellStart"/>
                            <w:r w:rsidRPr="00840124">
                              <w:rPr>
                                <w:rFonts w:ascii="Arial" w:hAnsi="Arial" w:cs="Arial"/>
                                <w:sz w:val="16"/>
                                <w:szCs w:val="16"/>
                              </w:rPr>
                              <w:t>px</w:t>
                            </w:r>
                            <w:proofErr w:type="spellEnd"/>
                            <w:r w:rsidRPr="00840124">
                              <w:rPr>
                                <w:rFonts w:ascii="Arial" w:hAnsi="Arial" w:cs="Arial"/>
                                <w:sz w:val="16"/>
                                <w:szCs w:val="16"/>
                              </w:rPr>
                              <w:t xml:space="preserve"> 20 </w:t>
                            </w:r>
                            <w:proofErr w:type="spellStart"/>
                            <w:r w:rsidRPr="00840124">
                              <w:rPr>
                                <w:rFonts w:ascii="Arial" w:hAnsi="Arial" w:cs="Arial"/>
                                <w:sz w:val="16"/>
                                <w:szCs w:val="16"/>
                              </w:rPr>
                              <w:t>px</w:t>
                            </w:r>
                            <w:proofErr w:type="spellEnd"/>
                            <w:r w:rsidRPr="00840124">
                              <w:rPr>
                                <w:rFonts w:ascii="Arial" w:hAnsi="Arial" w:cs="Arial"/>
                                <w:sz w:val="16"/>
                                <w:szCs w:val="16"/>
                              </w:rPr>
                              <w:t xml:space="preserve"> 40 </w:t>
                            </w:r>
                            <w:proofErr w:type="spellStart"/>
                            <w:r w:rsidRPr="00840124">
                              <w:rPr>
                                <w:rFonts w:ascii="Arial" w:hAnsi="Arial" w:cs="Arial"/>
                                <w:sz w:val="16"/>
                                <w:szCs w:val="16"/>
                              </w:rPr>
                              <w:t>px</w:t>
                            </w:r>
                            <w:proofErr w:type="spellEnd"/>
                            <w:r w:rsidRPr="00840124">
                              <w:rPr>
                                <w:rFonts w:ascii="Arial" w:hAnsi="Arial" w:cs="Arial"/>
                                <w:sz w:val="16"/>
                                <w:szCs w:val="16"/>
                              </w:rPr>
                              <w:t>;</w:t>
                            </w:r>
                          </w:p>
                          <w:p w14:paraId="40003601"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6324AA44" w14:textId="77777777" w:rsidR="00840124" w:rsidRPr="00840124" w:rsidRDefault="00840124" w:rsidP="00840124">
                            <w:pPr>
                              <w:rPr>
                                <w:rFonts w:ascii="Arial" w:hAnsi="Arial" w:cs="Arial"/>
                                <w:sz w:val="16"/>
                                <w:szCs w:val="16"/>
                              </w:rPr>
                            </w:pPr>
                            <w:proofErr w:type="spellStart"/>
                            <w:r w:rsidRPr="00840124">
                              <w:rPr>
                                <w:rFonts w:ascii="Arial" w:hAnsi="Arial" w:cs="Arial"/>
                                <w:sz w:val="16"/>
                                <w:szCs w:val="16"/>
                              </w:rPr>
                              <w:t>Article</w:t>
                            </w:r>
                            <w:proofErr w:type="spellEnd"/>
                            <w:r w:rsidRPr="00840124">
                              <w:rPr>
                                <w:rFonts w:ascii="Arial" w:hAnsi="Arial" w:cs="Arial"/>
                                <w:sz w:val="16"/>
                                <w:szCs w:val="16"/>
                              </w:rPr>
                              <w:t xml:space="preserve"> time {</w:t>
                            </w:r>
                          </w:p>
                          <w:p w14:paraId="10A4CDBF"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display</w:t>
                            </w:r>
                            <w:proofErr w:type="spellEnd"/>
                            <w:proofErr w:type="gramEnd"/>
                            <w:r w:rsidRPr="00840124">
                              <w:rPr>
                                <w:rFonts w:ascii="Arial" w:hAnsi="Arial" w:cs="Arial"/>
                                <w:sz w:val="16"/>
                                <w:szCs w:val="16"/>
                              </w:rPr>
                              <w:t>: block;</w:t>
                            </w:r>
                          </w:p>
                          <w:p w14:paraId="1D75C01A"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gramStart"/>
                            <w:r w:rsidRPr="00840124">
                              <w:rPr>
                                <w:rFonts w:ascii="Arial" w:hAnsi="Arial" w:cs="Arial"/>
                                <w:sz w:val="16"/>
                                <w:szCs w:val="16"/>
                              </w:rPr>
                              <w:t>position</w:t>
                            </w:r>
                            <w:proofErr w:type="gramEnd"/>
                            <w:r w:rsidRPr="00840124">
                              <w:rPr>
                                <w:rFonts w:ascii="Arial" w:hAnsi="Arial" w:cs="Arial"/>
                                <w:sz w:val="16"/>
                                <w:szCs w:val="16"/>
                              </w:rPr>
                              <w:t xml:space="preserve">: </w:t>
                            </w:r>
                            <w:proofErr w:type="spellStart"/>
                            <w:r w:rsidRPr="00840124">
                              <w:rPr>
                                <w:rFonts w:ascii="Arial" w:hAnsi="Arial" w:cs="Arial"/>
                                <w:sz w:val="16"/>
                                <w:szCs w:val="16"/>
                              </w:rPr>
                              <w:t>absolute</w:t>
                            </w:r>
                            <w:proofErr w:type="spellEnd"/>
                            <w:r w:rsidRPr="00840124">
                              <w:rPr>
                                <w:rFonts w:ascii="Arial" w:hAnsi="Arial" w:cs="Arial"/>
                                <w:sz w:val="16"/>
                                <w:szCs w:val="16"/>
                              </w:rPr>
                              <w:t>;</w:t>
                            </w:r>
                          </w:p>
                          <w:p w14:paraId="49576343"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gramStart"/>
                            <w:r w:rsidRPr="00840124">
                              <w:rPr>
                                <w:rFonts w:ascii="Arial" w:hAnsi="Arial" w:cs="Arial"/>
                                <w:sz w:val="16"/>
                                <w:szCs w:val="16"/>
                              </w:rPr>
                              <w:t>top</w:t>
                            </w:r>
                            <w:proofErr w:type="gramEnd"/>
                            <w:r w:rsidRPr="00840124">
                              <w:rPr>
                                <w:rFonts w:ascii="Arial" w:hAnsi="Arial" w:cs="Arial"/>
                                <w:sz w:val="16"/>
                                <w:szCs w:val="16"/>
                              </w:rPr>
                              <w:t>: -5px;</w:t>
                            </w:r>
                          </w:p>
                          <w:p w14:paraId="3887D58F"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left</w:t>
                            </w:r>
                            <w:proofErr w:type="spellEnd"/>
                            <w:proofErr w:type="gramEnd"/>
                            <w:r w:rsidRPr="00840124">
                              <w:rPr>
                                <w:rFonts w:ascii="Arial" w:hAnsi="Arial" w:cs="Arial"/>
                                <w:sz w:val="16"/>
                                <w:szCs w:val="16"/>
                              </w:rPr>
                              <w:t>: -70px;</w:t>
                            </w:r>
                          </w:p>
                          <w:p w14:paraId="4E18AF15"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width</w:t>
                            </w:r>
                            <w:proofErr w:type="spellEnd"/>
                            <w:proofErr w:type="gramEnd"/>
                            <w:r w:rsidRPr="00840124">
                              <w:rPr>
                                <w:rFonts w:ascii="Arial" w:hAnsi="Arial" w:cs="Arial"/>
                                <w:sz w:val="16"/>
                                <w:szCs w:val="16"/>
                              </w:rPr>
                              <w:t xml:space="preserve">: 80px; </w:t>
                            </w:r>
                          </w:p>
                          <w:p w14:paraId="24019431"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padding</w:t>
                            </w:r>
                            <w:proofErr w:type="spellEnd"/>
                            <w:proofErr w:type="gramEnd"/>
                            <w:r w:rsidRPr="00840124">
                              <w:rPr>
                                <w:rFonts w:ascii="Arial" w:hAnsi="Arial" w:cs="Arial"/>
                                <w:sz w:val="16"/>
                                <w:szCs w:val="16"/>
                              </w:rPr>
                              <w:t>: 15px 5px;</w:t>
                            </w:r>
                          </w:p>
                          <w:p w14:paraId="6B9EF44A"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background</w:t>
                            </w:r>
                            <w:proofErr w:type="spellEnd"/>
                            <w:r w:rsidRPr="00840124">
                              <w:rPr>
                                <w:rFonts w:ascii="Arial" w:hAnsi="Arial" w:cs="Arial"/>
                                <w:sz w:val="16"/>
                                <w:szCs w:val="16"/>
                              </w:rPr>
                              <w:t>-color</w:t>
                            </w:r>
                            <w:proofErr w:type="gramEnd"/>
                            <w:r w:rsidRPr="00840124">
                              <w:rPr>
                                <w:rFonts w:ascii="Arial" w:hAnsi="Arial" w:cs="Arial"/>
                                <w:sz w:val="16"/>
                                <w:szCs w:val="16"/>
                              </w:rPr>
                              <w:t>: #094660;</w:t>
                            </w:r>
                          </w:p>
                          <w:p w14:paraId="4C0EA894"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gramStart"/>
                            <w:r w:rsidRPr="00840124">
                              <w:rPr>
                                <w:rFonts w:ascii="Arial" w:hAnsi="Arial" w:cs="Arial"/>
                                <w:sz w:val="16"/>
                                <w:szCs w:val="16"/>
                              </w:rPr>
                              <w:t>box-</w:t>
                            </w:r>
                            <w:proofErr w:type="spellStart"/>
                            <w:r w:rsidRPr="00840124">
                              <w:rPr>
                                <w:rFonts w:ascii="Arial" w:hAnsi="Arial" w:cs="Arial"/>
                                <w:sz w:val="16"/>
                                <w:szCs w:val="16"/>
                              </w:rPr>
                              <w:t>shadow</w:t>
                            </w:r>
                            <w:proofErr w:type="spellEnd"/>
                            <w:proofErr w:type="gramEnd"/>
                            <w:r w:rsidRPr="00840124">
                              <w:rPr>
                                <w:rFonts w:ascii="Arial" w:hAnsi="Arial" w:cs="Arial"/>
                                <w:sz w:val="16"/>
                                <w:szCs w:val="16"/>
                              </w:rPr>
                              <w:t xml:space="preserve">: 3px </w:t>
                            </w:r>
                            <w:proofErr w:type="spellStart"/>
                            <w:r w:rsidRPr="00840124">
                              <w:rPr>
                                <w:rFonts w:ascii="Arial" w:hAnsi="Arial" w:cs="Arial"/>
                                <w:sz w:val="16"/>
                                <w:szCs w:val="16"/>
                              </w:rPr>
                              <w:t>3px</w:t>
                            </w:r>
                            <w:proofErr w:type="spellEnd"/>
                            <w:r w:rsidRPr="00840124">
                              <w:rPr>
                                <w:rFonts w:ascii="Arial" w:hAnsi="Arial" w:cs="Arial"/>
                                <w:sz w:val="16"/>
                                <w:szCs w:val="16"/>
                              </w:rPr>
                              <w:t xml:space="preserve"> 5px </w:t>
                            </w:r>
                            <w:proofErr w:type="spellStart"/>
                            <w:r w:rsidRPr="00840124">
                              <w:rPr>
                                <w:rFonts w:ascii="Arial" w:hAnsi="Arial" w:cs="Arial"/>
                                <w:sz w:val="16"/>
                                <w:szCs w:val="16"/>
                              </w:rPr>
                              <w:t>rgba</w:t>
                            </w:r>
                            <w:proofErr w:type="spellEnd"/>
                            <w:r w:rsidRPr="00840124">
                              <w:rPr>
                                <w:rFonts w:ascii="Arial" w:hAnsi="Arial" w:cs="Arial"/>
                                <w:sz w:val="16"/>
                                <w:szCs w:val="16"/>
                              </w:rPr>
                              <w:t>(100,100,100,0.7);</w:t>
                            </w:r>
                          </w:p>
                          <w:p w14:paraId="69660C9B"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border-radius</w:t>
                            </w:r>
                            <w:proofErr w:type="spellEnd"/>
                            <w:proofErr w:type="gramEnd"/>
                            <w:r w:rsidRPr="00840124">
                              <w:rPr>
                                <w:rFonts w:ascii="Arial" w:hAnsi="Arial" w:cs="Arial"/>
                                <w:sz w:val="16"/>
                                <w:szCs w:val="16"/>
                              </w:rPr>
                              <w:t>: 5px;</w:t>
                            </w:r>
                          </w:p>
                          <w:p w14:paraId="0AFE8428"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6120B0F2" w14:textId="77777777" w:rsidR="00840124" w:rsidRPr="00840124" w:rsidRDefault="00840124" w:rsidP="00840124">
                            <w:pPr>
                              <w:rPr>
                                <w:rFonts w:ascii="Arial" w:hAnsi="Arial" w:cs="Arial"/>
                                <w:sz w:val="16"/>
                                <w:szCs w:val="16"/>
                              </w:rPr>
                            </w:pPr>
                            <w:r w:rsidRPr="00840124">
                              <w:rPr>
                                <w:rFonts w:ascii="Arial" w:hAnsi="Arial" w:cs="Arial"/>
                                <w:sz w:val="16"/>
                                <w:szCs w:val="16"/>
                              </w:rPr>
                              <w:t>.</w:t>
                            </w:r>
                            <w:proofErr w:type="spellStart"/>
                            <w:r w:rsidRPr="00840124">
                              <w:rPr>
                                <w:rFonts w:ascii="Arial" w:hAnsi="Arial" w:cs="Arial"/>
                                <w:sz w:val="16"/>
                                <w:szCs w:val="16"/>
                              </w:rPr>
                              <w:t>numerodia</w:t>
                            </w:r>
                            <w:proofErr w:type="spellEnd"/>
                            <w:r w:rsidRPr="00840124">
                              <w:rPr>
                                <w:rFonts w:ascii="Arial" w:hAnsi="Arial" w:cs="Arial"/>
                                <w:sz w:val="16"/>
                                <w:szCs w:val="16"/>
                              </w:rPr>
                              <w:t xml:space="preserve"> {</w:t>
                            </w:r>
                          </w:p>
                          <w:p w14:paraId="3E311984"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font</w:t>
                            </w:r>
                            <w:proofErr w:type="spellEnd"/>
                            <w:proofErr w:type="gramEnd"/>
                            <w:r w:rsidRPr="00840124">
                              <w:rPr>
                                <w:rFonts w:ascii="Arial" w:hAnsi="Arial" w:cs="Arial"/>
                                <w:sz w:val="16"/>
                                <w:szCs w:val="16"/>
                              </w:rPr>
                              <w:t xml:space="preserve">: </w:t>
                            </w:r>
                            <w:proofErr w:type="spellStart"/>
                            <w:r w:rsidRPr="00840124">
                              <w:rPr>
                                <w:rFonts w:ascii="Arial" w:hAnsi="Arial" w:cs="Arial"/>
                                <w:sz w:val="16"/>
                                <w:szCs w:val="16"/>
                              </w:rPr>
                              <w:t>bold</w:t>
                            </w:r>
                            <w:proofErr w:type="spellEnd"/>
                            <w:r w:rsidRPr="00840124">
                              <w:rPr>
                                <w:rFonts w:ascii="Arial" w:hAnsi="Arial" w:cs="Arial"/>
                                <w:sz w:val="16"/>
                                <w:szCs w:val="16"/>
                              </w:rPr>
                              <w:t xml:space="preserve"> 36px </w:t>
                            </w:r>
                            <w:proofErr w:type="spellStart"/>
                            <w:r w:rsidRPr="00840124">
                              <w:rPr>
                                <w:rFonts w:ascii="Arial" w:hAnsi="Arial" w:cs="Arial"/>
                                <w:sz w:val="16"/>
                                <w:szCs w:val="16"/>
                              </w:rPr>
                              <w:t>Verdana</w:t>
                            </w:r>
                            <w:proofErr w:type="spellEnd"/>
                            <w:r w:rsidRPr="00840124">
                              <w:rPr>
                                <w:rFonts w:ascii="Arial" w:hAnsi="Arial" w:cs="Arial"/>
                                <w:sz w:val="16"/>
                                <w:szCs w:val="16"/>
                              </w:rPr>
                              <w:t xml:space="preserve">, </w:t>
                            </w:r>
                            <w:proofErr w:type="spellStart"/>
                            <w:r w:rsidRPr="00840124">
                              <w:rPr>
                                <w:rFonts w:ascii="Arial" w:hAnsi="Arial" w:cs="Arial"/>
                                <w:sz w:val="16"/>
                                <w:szCs w:val="16"/>
                              </w:rPr>
                              <w:t>sans-serif</w:t>
                            </w:r>
                            <w:proofErr w:type="spellEnd"/>
                            <w:r w:rsidRPr="00840124">
                              <w:rPr>
                                <w:rFonts w:ascii="Arial" w:hAnsi="Arial" w:cs="Arial"/>
                                <w:sz w:val="16"/>
                                <w:szCs w:val="16"/>
                              </w:rPr>
                              <w:t>;</w:t>
                            </w:r>
                          </w:p>
                          <w:p w14:paraId="7CACC27A"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gramStart"/>
                            <w:r w:rsidRPr="00840124">
                              <w:rPr>
                                <w:rFonts w:ascii="Arial" w:hAnsi="Arial" w:cs="Arial"/>
                                <w:sz w:val="16"/>
                                <w:szCs w:val="16"/>
                              </w:rPr>
                              <w:t>color</w:t>
                            </w:r>
                            <w:proofErr w:type="gramEnd"/>
                            <w:r w:rsidRPr="00840124">
                              <w:rPr>
                                <w:rFonts w:ascii="Arial" w:hAnsi="Arial" w:cs="Arial"/>
                                <w:sz w:val="16"/>
                                <w:szCs w:val="16"/>
                              </w:rPr>
                              <w:t>: #FFFFFF;</w:t>
                            </w:r>
                          </w:p>
                          <w:p w14:paraId="0AADC73F"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text-align</w:t>
                            </w:r>
                            <w:proofErr w:type="spellEnd"/>
                            <w:proofErr w:type="gramEnd"/>
                            <w:r w:rsidRPr="00840124">
                              <w:rPr>
                                <w:rFonts w:ascii="Arial" w:hAnsi="Arial" w:cs="Arial"/>
                                <w:sz w:val="16"/>
                                <w:szCs w:val="16"/>
                              </w:rPr>
                              <w:t>: center;</w:t>
                            </w:r>
                          </w:p>
                          <w:p w14:paraId="47C1785B"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643304F0" w14:textId="77777777" w:rsidR="00840124" w:rsidRPr="00840124" w:rsidRDefault="00840124" w:rsidP="00840124">
                            <w:pPr>
                              <w:rPr>
                                <w:rFonts w:ascii="Arial" w:hAnsi="Arial" w:cs="Arial"/>
                                <w:sz w:val="16"/>
                                <w:szCs w:val="16"/>
                              </w:rPr>
                            </w:pPr>
                            <w:r w:rsidRPr="00840124">
                              <w:rPr>
                                <w:rFonts w:ascii="Arial" w:hAnsi="Arial" w:cs="Arial"/>
                                <w:sz w:val="16"/>
                                <w:szCs w:val="16"/>
                              </w:rPr>
                              <w:t>.</w:t>
                            </w:r>
                            <w:proofErr w:type="spellStart"/>
                            <w:r w:rsidRPr="00840124">
                              <w:rPr>
                                <w:rFonts w:ascii="Arial" w:hAnsi="Arial" w:cs="Arial"/>
                                <w:sz w:val="16"/>
                                <w:szCs w:val="16"/>
                              </w:rPr>
                              <w:t>nombredia</w:t>
                            </w:r>
                            <w:proofErr w:type="spellEnd"/>
                            <w:r w:rsidRPr="00840124">
                              <w:rPr>
                                <w:rFonts w:ascii="Arial" w:hAnsi="Arial" w:cs="Arial"/>
                                <w:sz w:val="16"/>
                                <w:szCs w:val="16"/>
                              </w:rPr>
                              <w:t xml:space="preserve"> {</w:t>
                            </w:r>
                          </w:p>
                          <w:p w14:paraId="145148C7"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font</w:t>
                            </w:r>
                            <w:proofErr w:type="spellEnd"/>
                            <w:proofErr w:type="gramEnd"/>
                            <w:r w:rsidRPr="00840124">
                              <w:rPr>
                                <w:rFonts w:ascii="Arial" w:hAnsi="Arial" w:cs="Arial"/>
                                <w:sz w:val="16"/>
                                <w:szCs w:val="16"/>
                              </w:rPr>
                              <w:t xml:space="preserve">: 12px </w:t>
                            </w:r>
                            <w:proofErr w:type="spellStart"/>
                            <w:r w:rsidRPr="00840124">
                              <w:rPr>
                                <w:rFonts w:ascii="Arial" w:hAnsi="Arial" w:cs="Arial"/>
                                <w:sz w:val="16"/>
                                <w:szCs w:val="16"/>
                              </w:rPr>
                              <w:t>Verdana</w:t>
                            </w:r>
                            <w:proofErr w:type="spellEnd"/>
                            <w:r w:rsidRPr="00840124">
                              <w:rPr>
                                <w:rFonts w:ascii="Arial" w:hAnsi="Arial" w:cs="Arial"/>
                                <w:sz w:val="16"/>
                                <w:szCs w:val="16"/>
                              </w:rPr>
                              <w:t xml:space="preserve">, </w:t>
                            </w:r>
                            <w:proofErr w:type="spellStart"/>
                            <w:r w:rsidRPr="00840124">
                              <w:rPr>
                                <w:rFonts w:ascii="Arial" w:hAnsi="Arial" w:cs="Arial"/>
                                <w:sz w:val="16"/>
                                <w:szCs w:val="16"/>
                              </w:rPr>
                              <w:t>sans-serif</w:t>
                            </w:r>
                            <w:proofErr w:type="spellEnd"/>
                            <w:r w:rsidRPr="00840124">
                              <w:rPr>
                                <w:rFonts w:ascii="Arial" w:hAnsi="Arial" w:cs="Arial"/>
                                <w:sz w:val="16"/>
                                <w:szCs w:val="16"/>
                              </w:rPr>
                              <w:t>;</w:t>
                            </w:r>
                          </w:p>
                          <w:p w14:paraId="0D61A8C0"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gramStart"/>
                            <w:r w:rsidRPr="00840124">
                              <w:rPr>
                                <w:rFonts w:ascii="Arial" w:hAnsi="Arial" w:cs="Arial"/>
                                <w:sz w:val="16"/>
                                <w:szCs w:val="16"/>
                              </w:rPr>
                              <w:t>color</w:t>
                            </w:r>
                            <w:proofErr w:type="gramEnd"/>
                            <w:r w:rsidRPr="00840124">
                              <w:rPr>
                                <w:rFonts w:ascii="Arial" w:hAnsi="Arial" w:cs="Arial"/>
                                <w:sz w:val="16"/>
                                <w:szCs w:val="16"/>
                              </w:rPr>
                              <w:t>: #FFFFFF;</w:t>
                            </w:r>
                          </w:p>
                          <w:p w14:paraId="769398E6"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text-align</w:t>
                            </w:r>
                            <w:proofErr w:type="spellEnd"/>
                            <w:proofErr w:type="gramEnd"/>
                            <w:r w:rsidRPr="00840124">
                              <w:rPr>
                                <w:rFonts w:ascii="Arial" w:hAnsi="Arial" w:cs="Arial"/>
                                <w:sz w:val="16"/>
                                <w:szCs w:val="16"/>
                              </w:rPr>
                              <w:t>: center;</w:t>
                            </w:r>
                          </w:p>
                          <w:p w14:paraId="175DB6E1"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013D8B04" w14:textId="77777777" w:rsidR="00840124" w:rsidRPr="00840124" w:rsidRDefault="00840124" w:rsidP="00840124">
                            <w:pPr>
                              <w:rPr>
                                <w:rFonts w:ascii="Arial" w:hAnsi="Arial" w:cs="Arial"/>
                                <w:sz w:val="16"/>
                                <w:szCs w:val="16"/>
                              </w:rPr>
                            </w:pPr>
                            <w:proofErr w:type="spellStart"/>
                            <w:proofErr w:type="gramStart"/>
                            <w:r w:rsidRPr="00840124">
                              <w:rPr>
                                <w:rFonts w:ascii="Arial" w:hAnsi="Arial" w:cs="Arial"/>
                                <w:sz w:val="16"/>
                                <w:szCs w:val="16"/>
                              </w:rPr>
                              <w:t>article</w:t>
                            </w:r>
                            <w:proofErr w:type="spellEnd"/>
                            <w:proofErr w:type="gramEnd"/>
                            <w:r w:rsidRPr="00840124">
                              <w:rPr>
                                <w:rFonts w:ascii="Arial" w:hAnsi="Arial" w:cs="Arial"/>
                                <w:sz w:val="16"/>
                                <w:szCs w:val="16"/>
                              </w:rPr>
                              <w:t xml:space="preserve"> h1{</w:t>
                            </w:r>
                          </w:p>
                          <w:p w14:paraId="310AD18D"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margin-bottom</w:t>
                            </w:r>
                            <w:proofErr w:type="spellEnd"/>
                            <w:proofErr w:type="gramEnd"/>
                            <w:r w:rsidRPr="00840124">
                              <w:rPr>
                                <w:rFonts w:ascii="Arial" w:hAnsi="Arial" w:cs="Arial"/>
                                <w:sz w:val="16"/>
                                <w:szCs w:val="16"/>
                              </w:rPr>
                              <w:t xml:space="preserve">: </w:t>
                            </w:r>
                            <w:proofErr w:type="spellStart"/>
                            <w:r w:rsidRPr="00840124">
                              <w:rPr>
                                <w:rFonts w:ascii="Arial" w:hAnsi="Arial" w:cs="Arial"/>
                                <w:sz w:val="16"/>
                                <w:szCs w:val="16"/>
                              </w:rPr>
                              <w:t>spx</w:t>
                            </w:r>
                            <w:proofErr w:type="spellEnd"/>
                            <w:r w:rsidRPr="00840124">
                              <w:rPr>
                                <w:rFonts w:ascii="Arial" w:hAnsi="Arial" w:cs="Arial"/>
                                <w:sz w:val="16"/>
                                <w:szCs w:val="16"/>
                              </w:rPr>
                              <w:t>;</w:t>
                            </w:r>
                          </w:p>
                          <w:p w14:paraId="0715D170"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font</w:t>
                            </w:r>
                            <w:proofErr w:type="spellEnd"/>
                            <w:proofErr w:type="gramEnd"/>
                            <w:r w:rsidRPr="00840124">
                              <w:rPr>
                                <w:rFonts w:ascii="Arial" w:hAnsi="Arial" w:cs="Arial"/>
                                <w:sz w:val="16"/>
                                <w:szCs w:val="16"/>
                              </w:rPr>
                              <w:t xml:space="preserve">: </w:t>
                            </w:r>
                            <w:proofErr w:type="spellStart"/>
                            <w:r w:rsidRPr="00840124">
                              <w:rPr>
                                <w:rFonts w:ascii="Arial" w:hAnsi="Arial" w:cs="Arial"/>
                                <w:sz w:val="16"/>
                                <w:szCs w:val="16"/>
                              </w:rPr>
                              <w:t>bold</w:t>
                            </w:r>
                            <w:proofErr w:type="spellEnd"/>
                            <w:r w:rsidRPr="00840124">
                              <w:rPr>
                                <w:rFonts w:ascii="Arial" w:hAnsi="Arial" w:cs="Arial"/>
                                <w:sz w:val="16"/>
                                <w:szCs w:val="16"/>
                              </w:rPr>
                              <w:t xml:space="preserve"> 30px Georgia, </w:t>
                            </w:r>
                            <w:proofErr w:type="spellStart"/>
                            <w:r w:rsidRPr="00840124">
                              <w:rPr>
                                <w:rFonts w:ascii="Arial" w:hAnsi="Arial" w:cs="Arial"/>
                                <w:sz w:val="16"/>
                                <w:szCs w:val="16"/>
                              </w:rPr>
                              <w:t>sans-serif</w:t>
                            </w:r>
                            <w:proofErr w:type="spellEnd"/>
                            <w:r w:rsidRPr="00840124">
                              <w:rPr>
                                <w:rFonts w:ascii="Arial" w:hAnsi="Arial" w:cs="Arial"/>
                                <w:sz w:val="16"/>
                                <w:szCs w:val="16"/>
                              </w:rPr>
                              <w:t>;</w:t>
                            </w:r>
                          </w:p>
                          <w:p w14:paraId="6B10720A"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70F3E29A" w14:textId="77777777" w:rsidR="00840124" w:rsidRPr="00840124" w:rsidRDefault="00840124" w:rsidP="00840124">
                            <w:pPr>
                              <w:rPr>
                                <w:rFonts w:ascii="Arial" w:hAnsi="Arial" w:cs="Arial"/>
                                <w:sz w:val="16"/>
                                <w:szCs w:val="16"/>
                              </w:rPr>
                            </w:pPr>
                            <w:proofErr w:type="spellStart"/>
                            <w:proofErr w:type="gramStart"/>
                            <w:r w:rsidRPr="00840124">
                              <w:rPr>
                                <w:rFonts w:ascii="Arial" w:hAnsi="Arial" w:cs="Arial"/>
                                <w:sz w:val="16"/>
                                <w:szCs w:val="16"/>
                              </w:rPr>
                              <w:t>article</w:t>
                            </w:r>
                            <w:proofErr w:type="spellEnd"/>
                            <w:proofErr w:type="gramEnd"/>
                            <w:r w:rsidRPr="00840124">
                              <w:rPr>
                                <w:rFonts w:ascii="Arial" w:hAnsi="Arial" w:cs="Arial"/>
                                <w:sz w:val="16"/>
                                <w:szCs w:val="16"/>
                              </w:rPr>
                              <w:t xml:space="preserve"> p {</w:t>
                            </w:r>
                          </w:p>
                          <w:p w14:paraId="57492501"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font</w:t>
                            </w:r>
                            <w:proofErr w:type="spellEnd"/>
                            <w:proofErr w:type="gramEnd"/>
                            <w:r w:rsidRPr="00840124">
                              <w:rPr>
                                <w:rFonts w:ascii="Arial" w:hAnsi="Arial" w:cs="Arial"/>
                                <w:sz w:val="16"/>
                                <w:szCs w:val="16"/>
                              </w:rPr>
                              <w:t xml:space="preserve">: 18px Georgia, </w:t>
                            </w:r>
                            <w:proofErr w:type="spellStart"/>
                            <w:r w:rsidRPr="00840124">
                              <w:rPr>
                                <w:rFonts w:ascii="Arial" w:hAnsi="Arial" w:cs="Arial"/>
                                <w:sz w:val="16"/>
                                <w:szCs w:val="16"/>
                              </w:rPr>
                              <w:t>sans-serif</w:t>
                            </w:r>
                            <w:proofErr w:type="spellEnd"/>
                            <w:r w:rsidRPr="00840124">
                              <w:rPr>
                                <w:rFonts w:ascii="Arial" w:hAnsi="Arial" w:cs="Arial"/>
                                <w:sz w:val="16"/>
                                <w:szCs w:val="16"/>
                              </w:rPr>
                              <w:t>;</w:t>
                            </w:r>
                          </w:p>
                          <w:p w14:paraId="2C1D8955"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042A3FEC" w14:textId="77777777" w:rsidR="00840124" w:rsidRPr="00840124" w:rsidRDefault="00840124" w:rsidP="00840124">
                            <w:pPr>
                              <w:rPr>
                                <w:rFonts w:ascii="Arial" w:hAnsi="Arial" w:cs="Arial"/>
                                <w:sz w:val="16"/>
                                <w:szCs w:val="16"/>
                              </w:rPr>
                            </w:pPr>
                            <w:proofErr w:type="gramStart"/>
                            <w:r w:rsidRPr="00840124">
                              <w:rPr>
                                <w:rFonts w:ascii="Arial" w:hAnsi="Arial" w:cs="Arial"/>
                                <w:sz w:val="16"/>
                                <w:szCs w:val="16"/>
                              </w:rPr>
                              <w:t>figure</w:t>
                            </w:r>
                            <w:proofErr w:type="gramEnd"/>
                            <w:r w:rsidRPr="00840124">
                              <w:rPr>
                                <w:rFonts w:ascii="Arial" w:hAnsi="Arial" w:cs="Arial"/>
                                <w:sz w:val="16"/>
                                <w:szCs w:val="16"/>
                              </w:rPr>
                              <w:t xml:space="preserve"> }</w:t>
                            </w:r>
                          </w:p>
                          <w:p w14:paraId="63E3037E"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margin</w:t>
                            </w:r>
                            <w:proofErr w:type="spellEnd"/>
                            <w:proofErr w:type="gramEnd"/>
                            <w:r w:rsidRPr="00840124">
                              <w:rPr>
                                <w:rFonts w:ascii="Arial" w:hAnsi="Arial" w:cs="Arial"/>
                                <w:sz w:val="16"/>
                                <w:szCs w:val="16"/>
                              </w:rPr>
                              <w:t>: 10px 0px;</w:t>
                            </w:r>
                          </w:p>
                          <w:p w14:paraId="1709F2E9"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73B88AF7" w14:textId="77777777" w:rsidR="00840124" w:rsidRPr="00840124" w:rsidRDefault="00840124" w:rsidP="00840124">
                            <w:pPr>
                              <w:rPr>
                                <w:rFonts w:ascii="Arial" w:hAnsi="Arial" w:cs="Arial"/>
                                <w:sz w:val="16"/>
                                <w:szCs w:val="16"/>
                              </w:rPr>
                            </w:pPr>
                            <w:proofErr w:type="gramStart"/>
                            <w:r w:rsidRPr="00840124">
                              <w:rPr>
                                <w:rFonts w:ascii="Arial" w:hAnsi="Arial" w:cs="Arial"/>
                                <w:sz w:val="16"/>
                                <w:szCs w:val="16"/>
                              </w:rPr>
                              <w:t>figure</w:t>
                            </w:r>
                            <w:proofErr w:type="gramEnd"/>
                            <w:r w:rsidRPr="00840124">
                              <w:rPr>
                                <w:rFonts w:ascii="Arial" w:hAnsi="Arial" w:cs="Arial"/>
                                <w:sz w:val="16"/>
                                <w:szCs w:val="16"/>
                              </w:rPr>
                              <w:t xml:space="preserve"> </w:t>
                            </w:r>
                            <w:proofErr w:type="spellStart"/>
                            <w:r w:rsidRPr="00840124">
                              <w:rPr>
                                <w:rFonts w:ascii="Arial" w:hAnsi="Arial" w:cs="Arial"/>
                                <w:sz w:val="16"/>
                                <w:szCs w:val="16"/>
                              </w:rPr>
                              <w:t>img</w:t>
                            </w:r>
                            <w:proofErr w:type="spellEnd"/>
                            <w:r w:rsidRPr="00840124">
                              <w:rPr>
                                <w:rFonts w:ascii="Arial" w:hAnsi="Arial" w:cs="Arial"/>
                                <w:sz w:val="16"/>
                                <w:szCs w:val="16"/>
                              </w:rPr>
                              <w:t xml:space="preserve"> {</w:t>
                            </w:r>
                          </w:p>
                          <w:p w14:paraId="09B81A06"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max-with</w:t>
                            </w:r>
                            <w:proofErr w:type="spellEnd"/>
                            <w:proofErr w:type="gramEnd"/>
                            <w:r w:rsidRPr="00840124">
                              <w:rPr>
                                <w:rFonts w:ascii="Arial" w:hAnsi="Arial" w:cs="Arial"/>
                                <w:sz w:val="16"/>
                                <w:szCs w:val="16"/>
                              </w:rPr>
                              <w:t>: 98%</w:t>
                            </w:r>
                          </w:p>
                          <w:p w14:paraId="76CB080E"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padding</w:t>
                            </w:r>
                            <w:proofErr w:type="spellEnd"/>
                            <w:proofErr w:type="gramEnd"/>
                            <w:r w:rsidRPr="00840124">
                              <w:rPr>
                                <w:rFonts w:ascii="Arial" w:hAnsi="Arial" w:cs="Arial"/>
                                <w:sz w:val="16"/>
                                <w:szCs w:val="16"/>
                              </w:rPr>
                              <w:t>: 1%;</w:t>
                            </w:r>
                          </w:p>
                          <w:p w14:paraId="660103E9"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border</w:t>
                            </w:r>
                            <w:proofErr w:type="spellEnd"/>
                            <w:proofErr w:type="gramEnd"/>
                            <w:r w:rsidRPr="00840124">
                              <w:rPr>
                                <w:rFonts w:ascii="Arial" w:hAnsi="Arial" w:cs="Arial"/>
                                <w:sz w:val="16"/>
                                <w:szCs w:val="16"/>
                              </w:rPr>
                              <w:t xml:space="preserve">: 1px </w:t>
                            </w:r>
                            <w:proofErr w:type="spellStart"/>
                            <w:r w:rsidRPr="00840124">
                              <w:rPr>
                                <w:rFonts w:ascii="Arial" w:hAnsi="Arial" w:cs="Arial"/>
                                <w:sz w:val="16"/>
                                <w:szCs w:val="16"/>
                              </w:rPr>
                              <w:t>solid</w:t>
                            </w:r>
                            <w:proofErr w:type="spellEnd"/>
                            <w:r w:rsidRPr="00840124">
                              <w:rPr>
                                <w:rFonts w:ascii="Arial" w:hAnsi="Arial" w:cs="Arial"/>
                                <w:sz w:val="16"/>
                                <w:szCs w:val="16"/>
                              </w:rPr>
                              <w:t>;</w:t>
                            </w:r>
                          </w:p>
                          <w:p w14:paraId="4FFFE12D"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266E6BE4" w14:textId="77777777" w:rsidR="00840124" w:rsidRPr="00840124" w:rsidRDefault="00840124" w:rsidP="00840124">
                            <w:pPr>
                              <w:rPr>
                                <w:rFonts w:ascii="Arial" w:hAnsi="Arial" w:cs="Arial"/>
                                <w:sz w:val="16"/>
                                <w:szCs w:val="16"/>
                              </w:rPr>
                            </w:pPr>
                            <w:r w:rsidRPr="00840124">
                              <w:rPr>
                                <w:rFonts w:ascii="Arial" w:hAnsi="Arial" w:cs="Arial"/>
                                <w:sz w:val="16"/>
                                <w:szCs w:val="16"/>
                              </w:rPr>
                              <w:t>#</w:t>
                            </w:r>
                            <w:proofErr w:type="spellStart"/>
                            <w:r w:rsidRPr="00840124">
                              <w:rPr>
                                <w:rFonts w:ascii="Arial" w:hAnsi="Arial" w:cs="Arial"/>
                                <w:sz w:val="16"/>
                                <w:szCs w:val="16"/>
                              </w:rPr>
                              <w:t>pielogo</w:t>
                            </w:r>
                            <w:proofErr w:type="spellEnd"/>
                            <w:r w:rsidRPr="00840124">
                              <w:rPr>
                                <w:rFonts w:ascii="Arial" w:hAnsi="Arial" w:cs="Arial"/>
                                <w:sz w:val="16"/>
                                <w:szCs w:val="16"/>
                              </w:rPr>
                              <w:t xml:space="preserve"> {</w:t>
                            </w:r>
                          </w:p>
                          <w:p w14:paraId="752DDCEC"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display</w:t>
                            </w:r>
                            <w:proofErr w:type="spellEnd"/>
                            <w:proofErr w:type="gramEnd"/>
                            <w:r w:rsidRPr="00840124">
                              <w:rPr>
                                <w:rFonts w:ascii="Arial" w:hAnsi="Arial" w:cs="Arial"/>
                                <w:sz w:val="16"/>
                                <w:szCs w:val="16"/>
                              </w:rPr>
                              <w:t xml:space="preserve">: </w:t>
                            </w:r>
                            <w:proofErr w:type="spellStart"/>
                            <w:r w:rsidRPr="00840124">
                              <w:rPr>
                                <w:rFonts w:ascii="Arial" w:hAnsi="Arial" w:cs="Arial"/>
                                <w:sz w:val="16"/>
                                <w:szCs w:val="16"/>
                              </w:rPr>
                              <w:t>flex</w:t>
                            </w:r>
                            <w:proofErr w:type="spellEnd"/>
                            <w:r w:rsidRPr="00840124">
                              <w:rPr>
                                <w:rFonts w:ascii="Arial" w:hAnsi="Arial" w:cs="Arial"/>
                                <w:sz w:val="16"/>
                                <w:szCs w:val="16"/>
                              </w:rPr>
                              <w:t>;</w:t>
                            </w:r>
                          </w:p>
                          <w:p w14:paraId="7B81346E"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justify-content</w:t>
                            </w:r>
                            <w:proofErr w:type="spellEnd"/>
                            <w:proofErr w:type="gramEnd"/>
                            <w:r w:rsidRPr="00840124">
                              <w:rPr>
                                <w:rFonts w:ascii="Arial" w:hAnsi="Arial" w:cs="Arial"/>
                                <w:sz w:val="16"/>
                                <w:szCs w:val="16"/>
                              </w:rPr>
                              <w:t>: center;</w:t>
                            </w:r>
                          </w:p>
                          <w:p w14:paraId="26C552FA"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width</w:t>
                            </w:r>
                            <w:proofErr w:type="spellEnd"/>
                            <w:proofErr w:type="gramEnd"/>
                            <w:r w:rsidRPr="00840124">
                              <w:rPr>
                                <w:rFonts w:ascii="Arial" w:hAnsi="Arial" w:cs="Arial"/>
                                <w:sz w:val="16"/>
                                <w:szCs w:val="16"/>
                              </w:rPr>
                              <w:t>: 96%</w:t>
                            </w:r>
                          </w:p>
                          <w:p w14:paraId="7B0D13C3"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padding</w:t>
                            </w:r>
                            <w:proofErr w:type="spellEnd"/>
                            <w:proofErr w:type="gramEnd"/>
                            <w:r w:rsidRPr="00840124">
                              <w:rPr>
                                <w:rFonts w:ascii="Arial" w:hAnsi="Arial" w:cs="Arial"/>
                                <w:sz w:val="16"/>
                                <w:szCs w:val="16"/>
                              </w:rPr>
                              <w:t>: 2%</w:t>
                            </w:r>
                          </w:p>
                          <w:p w14:paraId="3FBC22F7"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backgrpund</w:t>
                            </w:r>
                            <w:proofErr w:type="spellEnd"/>
                            <w:r w:rsidRPr="00840124">
                              <w:rPr>
                                <w:rFonts w:ascii="Arial" w:hAnsi="Arial" w:cs="Arial"/>
                                <w:sz w:val="16"/>
                                <w:szCs w:val="16"/>
                              </w:rPr>
                              <w:t>-color</w:t>
                            </w:r>
                            <w:proofErr w:type="gramEnd"/>
                            <w:r w:rsidRPr="00840124">
                              <w:rPr>
                                <w:rFonts w:ascii="Arial" w:hAnsi="Arial" w:cs="Arial"/>
                                <w:sz w:val="16"/>
                                <w:szCs w:val="16"/>
                              </w:rPr>
                              <w:t>: #0F76A0;</w:t>
                            </w:r>
                          </w:p>
                          <w:p w14:paraId="2F9632C7"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3026B5FD" w14:textId="77777777" w:rsidR="00840124" w:rsidRPr="00840124" w:rsidRDefault="00840124" w:rsidP="00840124">
                            <w:pPr>
                              <w:rPr>
                                <w:rFonts w:ascii="Arial" w:hAnsi="Arial" w:cs="Arial"/>
                                <w:sz w:val="16"/>
                                <w:szCs w:val="16"/>
                              </w:rPr>
                            </w:pPr>
                            <w:r w:rsidRPr="00840124">
                              <w:rPr>
                                <w:rFonts w:ascii="Arial" w:hAnsi="Arial" w:cs="Arial"/>
                                <w:sz w:val="16"/>
                                <w:szCs w:val="16"/>
                              </w:rPr>
                              <w:t>#</w:t>
                            </w:r>
                            <w:proofErr w:type="spellStart"/>
                            <w:r w:rsidRPr="00840124">
                              <w:rPr>
                                <w:rFonts w:ascii="Arial" w:hAnsi="Arial" w:cs="Arial"/>
                                <w:sz w:val="16"/>
                                <w:szCs w:val="16"/>
                              </w:rPr>
                              <w:t>pielogo</w:t>
                            </w:r>
                            <w:proofErr w:type="spellEnd"/>
                            <w:r w:rsidRPr="00840124">
                              <w:rPr>
                                <w:rFonts w:ascii="Arial" w:hAnsi="Arial" w:cs="Arial"/>
                                <w:sz w:val="16"/>
                                <w:szCs w:val="16"/>
                              </w:rPr>
                              <w:t>&gt; div {</w:t>
                            </w:r>
                          </w:p>
                          <w:p w14:paraId="58207F81"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display:</w:t>
                            </w:r>
                            <w:proofErr w:type="gramEnd"/>
                            <w:r w:rsidRPr="00840124">
                              <w:rPr>
                                <w:rFonts w:ascii="Arial" w:hAnsi="Arial" w:cs="Arial"/>
                                <w:sz w:val="16"/>
                                <w:szCs w:val="16"/>
                              </w:rPr>
                              <w:t>flex</w:t>
                            </w:r>
                            <w:proofErr w:type="spellEnd"/>
                            <w:r w:rsidRPr="00840124">
                              <w:rPr>
                                <w:rFonts w:ascii="Arial" w:hAnsi="Arial" w:cs="Arial"/>
                                <w:sz w:val="16"/>
                                <w:szCs w:val="16"/>
                              </w:rPr>
                              <w:t>;</w:t>
                            </w:r>
                          </w:p>
                          <w:p w14:paraId="71C85479"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flex</w:t>
                            </w:r>
                            <w:proofErr w:type="spellEnd"/>
                            <w:proofErr w:type="gramEnd"/>
                            <w:r w:rsidRPr="00840124">
                              <w:rPr>
                                <w:rFonts w:ascii="Arial" w:hAnsi="Arial" w:cs="Arial"/>
                                <w:sz w:val="16"/>
                                <w:szCs w:val="16"/>
                              </w:rPr>
                              <w:t>: 1;</w:t>
                            </w:r>
                          </w:p>
                          <w:p w14:paraId="2D5D9347"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max-width</w:t>
                            </w:r>
                            <w:proofErr w:type="spellEnd"/>
                            <w:proofErr w:type="gramEnd"/>
                            <w:r w:rsidRPr="00840124">
                              <w:rPr>
                                <w:rFonts w:ascii="Arial" w:hAnsi="Arial" w:cs="Arial"/>
                                <w:sz w:val="16"/>
                                <w:szCs w:val="16"/>
                              </w:rPr>
                              <w:t>: 960px;</w:t>
                            </w:r>
                          </w:p>
                          <w:p w14:paraId="79E7E53A"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background</w:t>
                            </w:r>
                            <w:proofErr w:type="spellEnd"/>
                            <w:r w:rsidRPr="00840124">
                              <w:rPr>
                                <w:rFonts w:ascii="Arial" w:hAnsi="Arial" w:cs="Arial"/>
                                <w:sz w:val="16"/>
                                <w:szCs w:val="16"/>
                              </w:rPr>
                              <w:t>-color</w:t>
                            </w:r>
                            <w:proofErr w:type="gramEnd"/>
                            <w:r w:rsidRPr="00840124">
                              <w:rPr>
                                <w:rFonts w:ascii="Arial" w:hAnsi="Arial" w:cs="Arial"/>
                                <w:sz w:val="16"/>
                                <w:szCs w:val="16"/>
                              </w:rPr>
                              <w:t>: #9FC8D9;</w:t>
                            </w:r>
                          </w:p>
                          <w:p w14:paraId="5051EB7D"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border-radius</w:t>
                            </w:r>
                            <w:proofErr w:type="spellEnd"/>
                            <w:proofErr w:type="gramEnd"/>
                            <w:r w:rsidRPr="00840124">
                              <w:rPr>
                                <w:rFonts w:ascii="Arial" w:hAnsi="Arial" w:cs="Arial"/>
                                <w:sz w:val="16"/>
                                <w:szCs w:val="16"/>
                              </w:rPr>
                              <w:t>: 10px;</w:t>
                            </w:r>
                          </w:p>
                          <w:p w14:paraId="71C3F957"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06418422" w14:textId="77777777" w:rsidR="00840124" w:rsidRPr="00840124" w:rsidRDefault="00840124" w:rsidP="00840124">
                            <w:pPr>
                              <w:rPr>
                                <w:rFonts w:ascii="Arial" w:hAnsi="Arial" w:cs="Arial"/>
                                <w:sz w:val="16"/>
                                <w:szCs w:val="16"/>
                              </w:rPr>
                            </w:pPr>
                            <w:r w:rsidRPr="00840124">
                              <w:rPr>
                                <w:rFonts w:ascii="Arial" w:hAnsi="Arial" w:cs="Arial"/>
                                <w:sz w:val="16"/>
                                <w:szCs w:val="16"/>
                              </w:rPr>
                              <w:t>.</w:t>
                            </w:r>
                            <w:proofErr w:type="spellStart"/>
                            <w:r w:rsidRPr="00840124">
                              <w:rPr>
                                <w:rFonts w:ascii="Arial" w:hAnsi="Arial" w:cs="Arial"/>
                                <w:sz w:val="16"/>
                                <w:szCs w:val="16"/>
                              </w:rPr>
                              <w:t>seccionpie</w:t>
                            </w:r>
                            <w:proofErr w:type="spellEnd"/>
                            <w:r w:rsidRPr="00840124">
                              <w:rPr>
                                <w:rFonts w:ascii="Arial" w:hAnsi="Arial" w:cs="Arial"/>
                                <w:sz w:val="16"/>
                                <w:szCs w:val="16"/>
                              </w:rPr>
                              <w:t xml:space="preserve"> {</w:t>
                            </w:r>
                          </w:p>
                          <w:p w14:paraId="1A76B3D7"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flex</w:t>
                            </w:r>
                            <w:proofErr w:type="spellEnd"/>
                            <w:proofErr w:type="gramEnd"/>
                            <w:r w:rsidRPr="00840124">
                              <w:rPr>
                                <w:rFonts w:ascii="Arial" w:hAnsi="Arial" w:cs="Arial"/>
                                <w:sz w:val="16"/>
                                <w:szCs w:val="16"/>
                              </w:rPr>
                              <w:t>: 1;</w:t>
                            </w:r>
                          </w:p>
                          <w:p w14:paraId="56DE0E61"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padding</w:t>
                            </w:r>
                            <w:proofErr w:type="spellEnd"/>
                            <w:proofErr w:type="gramEnd"/>
                            <w:r w:rsidRPr="00840124">
                              <w:rPr>
                                <w:rFonts w:ascii="Arial" w:hAnsi="Arial" w:cs="Arial"/>
                                <w:sz w:val="16"/>
                                <w:szCs w:val="16"/>
                              </w:rPr>
                              <w:t>: 3%;</w:t>
                            </w:r>
                          </w:p>
                          <w:p w14:paraId="1FDA7FD3"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1C667A4D" w14:textId="77777777" w:rsidR="00840124" w:rsidRPr="00840124" w:rsidRDefault="00840124" w:rsidP="00840124">
                            <w:pPr>
                              <w:rPr>
                                <w:rFonts w:ascii="Arial" w:hAnsi="Arial" w:cs="Arial"/>
                                <w:sz w:val="16"/>
                                <w:szCs w:val="16"/>
                              </w:rPr>
                            </w:pPr>
                            <w:r w:rsidRPr="00840124">
                              <w:rPr>
                                <w:rFonts w:ascii="Arial" w:hAnsi="Arial" w:cs="Arial"/>
                                <w:sz w:val="16"/>
                                <w:szCs w:val="16"/>
                              </w:rPr>
                              <w:t>.</w:t>
                            </w:r>
                            <w:proofErr w:type="spellStart"/>
                            <w:r w:rsidRPr="00840124">
                              <w:rPr>
                                <w:rFonts w:ascii="Arial" w:hAnsi="Arial" w:cs="Arial"/>
                                <w:sz w:val="16"/>
                                <w:szCs w:val="16"/>
                              </w:rPr>
                              <w:t>seccion</w:t>
                            </w:r>
                            <w:proofErr w:type="spellEnd"/>
                            <w:r w:rsidRPr="00840124">
                              <w:rPr>
                                <w:rFonts w:ascii="Arial" w:hAnsi="Arial" w:cs="Arial"/>
                                <w:sz w:val="16"/>
                                <w:szCs w:val="16"/>
                              </w:rPr>
                              <w:t xml:space="preserve"> h1 {</w:t>
                            </w:r>
                          </w:p>
                          <w:p w14:paraId="226E9BBD"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font</w:t>
                            </w:r>
                            <w:proofErr w:type="spellEnd"/>
                            <w:proofErr w:type="gramEnd"/>
                            <w:r w:rsidRPr="00840124">
                              <w:rPr>
                                <w:rFonts w:ascii="Arial" w:hAnsi="Arial" w:cs="Arial"/>
                                <w:sz w:val="16"/>
                                <w:szCs w:val="16"/>
                              </w:rPr>
                              <w:t xml:space="preserve">: </w:t>
                            </w:r>
                            <w:proofErr w:type="spellStart"/>
                            <w:r w:rsidRPr="00840124">
                              <w:rPr>
                                <w:rFonts w:ascii="Arial" w:hAnsi="Arial" w:cs="Arial"/>
                                <w:sz w:val="16"/>
                                <w:szCs w:val="16"/>
                              </w:rPr>
                              <w:t>bold</w:t>
                            </w:r>
                            <w:proofErr w:type="spellEnd"/>
                            <w:r w:rsidRPr="00840124">
                              <w:rPr>
                                <w:rFonts w:ascii="Arial" w:hAnsi="Arial" w:cs="Arial"/>
                                <w:sz w:val="16"/>
                                <w:szCs w:val="16"/>
                              </w:rPr>
                              <w:t xml:space="preserve"> 20px Arial, Sans-</w:t>
                            </w:r>
                            <w:proofErr w:type="spellStart"/>
                            <w:r w:rsidRPr="00840124">
                              <w:rPr>
                                <w:rFonts w:ascii="Arial" w:hAnsi="Arial" w:cs="Arial"/>
                                <w:sz w:val="16"/>
                                <w:szCs w:val="16"/>
                              </w:rPr>
                              <w:t>erif</w:t>
                            </w:r>
                            <w:proofErr w:type="spellEnd"/>
                            <w:r w:rsidRPr="00840124">
                              <w:rPr>
                                <w:rFonts w:ascii="Arial" w:hAnsi="Arial" w:cs="Arial"/>
                                <w:sz w:val="16"/>
                                <w:szCs w:val="16"/>
                              </w:rPr>
                              <w:t>;</w:t>
                            </w:r>
                          </w:p>
                          <w:p w14:paraId="096DAAAC" w14:textId="08596B3E" w:rsidR="00BD7A7F" w:rsidRPr="00840124" w:rsidRDefault="00840124" w:rsidP="00840124">
                            <w:pPr>
                              <w:rPr>
                                <w:rFonts w:ascii="Arial" w:hAnsi="Arial" w:cs="Arial"/>
                                <w:sz w:val="16"/>
                                <w:szCs w:val="16"/>
                              </w:rPr>
                            </w:pPr>
                            <w:r w:rsidRPr="00840124">
                              <w:rPr>
                                <w:rFonts w:ascii="Arial" w:hAnsi="Arial" w:cs="Arial"/>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487033" id="Rectángulo redondeado 35" o:spid="_x0000_s1036" style="position:absolute;left:0;text-align:left;margin-left:319.25pt;margin-top:7.85pt;width:189pt;height:616.1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" fillcolor="#9ecb81 [2169]" strokecolor="#70ad47 [3209]" strokeweight=".5pt">
                <v:fill color2="#8ac066 [2617]" rotate="t" colors="0 #b5d5a7;.5 #aace99;1 #9cca86" focus="100%" type="gradient">
                  <o:fill v:ext="view" type="gradientUnscaled"/>
                </v:fill>
                <v:stroke joinstyle="miter"/>
                <v:textbox>
                  <w:txbxContent>
                    <w:p w14:paraId="0B733521" w14:textId="77777777" w:rsidR="00840124" w:rsidRPr="00840124" w:rsidRDefault="00840124" w:rsidP="00840124">
                      <w:pPr>
                        <w:rPr>
                          <w:rFonts w:ascii="Arial" w:hAnsi="Arial" w:cs="Arial"/>
                          <w:sz w:val="16"/>
                          <w:szCs w:val="16"/>
                        </w:rPr>
                      </w:pPr>
                      <w:proofErr w:type="spellStart"/>
                      <w:proofErr w:type="gramStart"/>
                      <w:r w:rsidRPr="00840124">
                        <w:rPr>
                          <w:rFonts w:ascii="Arial" w:hAnsi="Arial" w:cs="Arial"/>
                          <w:sz w:val="16"/>
                          <w:szCs w:val="16"/>
                        </w:rPr>
                        <w:t>article</w:t>
                      </w:r>
                      <w:proofErr w:type="spellEnd"/>
                      <w:proofErr w:type="gramEnd"/>
                      <w:r w:rsidRPr="00840124">
                        <w:rPr>
                          <w:rFonts w:ascii="Arial" w:hAnsi="Arial" w:cs="Arial"/>
                          <w:sz w:val="16"/>
                          <w:szCs w:val="16"/>
                        </w:rPr>
                        <w:t xml:space="preserve"> {</w:t>
                      </w:r>
                    </w:p>
                    <w:p w14:paraId="5DC9FA8B"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gramStart"/>
                      <w:r w:rsidRPr="00840124">
                        <w:rPr>
                          <w:rFonts w:ascii="Arial" w:hAnsi="Arial" w:cs="Arial"/>
                          <w:sz w:val="16"/>
                          <w:szCs w:val="16"/>
                        </w:rPr>
                        <w:t>position</w:t>
                      </w:r>
                      <w:proofErr w:type="gramEnd"/>
                      <w:r w:rsidRPr="00840124">
                        <w:rPr>
                          <w:rFonts w:ascii="Arial" w:hAnsi="Arial" w:cs="Arial"/>
                          <w:sz w:val="16"/>
                          <w:szCs w:val="16"/>
                        </w:rPr>
                        <w:t xml:space="preserve">: </w:t>
                      </w:r>
                      <w:proofErr w:type="spellStart"/>
                      <w:r w:rsidRPr="00840124">
                        <w:rPr>
                          <w:rFonts w:ascii="Arial" w:hAnsi="Arial" w:cs="Arial"/>
                          <w:sz w:val="16"/>
                          <w:szCs w:val="16"/>
                        </w:rPr>
                        <w:t>relative</w:t>
                      </w:r>
                      <w:proofErr w:type="spellEnd"/>
                      <w:r w:rsidRPr="00840124">
                        <w:rPr>
                          <w:rFonts w:ascii="Arial" w:hAnsi="Arial" w:cs="Arial"/>
                          <w:sz w:val="16"/>
                          <w:szCs w:val="16"/>
                        </w:rPr>
                        <w:t>;</w:t>
                      </w:r>
                    </w:p>
                    <w:p w14:paraId="289D923F"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padding</w:t>
                      </w:r>
                      <w:proofErr w:type="spellEnd"/>
                      <w:proofErr w:type="gramEnd"/>
                      <w:r w:rsidRPr="00840124">
                        <w:rPr>
                          <w:rFonts w:ascii="Arial" w:hAnsi="Arial" w:cs="Arial"/>
                          <w:sz w:val="16"/>
                          <w:szCs w:val="16"/>
                        </w:rPr>
                        <w:t xml:space="preserve">: 0px 40 </w:t>
                      </w:r>
                      <w:proofErr w:type="spellStart"/>
                      <w:r w:rsidRPr="00840124">
                        <w:rPr>
                          <w:rFonts w:ascii="Arial" w:hAnsi="Arial" w:cs="Arial"/>
                          <w:sz w:val="16"/>
                          <w:szCs w:val="16"/>
                        </w:rPr>
                        <w:t>px</w:t>
                      </w:r>
                      <w:proofErr w:type="spellEnd"/>
                      <w:r w:rsidRPr="00840124">
                        <w:rPr>
                          <w:rFonts w:ascii="Arial" w:hAnsi="Arial" w:cs="Arial"/>
                          <w:sz w:val="16"/>
                          <w:szCs w:val="16"/>
                        </w:rPr>
                        <w:t xml:space="preserve"> 20 </w:t>
                      </w:r>
                      <w:proofErr w:type="spellStart"/>
                      <w:r w:rsidRPr="00840124">
                        <w:rPr>
                          <w:rFonts w:ascii="Arial" w:hAnsi="Arial" w:cs="Arial"/>
                          <w:sz w:val="16"/>
                          <w:szCs w:val="16"/>
                        </w:rPr>
                        <w:t>px</w:t>
                      </w:r>
                      <w:proofErr w:type="spellEnd"/>
                      <w:r w:rsidRPr="00840124">
                        <w:rPr>
                          <w:rFonts w:ascii="Arial" w:hAnsi="Arial" w:cs="Arial"/>
                          <w:sz w:val="16"/>
                          <w:szCs w:val="16"/>
                        </w:rPr>
                        <w:t xml:space="preserve"> 40 </w:t>
                      </w:r>
                      <w:proofErr w:type="spellStart"/>
                      <w:r w:rsidRPr="00840124">
                        <w:rPr>
                          <w:rFonts w:ascii="Arial" w:hAnsi="Arial" w:cs="Arial"/>
                          <w:sz w:val="16"/>
                          <w:szCs w:val="16"/>
                        </w:rPr>
                        <w:t>px</w:t>
                      </w:r>
                      <w:proofErr w:type="spellEnd"/>
                      <w:r w:rsidRPr="00840124">
                        <w:rPr>
                          <w:rFonts w:ascii="Arial" w:hAnsi="Arial" w:cs="Arial"/>
                          <w:sz w:val="16"/>
                          <w:szCs w:val="16"/>
                        </w:rPr>
                        <w:t>;</w:t>
                      </w:r>
                    </w:p>
                    <w:p w14:paraId="40003601"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6324AA44" w14:textId="77777777" w:rsidR="00840124" w:rsidRPr="00840124" w:rsidRDefault="00840124" w:rsidP="00840124">
                      <w:pPr>
                        <w:rPr>
                          <w:rFonts w:ascii="Arial" w:hAnsi="Arial" w:cs="Arial"/>
                          <w:sz w:val="16"/>
                          <w:szCs w:val="16"/>
                        </w:rPr>
                      </w:pPr>
                      <w:proofErr w:type="spellStart"/>
                      <w:r w:rsidRPr="00840124">
                        <w:rPr>
                          <w:rFonts w:ascii="Arial" w:hAnsi="Arial" w:cs="Arial"/>
                          <w:sz w:val="16"/>
                          <w:szCs w:val="16"/>
                        </w:rPr>
                        <w:t>Article</w:t>
                      </w:r>
                      <w:proofErr w:type="spellEnd"/>
                      <w:r w:rsidRPr="00840124">
                        <w:rPr>
                          <w:rFonts w:ascii="Arial" w:hAnsi="Arial" w:cs="Arial"/>
                          <w:sz w:val="16"/>
                          <w:szCs w:val="16"/>
                        </w:rPr>
                        <w:t xml:space="preserve"> time {</w:t>
                      </w:r>
                    </w:p>
                    <w:p w14:paraId="10A4CDBF"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display</w:t>
                      </w:r>
                      <w:proofErr w:type="spellEnd"/>
                      <w:proofErr w:type="gramEnd"/>
                      <w:r w:rsidRPr="00840124">
                        <w:rPr>
                          <w:rFonts w:ascii="Arial" w:hAnsi="Arial" w:cs="Arial"/>
                          <w:sz w:val="16"/>
                          <w:szCs w:val="16"/>
                        </w:rPr>
                        <w:t>: block;</w:t>
                      </w:r>
                    </w:p>
                    <w:p w14:paraId="1D75C01A"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gramStart"/>
                      <w:r w:rsidRPr="00840124">
                        <w:rPr>
                          <w:rFonts w:ascii="Arial" w:hAnsi="Arial" w:cs="Arial"/>
                          <w:sz w:val="16"/>
                          <w:szCs w:val="16"/>
                        </w:rPr>
                        <w:t>position</w:t>
                      </w:r>
                      <w:proofErr w:type="gramEnd"/>
                      <w:r w:rsidRPr="00840124">
                        <w:rPr>
                          <w:rFonts w:ascii="Arial" w:hAnsi="Arial" w:cs="Arial"/>
                          <w:sz w:val="16"/>
                          <w:szCs w:val="16"/>
                        </w:rPr>
                        <w:t xml:space="preserve">: </w:t>
                      </w:r>
                      <w:proofErr w:type="spellStart"/>
                      <w:r w:rsidRPr="00840124">
                        <w:rPr>
                          <w:rFonts w:ascii="Arial" w:hAnsi="Arial" w:cs="Arial"/>
                          <w:sz w:val="16"/>
                          <w:szCs w:val="16"/>
                        </w:rPr>
                        <w:t>absolute</w:t>
                      </w:r>
                      <w:proofErr w:type="spellEnd"/>
                      <w:r w:rsidRPr="00840124">
                        <w:rPr>
                          <w:rFonts w:ascii="Arial" w:hAnsi="Arial" w:cs="Arial"/>
                          <w:sz w:val="16"/>
                          <w:szCs w:val="16"/>
                        </w:rPr>
                        <w:t>;</w:t>
                      </w:r>
                    </w:p>
                    <w:p w14:paraId="49576343"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gramStart"/>
                      <w:r w:rsidRPr="00840124">
                        <w:rPr>
                          <w:rFonts w:ascii="Arial" w:hAnsi="Arial" w:cs="Arial"/>
                          <w:sz w:val="16"/>
                          <w:szCs w:val="16"/>
                        </w:rPr>
                        <w:t>top</w:t>
                      </w:r>
                      <w:proofErr w:type="gramEnd"/>
                      <w:r w:rsidRPr="00840124">
                        <w:rPr>
                          <w:rFonts w:ascii="Arial" w:hAnsi="Arial" w:cs="Arial"/>
                          <w:sz w:val="16"/>
                          <w:szCs w:val="16"/>
                        </w:rPr>
                        <w:t>: -5px;</w:t>
                      </w:r>
                    </w:p>
                    <w:p w14:paraId="3887D58F"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left</w:t>
                      </w:r>
                      <w:proofErr w:type="spellEnd"/>
                      <w:proofErr w:type="gramEnd"/>
                      <w:r w:rsidRPr="00840124">
                        <w:rPr>
                          <w:rFonts w:ascii="Arial" w:hAnsi="Arial" w:cs="Arial"/>
                          <w:sz w:val="16"/>
                          <w:szCs w:val="16"/>
                        </w:rPr>
                        <w:t>: -70px;</w:t>
                      </w:r>
                    </w:p>
                    <w:p w14:paraId="4E18AF15"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width</w:t>
                      </w:r>
                      <w:proofErr w:type="spellEnd"/>
                      <w:proofErr w:type="gramEnd"/>
                      <w:r w:rsidRPr="00840124">
                        <w:rPr>
                          <w:rFonts w:ascii="Arial" w:hAnsi="Arial" w:cs="Arial"/>
                          <w:sz w:val="16"/>
                          <w:szCs w:val="16"/>
                        </w:rPr>
                        <w:t xml:space="preserve">: 80px; </w:t>
                      </w:r>
                    </w:p>
                    <w:p w14:paraId="24019431"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padding</w:t>
                      </w:r>
                      <w:proofErr w:type="spellEnd"/>
                      <w:proofErr w:type="gramEnd"/>
                      <w:r w:rsidRPr="00840124">
                        <w:rPr>
                          <w:rFonts w:ascii="Arial" w:hAnsi="Arial" w:cs="Arial"/>
                          <w:sz w:val="16"/>
                          <w:szCs w:val="16"/>
                        </w:rPr>
                        <w:t>: 15px 5px;</w:t>
                      </w:r>
                    </w:p>
                    <w:p w14:paraId="6B9EF44A"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background</w:t>
                      </w:r>
                      <w:proofErr w:type="spellEnd"/>
                      <w:r w:rsidRPr="00840124">
                        <w:rPr>
                          <w:rFonts w:ascii="Arial" w:hAnsi="Arial" w:cs="Arial"/>
                          <w:sz w:val="16"/>
                          <w:szCs w:val="16"/>
                        </w:rPr>
                        <w:t>-color</w:t>
                      </w:r>
                      <w:proofErr w:type="gramEnd"/>
                      <w:r w:rsidRPr="00840124">
                        <w:rPr>
                          <w:rFonts w:ascii="Arial" w:hAnsi="Arial" w:cs="Arial"/>
                          <w:sz w:val="16"/>
                          <w:szCs w:val="16"/>
                        </w:rPr>
                        <w:t>: #094660;</w:t>
                      </w:r>
                    </w:p>
                    <w:p w14:paraId="4C0EA894"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gramStart"/>
                      <w:r w:rsidRPr="00840124">
                        <w:rPr>
                          <w:rFonts w:ascii="Arial" w:hAnsi="Arial" w:cs="Arial"/>
                          <w:sz w:val="16"/>
                          <w:szCs w:val="16"/>
                        </w:rPr>
                        <w:t>box-</w:t>
                      </w:r>
                      <w:proofErr w:type="spellStart"/>
                      <w:r w:rsidRPr="00840124">
                        <w:rPr>
                          <w:rFonts w:ascii="Arial" w:hAnsi="Arial" w:cs="Arial"/>
                          <w:sz w:val="16"/>
                          <w:szCs w:val="16"/>
                        </w:rPr>
                        <w:t>shadow</w:t>
                      </w:r>
                      <w:proofErr w:type="spellEnd"/>
                      <w:proofErr w:type="gramEnd"/>
                      <w:r w:rsidRPr="00840124">
                        <w:rPr>
                          <w:rFonts w:ascii="Arial" w:hAnsi="Arial" w:cs="Arial"/>
                          <w:sz w:val="16"/>
                          <w:szCs w:val="16"/>
                        </w:rPr>
                        <w:t xml:space="preserve">: 3px </w:t>
                      </w:r>
                      <w:proofErr w:type="spellStart"/>
                      <w:r w:rsidRPr="00840124">
                        <w:rPr>
                          <w:rFonts w:ascii="Arial" w:hAnsi="Arial" w:cs="Arial"/>
                          <w:sz w:val="16"/>
                          <w:szCs w:val="16"/>
                        </w:rPr>
                        <w:t>3px</w:t>
                      </w:r>
                      <w:proofErr w:type="spellEnd"/>
                      <w:r w:rsidRPr="00840124">
                        <w:rPr>
                          <w:rFonts w:ascii="Arial" w:hAnsi="Arial" w:cs="Arial"/>
                          <w:sz w:val="16"/>
                          <w:szCs w:val="16"/>
                        </w:rPr>
                        <w:t xml:space="preserve"> 5px </w:t>
                      </w:r>
                      <w:proofErr w:type="spellStart"/>
                      <w:r w:rsidRPr="00840124">
                        <w:rPr>
                          <w:rFonts w:ascii="Arial" w:hAnsi="Arial" w:cs="Arial"/>
                          <w:sz w:val="16"/>
                          <w:szCs w:val="16"/>
                        </w:rPr>
                        <w:t>rgba</w:t>
                      </w:r>
                      <w:proofErr w:type="spellEnd"/>
                      <w:r w:rsidRPr="00840124">
                        <w:rPr>
                          <w:rFonts w:ascii="Arial" w:hAnsi="Arial" w:cs="Arial"/>
                          <w:sz w:val="16"/>
                          <w:szCs w:val="16"/>
                        </w:rPr>
                        <w:t>(100,100,100,0.7);</w:t>
                      </w:r>
                    </w:p>
                    <w:p w14:paraId="69660C9B"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border-radius</w:t>
                      </w:r>
                      <w:proofErr w:type="spellEnd"/>
                      <w:proofErr w:type="gramEnd"/>
                      <w:r w:rsidRPr="00840124">
                        <w:rPr>
                          <w:rFonts w:ascii="Arial" w:hAnsi="Arial" w:cs="Arial"/>
                          <w:sz w:val="16"/>
                          <w:szCs w:val="16"/>
                        </w:rPr>
                        <w:t>: 5px;</w:t>
                      </w:r>
                    </w:p>
                    <w:p w14:paraId="0AFE8428"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6120B0F2" w14:textId="77777777" w:rsidR="00840124" w:rsidRPr="00840124" w:rsidRDefault="00840124" w:rsidP="00840124">
                      <w:pPr>
                        <w:rPr>
                          <w:rFonts w:ascii="Arial" w:hAnsi="Arial" w:cs="Arial"/>
                          <w:sz w:val="16"/>
                          <w:szCs w:val="16"/>
                        </w:rPr>
                      </w:pPr>
                      <w:r w:rsidRPr="00840124">
                        <w:rPr>
                          <w:rFonts w:ascii="Arial" w:hAnsi="Arial" w:cs="Arial"/>
                          <w:sz w:val="16"/>
                          <w:szCs w:val="16"/>
                        </w:rPr>
                        <w:t>.</w:t>
                      </w:r>
                      <w:proofErr w:type="spellStart"/>
                      <w:r w:rsidRPr="00840124">
                        <w:rPr>
                          <w:rFonts w:ascii="Arial" w:hAnsi="Arial" w:cs="Arial"/>
                          <w:sz w:val="16"/>
                          <w:szCs w:val="16"/>
                        </w:rPr>
                        <w:t>numerodia</w:t>
                      </w:r>
                      <w:proofErr w:type="spellEnd"/>
                      <w:r w:rsidRPr="00840124">
                        <w:rPr>
                          <w:rFonts w:ascii="Arial" w:hAnsi="Arial" w:cs="Arial"/>
                          <w:sz w:val="16"/>
                          <w:szCs w:val="16"/>
                        </w:rPr>
                        <w:t xml:space="preserve"> {</w:t>
                      </w:r>
                    </w:p>
                    <w:p w14:paraId="3E311984"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font</w:t>
                      </w:r>
                      <w:proofErr w:type="spellEnd"/>
                      <w:proofErr w:type="gramEnd"/>
                      <w:r w:rsidRPr="00840124">
                        <w:rPr>
                          <w:rFonts w:ascii="Arial" w:hAnsi="Arial" w:cs="Arial"/>
                          <w:sz w:val="16"/>
                          <w:szCs w:val="16"/>
                        </w:rPr>
                        <w:t xml:space="preserve">: </w:t>
                      </w:r>
                      <w:proofErr w:type="spellStart"/>
                      <w:r w:rsidRPr="00840124">
                        <w:rPr>
                          <w:rFonts w:ascii="Arial" w:hAnsi="Arial" w:cs="Arial"/>
                          <w:sz w:val="16"/>
                          <w:szCs w:val="16"/>
                        </w:rPr>
                        <w:t>bold</w:t>
                      </w:r>
                      <w:proofErr w:type="spellEnd"/>
                      <w:r w:rsidRPr="00840124">
                        <w:rPr>
                          <w:rFonts w:ascii="Arial" w:hAnsi="Arial" w:cs="Arial"/>
                          <w:sz w:val="16"/>
                          <w:szCs w:val="16"/>
                        </w:rPr>
                        <w:t xml:space="preserve"> 36px </w:t>
                      </w:r>
                      <w:proofErr w:type="spellStart"/>
                      <w:r w:rsidRPr="00840124">
                        <w:rPr>
                          <w:rFonts w:ascii="Arial" w:hAnsi="Arial" w:cs="Arial"/>
                          <w:sz w:val="16"/>
                          <w:szCs w:val="16"/>
                        </w:rPr>
                        <w:t>Verdana</w:t>
                      </w:r>
                      <w:proofErr w:type="spellEnd"/>
                      <w:r w:rsidRPr="00840124">
                        <w:rPr>
                          <w:rFonts w:ascii="Arial" w:hAnsi="Arial" w:cs="Arial"/>
                          <w:sz w:val="16"/>
                          <w:szCs w:val="16"/>
                        </w:rPr>
                        <w:t xml:space="preserve">, </w:t>
                      </w:r>
                      <w:proofErr w:type="spellStart"/>
                      <w:r w:rsidRPr="00840124">
                        <w:rPr>
                          <w:rFonts w:ascii="Arial" w:hAnsi="Arial" w:cs="Arial"/>
                          <w:sz w:val="16"/>
                          <w:szCs w:val="16"/>
                        </w:rPr>
                        <w:t>sans-serif</w:t>
                      </w:r>
                      <w:proofErr w:type="spellEnd"/>
                      <w:r w:rsidRPr="00840124">
                        <w:rPr>
                          <w:rFonts w:ascii="Arial" w:hAnsi="Arial" w:cs="Arial"/>
                          <w:sz w:val="16"/>
                          <w:szCs w:val="16"/>
                        </w:rPr>
                        <w:t>;</w:t>
                      </w:r>
                    </w:p>
                    <w:p w14:paraId="7CACC27A"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gramStart"/>
                      <w:r w:rsidRPr="00840124">
                        <w:rPr>
                          <w:rFonts w:ascii="Arial" w:hAnsi="Arial" w:cs="Arial"/>
                          <w:sz w:val="16"/>
                          <w:szCs w:val="16"/>
                        </w:rPr>
                        <w:t>color</w:t>
                      </w:r>
                      <w:proofErr w:type="gramEnd"/>
                      <w:r w:rsidRPr="00840124">
                        <w:rPr>
                          <w:rFonts w:ascii="Arial" w:hAnsi="Arial" w:cs="Arial"/>
                          <w:sz w:val="16"/>
                          <w:szCs w:val="16"/>
                        </w:rPr>
                        <w:t>: #FFFFFF;</w:t>
                      </w:r>
                    </w:p>
                    <w:p w14:paraId="0AADC73F"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text-align</w:t>
                      </w:r>
                      <w:proofErr w:type="spellEnd"/>
                      <w:proofErr w:type="gramEnd"/>
                      <w:r w:rsidRPr="00840124">
                        <w:rPr>
                          <w:rFonts w:ascii="Arial" w:hAnsi="Arial" w:cs="Arial"/>
                          <w:sz w:val="16"/>
                          <w:szCs w:val="16"/>
                        </w:rPr>
                        <w:t>: center;</w:t>
                      </w:r>
                    </w:p>
                    <w:p w14:paraId="47C1785B"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643304F0" w14:textId="77777777" w:rsidR="00840124" w:rsidRPr="00840124" w:rsidRDefault="00840124" w:rsidP="00840124">
                      <w:pPr>
                        <w:rPr>
                          <w:rFonts w:ascii="Arial" w:hAnsi="Arial" w:cs="Arial"/>
                          <w:sz w:val="16"/>
                          <w:szCs w:val="16"/>
                        </w:rPr>
                      </w:pPr>
                      <w:r w:rsidRPr="00840124">
                        <w:rPr>
                          <w:rFonts w:ascii="Arial" w:hAnsi="Arial" w:cs="Arial"/>
                          <w:sz w:val="16"/>
                          <w:szCs w:val="16"/>
                        </w:rPr>
                        <w:t>.</w:t>
                      </w:r>
                      <w:proofErr w:type="spellStart"/>
                      <w:r w:rsidRPr="00840124">
                        <w:rPr>
                          <w:rFonts w:ascii="Arial" w:hAnsi="Arial" w:cs="Arial"/>
                          <w:sz w:val="16"/>
                          <w:szCs w:val="16"/>
                        </w:rPr>
                        <w:t>nombredia</w:t>
                      </w:r>
                      <w:proofErr w:type="spellEnd"/>
                      <w:r w:rsidRPr="00840124">
                        <w:rPr>
                          <w:rFonts w:ascii="Arial" w:hAnsi="Arial" w:cs="Arial"/>
                          <w:sz w:val="16"/>
                          <w:szCs w:val="16"/>
                        </w:rPr>
                        <w:t xml:space="preserve"> {</w:t>
                      </w:r>
                    </w:p>
                    <w:p w14:paraId="145148C7"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font</w:t>
                      </w:r>
                      <w:proofErr w:type="spellEnd"/>
                      <w:proofErr w:type="gramEnd"/>
                      <w:r w:rsidRPr="00840124">
                        <w:rPr>
                          <w:rFonts w:ascii="Arial" w:hAnsi="Arial" w:cs="Arial"/>
                          <w:sz w:val="16"/>
                          <w:szCs w:val="16"/>
                        </w:rPr>
                        <w:t xml:space="preserve">: 12px </w:t>
                      </w:r>
                      <w:proofErr w:type="spellStart"/>
                      <w:r w:rsidRPr="00840124">
                        <w:rPr>
                          <w:rFonts w:ascii="Arial" w:hAnsi="Arial" w:cs="Arial"/>
                          <w:sz w:val="16"/>
                          <w:szCs w:val="16"/>
                        </w:rPr>
                        <w:t>Verdana</w:t>
                      </w:r>
                      <w:proofErr w:type="spellEnd"/>
                      <w:r w:rsidRPr="00840124">
                        <w:rPr>
                          <w:rFonts w:ascii="Arial" w:hAnsi="Arial" w:cs="Arial"/>
                          <w:sz w:val="16"/>
                          <w:szCs w:val="16"/>
                        </w:rPr>
                        <w:t xml:space="preserve">, </w:t>
                      </w:r>
                      <w:proofErr w:type="spellStart"/>
                      <w:r w:rsidRPr="00840124">
                        <w:rPr>
                          <w:rFonts w:ascii="Arial" w:hAnsi="Arial" w:cs="Arial"/>
                          <w:sz w:val="16"/>
                          <w:szCs w:val="16"/>
                        </w:rPr>
                        <w:t>sans-serif</w:t>
                      </w:r>
                      <w:proofErr w:type="spellEnd"/>
                      <w:r w:rsidRPr="00840124">
                        <w:rPr>
                          <w:rFonts w:ascii="Arial" w:hAnsi="Arial" w:cs="Arial"/>
                          <w:sz w:val="16"/>
                          <w:szCs w:val="16"/>
                        </w:rPr>
                        <w:t>;</w:t>
                      </w:r>
                    </w:p>
                    <w:p w14:paraId="0D61A8C0"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gramStart"/>
                      <w:r w:rsidRPr="00840124">
                        <w:rPr>
                          <w:rFonts w:ascii="Arial" w:hAnsi="Arial" w:cs="Arial"/>
                          <w:sz w:val="16"/>
                          <w:szCs w:val="16"/>
                        </w:rPr>
                        <w:t>color</w:t>
                      </w:r>
                      <w:proofErr w:type="gramEnd"/>
                      <w:r w:rsidRPr="00840124">
                        <w:rPr>
                          <w:rFonts w:ascii="Arial" w:hAnsi="Arial" w:cs="Arial"/>
                          <w:sz w:val="16"/>
                          <w:szCs w:val="16"/>
                        </w:rPr>
                        <w:t>: #FFFFFF;</w:t>
                      </w:r>
                    </w:p>
                    <w:p w14:paraId="769398E6"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text-align</w:t>
                      </w:r>
                      <w:proofErr w:type="spellEnd"/>
                      <w:proofErr w:type="gramEnd"/>
                      <w:r w:rsidRPr="00840124">
                        <w:rPr>
                          <w:rFonts w:ascii="Arial" w:hAnsi="Arial" w:cs="Arial"/>
                          <w:sz w:val="16"/>
                          <w:szCs w:val="16"/>
                        </w:rPr>
                        <w:t>: center;</w:t>
                      </w:r>
                    </w:p>
                    <w:p w14:paraId="175DB6E1"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013D8B04" w14:textId="77777777" w:rsidR="00840124" w:rsidRPr="00840124" w:rsidRDefault="00840124" w:rsidP="00840124">
                      <w:pPr>
                        <w:rPr>
                          <w:rFonts w:ascii="Arial" w:hAnsi="Arial" w:cs="Arial"/>
                          <w:sz w:val="16"/>
                          <w:szCs w:val="16"/>
                        </w:rPr>
                      </w:pPr>
                      <w:proofErr w:type="spellStart"/>
                      <w:proofErr w:type="gramStart"/>
                      <w:r w:rsidRPr="00840124">
                        <w:rPr>
                          <w:rFonts w:ascii="Arial" w:hAnsi="Arial" w:cs="Arial"/>
                          <w:sz w:val="16"/>
                          <w:szCs w:val="16"/>
                        </w:rPr>
                        <w:t>article</w:t>
                      </w:r>
                      <w:proofErr w:type="spellEnd"/>
                      <w:proofErr w:type="gramEnd"/>
                      <w:r w:rsidRPr="00840124">
                        <w:rPr>
                          <w:rFonts w:ascii="Arial" w:hAnsi="Arial" w:cs="Arial"/>
                          <w:sz w:val="16"/>
                          <w:szCs w:val="16"/>
                        </w:rPr>
                        <w:t xml:space="preserve"> h1{</w:t>
                      </w:r>
                    </w:p>
                    <w:p w14:paraId="310AD18D"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margin-bottom</w:t>
                      </w:r>
                      <w:proofErr w:type="spellEnd"/>
                      <w:proofErr w:type="gramEnd"/>
                      <w:r w:rsidRPr="00840124">
                        <w:rPr>
                          <w:rFonts w:ascii="Arial" w:hAnsi="Arial" w:cs="Arial"/>
                          <w:sz w:val="16"/>
                          <w:szCs w:val="16"/>
                        </w:rPr>
                        <w:t xml:space="preserve">: </w:t>
                      </w:r>
                      <w:proofErr w:type="spellStart"/>
                      <w:r w:rsidRPr="00840124">
                        <w:rPr>
                          <w:rFonts w:ascii="Arial" w:hAnsi="Arial" w:cs="Arial"/>
                          <w:sz w:val="16"/>
                          <w:szCs w:val="16"/>
                        </w:rPr>
                        <w:t>spx</w:t>
                      </w:r>
                      <w:proofErr w:type="spellEnd"/>
                      <w:r w:rsidRPr="00840124">
                        <w:rPr>
                          <w:rFonts w:ascii="Arial" w:hAnsi="Arial" w:cs="Arial"/>
                          <w:sz w:val="16"/>
                          <w:szCs w:val="16"/>
                        </w:rPr>
                        <w:t>;</w:t>
                      </w:r>
                    </w:p>
                    <w:p w14:paraId="0715D170"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font</w:t>
                      </w:r>
                      <w:proofErr w:type="spellEnd"/>
                      <w:proofErr w:type="gramEnd"/>
                      <w:r w:rsidRPr="00840124">
                        <w:rPr>
                          <w:rFonts w:ascii="Arial" w:hAnsi="Arial" w:cs="Arial"/>
                          <w:sz w:val="16"/>
                          <w:szCs w:val="16"/>
                        </w:rPr>
                        <w:t xml:space="preserve">: </w:t>
                      </w:r>
                      <w:proofErr w:type="spellStart"/>
                      <w:r w:rsidRPr="00840124">
                        <w:rPr>
                          <w:rFonts w:ascii="Arial" w:hAnsi="Arial" w:cs="Arial"/>
                          <w:sz w:val="16"/>
                          <w:szCs w:val="16"/>
                        </w:rPr>
                        <w:t>bold</w:t>
                      </w:r>
                      <w:proofErr w:type="spellEnd"/>
                      <w:r w:rsidRPr="00840124">
                        <w:rPr>
                          <w:rFonts w:ascii="Arial" w:hAnsi="Arial" w:cs="Arial"/>
                          <w:sz w:val="16"/>
                          <w:szCs w:val="16"/>
                        </w:rPr>
                        <w:t xml:space="preserve"> 30px Georgia, </w:t>
                      </w:r>
                      <w:proofErr w:type="spellStart"/>
                      <w:r w:rsidRPr="00840124">
                        <w:rPr>
                          <w:rFonts w:ascii="Arial" w:hAnsi="Arial" w:cs="Arial"/>
                          <w:sz w:val="16"/>
                          <w:szCs w:val="16"/>
                        </w:rPr>
                        <w:t>sans-serif</w:t>
                      </w:r>
                      <w:proofErr w:type="spellEnd"/>
                      <w:r w:rsidRPr="00840124">
                        <w:rPr>
                          <w:rFonts w:ascii="Arial" w:hAnsi="Arial" w:cs="Arial"/>
                          <w:sz w:val="16"/>
                          <w:szCs w:val="16"/>
                        </w:rPr>
                        <w:t>;</w:t>
                      </w:r>
                    </w:p>
                    <w:p w14:paraId="6B10720A"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70F3E29A" w14:textId="77777777" w:rsidR="00840124" w:rsidRPr="00840124" w:rsidRDefault="00840124" w:rsidP="00840124">
                      <w:pPr>
                        <w:rPr>
                          <w:rFonts w:ascii="Arial" w:hAnsi="Arial" w:cs="Arial"/>
                          <w:sz w:val="16"/>
                          <w:szCs w:val="16"/>
                        </w:rPr>
                      </w:pPr>
                      <w:proofErr w:type="spellStart"/>
                      <w:proofErr w:type="gramStart"/>
                      <w:r w:rsidRPr="00840124">
                        <w:rPr>
                          <w:rFonts w:ascii="Arial" w:hAnsi="Arial" w:cs="Arial"/>
                          <w:sz w:val="16"/>
                          <w:szCs w:val="16"/>
                        </w:rPr>
                        <w:t>article</w:t>
                      </w:r>
                      <w:proofErr w:type="spellEnd"/>
                      <w:proofErr w:type="gramEnd"/>
                      <w:r w:rsidRPr="00840124">
                        <w:rPr>
                          <w:rFonts w:ascii="Arial" w:hAnsi="Arial" w:cs="Arial"/>
                          <w:sz w:val="16"/>
                          <w:szCs w:val="16"/>
                        </w:rPr>
                        <w:t xml:space="preserve"> p {</w:t>
                      </w:r>
                    </w:p>
                    <w:p w14:paraId="57492501"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font</w:t>
                      </w:r>
                      <w:proofErr w:type="spellEnd"/>
                      <w:proofErr w:type="gramEnd"/>
                      <w:r w:rsidRPr="00840124">
                        <w:rPr>
                          <w:rFonts w:ascii="Arial" w:hAnsi="Arial" w:cs="Arial"/>
                          <w:sz w:val="16"/>
                          <w:szCs w:val="16"/>
                        </w:rPr>
                        <w:t xml:space="preserve">: 18px Georgia, </w:t>
                      </w:r>
                      <w:proofErr w:type="spellStart"/>
                      <w:r w:rsidRPr="00840124">
                        <w:rPr>
                          <w:rFonts w:ascii="Arial" w:hAnsi="Arial" w:cs="Arial"/>
                          <w:sz w:val="16"/>
                          <w:szCs w:val="16"/>
                        </w:rPr>
                        <w:t>sans-serif</w:t>
                      </w:r>
                      <w:proofErr w:type="spellEnd"/>
                      <w:r w:rsidRPr="00840124">
                        <w:rPr>
                          <w:rFonts w:ascii="Arial" w:hAnsi="Arial" w:cs="Arial"/>
                          <w:sz w:val="16"/>
                          <w:szCs w:val="16"/>
                        </w:rPr>
                        <w:t>;</w:t>
                      </w:r>
                    </w:p>
                    <w:p w14:paraId="2C1D8955"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042A3FEC" w14:textId="77777777" w:rsidR="00840124" w:rsidRPr="00840124" w:rsidRDefault="00840124" w:rsidP="00840124">
                      <w:pPr>
                        <w:rPr>
                          <w:rFonts w:ascii="Arial" w:hAnsi="Arial" w:cs="Arial"/>
                          <w:sz w:val="16"/>
                          <w:szCs w:val="16"/>
                        </w:rPr>
                      </w:pPr>
                      <w:proofErr w:type="gramStart"/>
                      <w:r w:rsidRPr="00840124">
                        <w:rPr>
                          <w:rFonts w:ascii="Arial" w:hAnsi="Arial" w:cs="Arial"/>
                          <w:sz w:val="16"/>
                          <w:szCs w:val="16"/>
                        </w:rPr>
                        <w:t>figure</w:t>
                      </w:r>
                      <w:proofErr w:type="gramEnd"/>
                      <w:r w:rsidRPr="00840124">
                        <w:rPr>
                          <w:rFonts w:ascii="Arial" w:hAnsi="Arial" w:cs="Arial"/>
                          <w:sz w:val="16"/>
                          <w:szCs w:val="16"/>
                        </w:rPr>
                        <w:t xml:space="preserve"> }</w:t>
                      </w:r>
                    </w:p>
                    <w:p w14:paraId="63E3037E"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margin</w:t>
                      </w:r>
                      <w:proofErr w:type="spellEnd"/>
                      <w:proofErr w:type="gramEnd"/>
                      <w:r w:rsidRPr="00840124">
                        <w:rPr>
                          <w:rFonts w:ascii="Arial" w:hAnsi="Arial" w:cs="Arial"/>
                          <w:sz w:val="16"/>
                          <w:szCs w:val="16"/>
                        </w:rPr>
                        <w:t>: 10px 0px;</w:t>
                      </w:r>
                    </w:p>
                    <w:p w14:paraId="1709F2E9"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73B88AF7" w14:textId="77777777" w:rsidR="00840124" w:rsidRPr="00840124" w:rsidRDefault="00840124" w:rsidP="00840124">
                      <w:pPr>
                        <w:rPr>
                          <w:rFonts w:ascii="Arial" w:hAnsi="Arial" w:cs="Arial"/>
                          <w:sz w:val="16"/>
                          <w:szCs w:val="16"/>
                        </w:rPr>
                      </w:pPr>
                      <w:proofErr w:type="gramStart"/>
                      <w:r w:rsidRPr="00840124">
                        <w:rPr>
                          <w:rFonts w:ascii="Arial" w:hAnsi="Arial" w:cs="Arial"/>
                          <w:sz w:val="16"/>
                          <w:szCs w:val="16"/>
                        </w:rPr>
                        <w:t>figure</w:t>
                      </w:r>
                      <w:proofErr w:type="gramEnd"/>
                      <w:r w:rsidRPr="00840124">
                        <w:rPr>
                          <w:rFonts w:ascii="Arial" w:hAnsi="Arial" w:cs="Arial"/>
                          <w:sz w:val="16"/>
                          <w:szCs w:val="16"/>
                        </w:rPr>
                        <w:t xml:space="preserve"> </w:t>
                      </w:r>
                      <w:proofErr w:type="spellStart"/>
                      <w:r w:rsidRPr="00840124">
                        <w:rPr>
                          <w:rFonts w:ascii="Arial" w:hAnsi="Arial" w:cs="Arial"/>
                          <w:sz w:val="16"/>
                          <w:szCs w:val="16"/>
                        </w:rPr>
                        <w:t>img</w:t>
                      </w:r>
                      <w:proofErr w:type="spellEnd"/>
                      <w:r w:rsidRPr="00840124">
                        <w:rPr>
                          <w:rFonts w:ascii="Arial" w:hAnsi="Arial" w:cs="Arial"/>
                          <w:sz w:val="16"/>
                          <w:szCs w:val="16"/>
                        </w:rPr>
                        <w:t xml:space="preserve"> {</w:t>
                      </w:r>
                    </w:p>
                    <w:p w14:paraId="09B81A06"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max-with</w:t>
                      </w:r>
                      <w:proofErr w:type="spellEnd"/>
                      <w:proofErr w:type="gramEnd"/>
                      <w:r w:rsidRPr="00840124">
                        <w:rPr>
                          <w:rFonts w:ascii="Arial" w:hAnsi="Arial" w:cs="Arial"/>
                          <w:sz w:val="16"/>
                          <w:szCs w:val="16"/>
                        </w:rPr>
                        <w:t>: 98%</w:t>
                      </w:r>
                    </w:p>
                    <w:p w14:paraId="76CB080E"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padding</w:t>
                      </w:r>
                      <w:proofErr w:type="spellEnd"/>
                      <w:proofErr w:type="gramEnd"/>
                      <w:r w:rsidRPr="00840124">
                        <w:rPr>
                          <w:rFonts w:ascii="Arial" w:hAnsi="Arial" w:cs="Arial"/>
                          <w:sz w:val="16"/>
                          <w:szCs w:val="16"/>
                        </w:rPr>
                        <w:t>: 1%;</w:t>
                      </w:r>
                    </w:p>
                    <w:p w14:paraId="660103E9"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border</w:t>
                      </w:r>
                      <w:proofErr w:type="spellEnd"/>
                      <w:proofErr w:type="gramEnd"/>
                      <w:r w:rsidRPr="00840124">
                        <w:rPr>
                          <w:rFonts w:ascii="Arial" w:hAnsi="Arial" w:cs="Arial"/>
                          <w:sz w:val="16"/>
                          <w:szCs w:val="16"/>
                        </w:rPr>
                        <w:t xml:space="preserve">: 1px </w:t>
                      </w:r>
                      <w:proofErr w:type="spellStart"/>
                      <w:r w:rsidRPr="00840124">
                        <w:rPr>
                          <w:rFonts w:ascii="Arial" w:hAnsi="Arial" w:cs="Arial"/>
                          <w:sz w:val="16"/>
                          <w:szCs w:val="16"/>
                        </w:rPr>
                        <w:t>solid</w:t>
                      </w:r>
                      <w:proofErr w:type="spellEnd"/>
                      <w:r w:rsidRPr="00840124">
                        <w:rPr>
                          <w:rFonts w:ascii="Arial" w:hAnsi="Arial" w:cs="Arial"/>
                          <w:sz w:val="16"/>
                          <w:szCs w:val="16"/>
                        </w:rPr>
                        <w:t>;</w:t>
                      </w:r>
                    </w:p>
                    <w:p w14:paraId="4FFFE12D"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266E6BE4" w14:textId="77777777" w:rsidR="00840124" w:rsidRPr="00840124" w:rsidRDefault="00840124" w:rsidP="00840124">
                      <w:pPr>
                        <w:rPr>
                          <w:rFonts w:ascii="Arial" w:hAnsi="Arial" w:cs="Arial"/>
                          <w:sz w:val="16"/>
                          <w:szCs w:val="16"/>
                        </w:rPr>
                      </w:pPr>
                      <w:r w:rsidRPr="00840124">
                        <w:rPr>
                          <w:rFonts w:ascii="Arial" w:hAnsi="Arial" w:cs="Arial"/>
                          <w:sz w:val="16"/>
                          <w:szCs w:val="16"/>
                        </w:rPr>
                        <w:t>#</w:t>
                      </w:r>
                      <w:proofErr w:type="spellStart"/>
                      <w:r w:rsidRPr="00840124">
                        <w:rPr>
                          <w:rFonts w:ascii="Arial" w:hAnsi="Arial" w:cs="Arial"/>
                          <w:sz w:val="16"/>
                          <w:szCs w:val="16"/>
                        </w:rPr>
                        <w:t>pielogo</w:t>
                      </w:r>
                      <w:proofErr w:type="spellEnd"/>
                      <w:r w:rsidRPr="00840124">
                        <w:rPr>
                          <w:rFonts w:ascii="Arial" w:hAnsi="Arial" w:cs="Arial"/>
                          <w:sz w:val="16"/>
                          <w:szCs w:val="16"/>
                        </w:rPr>
                        <w:t xml:space="preserve"> {</w:t>
                      </w:r>
                    </w:p>
                    <w:p w14:paraId="752DDCEC"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display</w:t>
                      </w:r>
                      <w:proofErr w:type="spellEnd"/>
                      <w:proofErr w:type="gramEnd"/>
                      <w:r w:rsidRPr="00840124">
                        <w:rPr>
                          <w:rFonts w:ascii="Arial" w:hAnsi="Arial" w:cs="Arial"/>
                          <w:sz w:val="16"/>
                          <w:szCs w:val="16"/>
                        </w:rPr>
                        <w:t xml:space="preserve">: </w:t>
                      </w:r>
                      <w:proofErr w:type="spellStart"/>
                      <w:r w:rsidRPr="00840124">
                        <w:rPr>
                          <w:rFonts w:ascii="Arial" w:hAnsi="Arial" w:cs="Arial"/>
                          <w:sz w:val="16"/>
                          <w:szCs w:val="16"/>
                        </w:rPr>
                        <w:t>flex</w:t>
                      </w:r>
                      <w:proofErr w:type="spellEnd"/>
                      <w:r w:rsidRPr="00840124">
                        <w:rPr>
                          <w:rFonts w:ascii="Arial" w:hAnsi="Arial" w:cs="Arial"/>
                          <w:sz w:val="16"/>
                          <w:szCs w:val="16"/>
                        </w:rPr>
                        <w:t>;</w:t>
                      </w:r>
                    </w:p>
                    <w:p w14:paraId="7B81346E"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justify-content</w:t>
                      </w:r>
                      <w:proofErr w:type="spellEnd"/>
                      <w:proofErr w:type="gramEnd"/>
                      <w:r w:rsidRPr="00840124">
                        <w:rPr>
                          <w:rFonts w:ascii="Arial" w:hAnsi="Arial" w:cs="Arial"/>
                          <w:sz w:val="16"/>
                          <w:szCs w:val="16"/>
                        </w:rPr>
                        <w:t>: center;</w:t>
                      </w:r>
                    </w:p>
                    <w:p w14:paraId="26C552FA"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width</w:t>
                      </w:r>
                      <w:proofErr w:type="spellEnd"/>
                      <w:proofErr w:type="gramEnd"/>
                      <w:r w:rsidRPr="00840124">
                        <w:rPr>
                          <w:rFonts w:ascii="Arial" w:hAnsi="Arial" w:cs="Arial"/>
                          <w:sz w:val="16"/>
                          <w:szCs w:val="16"/>
                        </w:rPr>
                        <w:t>: 96%</w:t>
                      </w:r>
                    </w:p>
                    <w:p w14:paraId="7B0D13C3"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padding</w:t>
                      </w:r>
                      <w:proofErr w:type="spellEnd"/>
                      <w:proofErr w:type="gramEnd"/>
                      <w:r w:rsidRPr="00840124">
                        <w:rPr>
                          <w:rFonts w:ascii="Arial" w:hAnsi="Arial" w:cs="Arial"/>
                          <w:sz w:val="16"/>
                          <w:szCs w:val="16"/>
                        </w:rPr>
                        <w:t>: 2%</w:t>
                      </w:r>
                    </w:p>
                    <w:p w14:paraId="3FBC22F7"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backgrpund</w:t>
                      </w:r>
                      <w:proofErr w:type="spellEnd"/>
                      <w:r w:rsidRPr="00840124">
                        <w:rPr>
                          <w:rFonts w:ascii="Arial" w:hAnsi="Arial" w:cs="Arial"/>
                          <w:sz w:val="16"/>
                          <w:szCs w:val="16"/>
                        </w:rPr>
                        <w:t>-color</w:t>
                      </w:r>
                      <w:proofErr w:type="gramEnd"/>
                      <w:r w:rsidRPr="00840124">
                        <w:rPr>
                          <w:rFonts w:ascii="Arial" w:hAnsi="Arial" w:cs="Arial"/>
                          <w:sz w:val="16"/>
                          <w:szCs w:val="16"/>
                        </w:rPr>
                        <w:t>: #0F76A0;</w:t>
                      </w:r>
                    </w:p>
                    <w:p w14:paraId="2F9632C7"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3026B5FD" w14:textId="77777777" w:rsidR="00840124" w:rsidRPr="00840124" w:rsidRDefault="00840124" w:rsidP="00840124">
                      <w:pPr>
                        <w:rPr>
                          <w:rFonts w:ascii="Arial" w:hAnsi="Arial" w:cs="Arial"/>
                          <w:sz w:val="16"/>
                          <w:szCs w:val="16"/>
                        </w:rPr>
                      </w:pPr>
                      <w:r w:rsidRPr="00840124">
                        <w:rPr>
                          <w:rFonts w:ascii="Arial" w:hAnsi="Arial" w:cs="Arial"/>
                          <w:sz w:val="16"/>
                          <w:szCs w:val="16"/>
                        </w:rPr>
                        <w:t>#</w:t>
                      </w:r>
                      <w:proofErr w:type="spellStart"/>
                      <w:r w:rsidRPr="00840124">
                        <w:rPr>
                          <w:rFonts w:ascii="Arial" w:hAnsi="Arial" w:cs="Arial"/>
                          <w:sz w:val="16"/>
                          <w:szCs w:val="16"/>
                        </w:rPr>
                        <w:t>pielogo</w:t>
                      </w:r>
                      <w:proofErr w:type="spellEnd"/>
                      <w:r w:rsidRPr="00840124">
                        <w:rPr>
                          <w:rFonts w:ascii="Arial" w:hAnsi="Arial" w:cs="Arial"/>
                          <w:sz w:val="16"/>
                          <w:szCs w:val="16"/>
                        </w:rPr>
                        <w:t>&gt; div {</w:t>
                      </w:r>
                    </w:p>
                    <w:p w14:paraId="58207F81"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display:</w:t>
                      </w:r>
                      <w:proofErr w:type="gramEnd"/>
                      <w:r w:rsidRPr="00840124">
                        <w:rPr>
                          <w:rFonts w:ascii="Arial" w:hAnsi="Arial" w:cs="Arial"/>
                          <w:sz w:val="16"/>
                          <w:szCs w:val="16"/>
                        </w:rPr>
                        <w:t>flex</w:t>
                      </w:r>
                      <w:proofErr w:type="spellEnd"/>
                      <w:r w:rsidRPr="00840124">
                        <w:rPr>
                          <w:rFonts w:ascii="Arial" w:hAnsi="Arial" w:cs="Arial"/>
                          <w:sz w:val="16"/>
                          <w:szCs w:val="16"/>
                        </w:rPr>
                        <w:t>;</w:t>
                      </w:r>
                    </w:p>
                    <w:p w14:paraId="71C85479"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flex</w:t>
                      </w:r>
                      <w:proofErr w:type="spellEnd"/>
                      <w:proofErr w:type="gramEnd"/>
                      <w:r w:rsidRPr="00840124">
                        <w:rPr>
                          <w:rFonts w:ascii="Arial" w:hAnsi="Arial" w:cs="Arial"/>
                          <w:sz w:val="16"/>
                          <w:szCs w:val="16"/>
                        </w:rPr>
                        <w:t>: 1;</w:t>
                      </w:r>
                    </w:p>
                    <w:p w14:paraId="2D5D9347"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max-width</w:t>
                      </w:r>
                      <w:proofErr w:type="spellEnd"/>
                      <w:proofErr w:type="gramEnd"/>
                      <w:r w:rsidRPr="00840124">
                        <w:rPr>
                          <w:rFonts w:ascii="Arial" w:hAnsi="Arial" w:cs="Arial"/>
                          <w:sz w:val="16"/>
                          <w:szCs w:val="16"/>
                        </w:rPr>
                        <w:t>: 960px;</w:t>
                      </w:r>
                    </w:p>
                    <w:p w14:paraId="79E7E53A"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background</w:t>
                      </w:r>
                      <w:proofErr w:type="spellEnd"/>
                      <w:r w:rsidRPr="00840124">
                        <w:rPr>
                          <w:rFonts w:ascii="Arial" w:hAnsi="Arial" w:cs="Arial"/>
                          <w:sz w:val="16"/>
                          <w:szCs w:val="16"/>
                        </w:rPr>
                        <w:t>-color</w:t>
                      </w:r>
                      <w:proofErr w:type="gramEnd"/>
                      <w:r w:rsidRPr="00840124">
                        <w:rPr>
                          <w:rFonts w:ascii="Arial" w:hAnsi="Arial" w:cs="Arial"/>
                          <w:sz w:val="16"/>
                          <w:szCs w:val="16"/>
                        </w:rPr>
                        <w:t>: #9FC8D9;</w:t>
                      </w:r>
                    </w:p>
                    <w:p w14:paraId="5051EB7D"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border-radius</w:t>
                      </w:r>
                      <w:proofErr w:type="spellEnd"/>
                      <w:proofErr w:type="gramEnd"/>
                      <w:r w:rsidRPr="00840124">
                        <w:rPr>
                          <w:rFonts w:ascii="Arial" w:hAnsi="Arial" w:cs="Arial"/>
                          <w:sz w:val="16"/>
                          <w:szCs w:val="16"/>
                        </w:rPr>
                        <w:t>: 10px;</w:t>
                      </w:r>
                    </w:p>
                    <w:p w14:paraId="71C3F957"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06418422" w14:textId="77777777" w:rsidR="00840124" w:rsidRPr="00840124" w:rsidRDefault="00840124" w:rsidP="00840124">
                      <w:pPr>
                        <w:rPr>
                          <w:rFonts w:ascii="Arial" w:hAnsi="Arial" w:cs="Arial"/>
                          <w:sz w:val="16"/>
                          <w:szCs w:val="16"/>
                        </w:rPr>
                      </w:pPr>
                      <w:r w:rsidRPr="00840124">
                        <w:rPr>
                          <w:rFonts w:ascii="Arial" w:hAnsi="Arial" w:cs="Arial"/>
                          <w:sz w:val="16"/>
                          <w:szCs w:val="16"/>
                        </w:rPr>
                        <w:t>.</w:t>
                      </w:r>
                      <w:proofErr w:type="spellStart"/>
                      <w:r w:rsidRPr="00840124">
                        <w:rPr>
                          <w:rFonts w:ascii="Arial" w:hAnsi="Arial" w:cs="Arial"/>
                          <w:sz w:val="16"/>
                          <w:szCs w:val="16"/>
                        </w:rPr>
                        <w:t>seccionpie</w:t>
                      </w:r>
                      <w:proofErr w:type="spellEnd"/>
                      <w:r w:rsidRPr="00840124">
                        <w:rPr>
                          <w:rFonts w:ascii="Arial" w:hAnsi="Arial" w:cs="Arial"/>
                          <w:sz w:val="16"/>
                          <w:szCs w:val="16"/>
                        </w:rPr>
                        <w:t xml:space="preserve"> {</w:t>
                      </w:r>
                    </w:p>
                    <w:p w14:paraId="1A76B3D7"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flex</w:t>
                      </w:r>
                      <w:proofErr w:type="spellEnd"/>
                      <w:proofErr w:type="gramEnd"/>
                      <w:r w:rsidRPr="00840124">
                        <w:rPr>
                          <w:rFonts w:ascii="Arial" w:hAnsi="Arial" w:cs="Arial"/>
                          <w:sz w:val="16"/>
                          <w:szCs w:val="16"/>
                        </w:rPr>
                        <w:t>: 1;</w:t>
                      </w:r>
                    </w:p>
                    <w:p w14:paraId="56DE0E61"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padding</w:t>
                      </w:r>
                      <w:proofErr w:type="spellEnd"/>
                      <w:proofErr w:type="gramEnd"/>
                      <w:r w:rsidRPr="00840124">
                        <w:rPr>
                          <w:rFonts w:ascii="Arial" w:hAnsi="Arial" w:cs="Arial"/>
                          <w:sz w:val="16"/>
                          <w:szCs w:val="16"/>
                        </w:rPr>
                        <w:t>: 3%;</w:t>
                      </w:r>
                    </w:p>
                    <w:p w14:paraId="1FDA7FD3" w14:textId="77777777" w:rsidR="00840124" w:rsidRPr="00840124" w:rsidRDefault="00840124" w:rsidP="00840124">
                      <w:pPr>
                        <w:rPr>
                          <w:rFonts w:ascii="Arial" w:hAnsi="Arial" w:cs="Arial"/>
                          <w:sz w:val="16"/>
                          <w:szCs w:val="16"/>
                        </w:rPr>
                      </w:pPr>
                      <w:r w:rsidRPr="00840124">
                        <w:rPr>
                          <w:rFonts w:ascii="Arial" w:hAnsi="Arial" w:cs="Arial"/>
                          <w:sz w:val="16"/>
                          <w:szCs w:val="16"/>
                        </w:rPr>
                        <w:t>}</w:t>
                      </w:r>
                    </w:p>
                    <w:p w14:paraId="1C667A4D" w14:textId="77777777" w:rsidR="00840124" w:rsidRPr="00840124" w:rsidRDefault="00840124" w:rsidP="00840124">
                      <w:pPr>
                        <w:rPr>
                          <w:rFonts w:ascii="Arial" w:hAnsi="Arial" w:cs="Arial"/>
                          <w:sz w:val="16"/>
                          <w:szCs w:val="16"/>
                        </w:rPr>
                      </w:pPr>
                      <w:r w:rsidRPr="00840124">
                        <w:rPr>
                          <w:rFonts w:ascii="Arial" w:hAnsi="Arial" w:cs="Arial"/>
                          <w:sz w:val="16"/>
                          <w:szCs w:val="16"/>
                        </w:rPr>
                        <w:t>.</w:t>
                      </w:r>
                      <w:proofErr w:type="spellStart"/>
                      <w:r w:rsidRPr="00840124">
                        <w:rPr>
                          <w:rFonts w:ascii="Arial" w:hAnsi="Arial" w:cs="Arial"/>
                          <w:sz w:val="16"/>
                          <w:szCs w:val="16"/>
                        </w:rPr>
                        <w:t>seccion</w:t>
                      </w:r>
                      <w:proofErr w:type="spellEnd"/>
                      <w:r w:rsidRPr="00840124">
                        <w:rPr>
                          <w:rFonts w:ascii="Arial" w:hAnsi="Arial" w:cs="Arial"/>
                          <w:sz w:val="16"/>
                          <w:szCs w:val="16"/>
                        </w:rPr>
                        <w:t xml:space="preserve"> h1 {</w:t>
                      </w:r>
                    </w:p>
                    <w:p w14:paraId="226E9BBD" w14:textId="77777777" w:rsidR="00840124" w:rsidRPr="00840124" w:rsidRDefault="00840124" w:rsidP="00840124">
                      <w:pPr>
                        <w:rPr>
                          <w:rFonts w:ascii="Arial" w:hAnsi="Arial" w:cs="Arial"/>
                          <w:sz w:val="16"/>
                          <w:szCs w:val="16"/>
                        </w:rPr>
                      </w:pPr>
                      <w:r w:rsidRPr="00840124">
                        <w:rPr>
                          <w:rFonts w:ascii="Arial" w:hAnsi="Arial" w:cs="Arial"/>
                          <w:sz w:val="16"/>
                          <w:szCs w:val="16"/>
                        </w:rPr>
                        <w:t xml:space="preserve"> </w:t>
                      </w:r>
                      <w:proofErr w:type="spellStart"/>
                      <w:proofErr w:type="gramStart"/>
                      <w:r w:rsidRPr="00840124">
                        <w:rPr>
                          <w:rFonts w:ascii="Arial" w:hAnsi="Arial" w:cs="Arial"/>
                          <w:sz w:val="16"/>
                          <w:szCs w:val="16"/>
                        </w:rPr>
                        <w:t>font</w:t>
                      </w:r>
                      <w:proofErr w:type="spellEnd"/>
                      <w:proofErr w:type="gramEnd"/>
                      <w:r w:rsidRPr="00840124">
                        <w:rPr>
                          <w:rFonts w:ascii="Arial" w:hAnsi="Arial" w:cs="Arial"/>
                          <w:sz w:val="16"/>
                          <w:szCs w:val="16"/>
                        </w:rPr>
                        <w:t xml:space="preserve">: </w:t>
                      </w:r>
                      <w:proofErr w:type="spellStart"/>
                      <w:r w:rsidRPr="00840124">
                        <w:rPr>
                          <w:rFonts w:ascii="Arial" w:hAnsi="Arial" w:cs="Arial"/>
                          <w:sz w:val="16"/>
                          <w:szCs w:val="16"/>
                        </w:rPr>
                        <w:t>bold</w:t>
                      </w:r>
                      <w:proofErr w:type="spellEnd"/>
                      <w:r w:rsidRPr="00840124">
                        <w:rPr>
                          <w:rFonts w:ascii="Arial" w:hAnsi="Arial" w:cs="Arial"/>
                          <w:sz w:val="16"/>
                          <w:szCs w:val="16"/>
                        </w:rPr>
                        <w:t xml:space="preserve"> 20px Arial, Sans-</w:t>
                      </w:r>
                      <w:proofErr w:type="spellStart"/>
                      <w:r w:rsidRPr="00840124">
                        <w:rPr>
                          <w:rFonts w:ascii="Arial" w:hAnsi="Arial" w:cs="Arial"/>
                          <w:sz w:val="16"/>
                          <w:szCs w:val="16"/>
                        </w:rPr>
                        <w:t>erif</w:t>
                      </w:r>
                      <w:proofErr w:type="spellEnd"/>
                      <w:r w:rsidRPr="00840124">
                        <w:rPr>
                          <w:rFonts w:ascii="Arial" w:hAnsi="Arial" w:cs="Arial"/>
                          <w:sz w:val="16"/>
                          <w:szCs w:val="16"/>
                        </w:rPr>
                        <w:t>;</w:t>
                      </w:r>
                    </w:p>
                    <w:p w14:paraId="096DAAAC" w14:textId="08596B3E" w:rsidR="00BD7A7F" w:rsidRPr="00840124" w:rsidRDefault="00840124" w:rsidP="00840124">
                      <w:pPr>
                        <w:rPr>
                          <w:rFonts w:ascii="Arial" w:hAnsi="Arial" w:cs="Arial"/>
                          <w:sz w:val="16"/>
                          <w:szCs w:val="16"/>
                        </w:rPr>
                      </w:pPr>
                      <w:r w:rsidRPr="00840124">
                        <w:rPr>
                          <w:rFonts w:ascii="Arial" w:hAnsi="Arial" w:cs="Arial"/>
                          <w:sz w:val="16"/>
                          <w:szCs w:val="16"/>
                        </w:rPr>
                        <w:t>}</w:t>
                      </w:r>
                    </w:p>
                  </w:txbxContent>
                </v:textbox>
              </v:roundrect>
            </w:pict>
          </mc:Fallback>
        </mc:AlternateContent>
      </w:r>
      <w:r w:rsidR="004B26D7">
        <w:rPr>
          <w:rFonts w:ascii="Arial" w:hAnsi="Arial" w:cs="Arial"/>
          <w:noProof/>
          <w:sz w:val="18"/>
          <w:szCs w:val="18"/>
          <w:lang w:val="es-MX" w:eastAsia="es-MX"/>
        </w:rPr>
        <mc:AlternateContent>
          <mc:Choice Requires="wps">
            <w:drawing>
              <wp:anchor distT="0" distB="0" distL="114300" distR="114300" simplePos="0" relativeHeight="251680768" behindDoc="0" locked="0" layoutInCell="1" allowOverlap="1" wp14:anchorId="0DF96E9F" wp14:editId="675C29BA">
                <wp:simplePos x="0" y="0"/>
                <wp:positionH relativeFrom="column">
                  <wp:posOffset>2216980</wp:posOffset>
                </wp:positionH>
                <wp:positionV relativeFrom="paragraph">
                  <wp:posOffset>170278</wp:posOffset>
                </wp:positionV>
                <wp:extent cx="8793" cy="413238"/>
                <wp:effectExtent l="76200" t="0" r="67945" b="63500"/>
                <wp:wrapNone/>
                <wp:docPr id="34" name="Conector recto de flecha 34"/>
                <wp:cNvGraphicFramePr/>
                <a:graphic xmlns:a="http://schemas.openxmlformats.org/drawingml/2006/main">
                  <a:graphicData uri="http://schemas.microsoft.com/office/word/2010/wordprocessingShape">
                    <wps:wsp>
                      <wps:cNvCnPr/>
                      <wps:spPr>
                        <a:xfrm>
                          <a:off x="0" y="0"/>
                          <a:ext cx="8793" cy="413238"/>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35C6A07" id="Conector recto de flecha 34" o:spid="_x0000_s1026" type="#_x0000_t32" style="position:absolute;margin-left:174.55pt;margin-top:13.4pt;width:.7pt;height:32.5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" strokecolor="red" strokeweight="1.5pt">
                <v:stroke endarrow="block" joinstyle="miter"/>
              </v:shape>
            </w:pict>
          </mc:Fallback>
        </mc:AlternateContent>
      </w:r>
      <w:r w:rsidR="004B26D7">
        <w:rPr>
          <w:rFonts w:ascii="Arial" w:hAnsi="Arial" w:cs="Arial"/>
          <w:noProof/>
          <w:sz w:val="18"/>
          <w:szCs w:val="18"/>
          <w:lang w:val="es-MX" w:eastAsia="es-MX"/>
        </w:rPr>
        <mc:AlternateContent>
          <mc:Choice Requires="wps">
            <w:drawing>
              <wp:anchor distT="0" distB="0" distL="114300" distR="114300" simplePos="0" relativeHeight="251679744" behindDoc="0" locked="0" layoutInCell="1" allowOverlap="1" wp14:anchorId="00D0CFA6" wp14:editId="794F8668">
                <wp:simplePos x="0" y="0"/>
                <wp:positionH relativeFrom="column">
                  <wp:posOffset>1302580</wp:posOffset>
                </wp:positionH>
                <wp:positionV relativeFrom="paragraph">
                  <wp:posOffset>170278</wp:posOffset>
                </wp:positionV>
                <wp:extent cx="914400" cy="0"/>
                <wp:effectExtent l="0" t="0" r="19050" b="19050"/>
                <wp:wrapNone/>
                <wp:docPr id="33" name="Conector recto 33"/>
                <wp:cNvGraphicFramePr/>
                <a:graphic xmlns:a="http://schemas.openxmlformats.org/drawingml/2006/main">
                  <a:graphicData uri="http://schemas.microsoft.com/office/word/2010/wordprocessingShape">
                    <wps:wsp>
                      <wps:cNvCnPr/>
                      <wps:spPr>
                        <a:xfrm>
                          <a:off x="0" y="0"/>
                          <a:ext cx="914400" cy="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709F269" id="Conector recto 33"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02.55pt,13.4pt" to="174.5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" strokecolor="red" strokeweight="1.5pt">
                <v:stroke joinstyle="miter"/>
              </v:line>
            </w:pict>
          </mc:Fallback>
        </mc:AlternateContent>
      </w:r>
      <w:r w:rsidR="004B26D7">
        <w:rPr>
          <w:rFonts w:ascii="Arial" w:hAnsi="Arial" w:cs="Arial"/>
          <w:noProof/>
          <w:sz w:val="18"/>
          <w:szCs w:val="18"/>
          <w:lang w:val="es-MX" w:eastAsia="es-MX"/>
        </w:rPr>
        <mc:AlternateContent>
          <mc:Choice Requires="wps">
            <w:drawing>
              <wp:anchor distT="0" distB="0" distL="114300" distR="114300" simplePos="0" relativeHeight="251678720" behindDoc="0" locked="0" layoutInCell="1" allowOverlap="1" wp14:anchorId="1A8EB3BF" wp14:editId="009E6237">
                <wp:simplePos x="0" y="0"/>
                <wp:positionH relativeFrom="column">
                  <wp:posOffset>1302483</wp:posOffset>
                </wp:positionH>
                <wp:positionV relativeFrom="paragraph">
                  <wp:posOffset>161485</wp:posOffset>
                </wp:positionV>
                <wp:extent cx="0" cy="7684477"/>
                <wp:effectExtent l="0" t="0" r="19050" b="12065"/>
                <wp:wrapNone/>
                <wp:docPr id="32" name="Conector recto 32"/>
                <wp:cNvGraphicFramePr/>
                <a:graphic xmlns:a="http://schemas.openxmlformats.org/drawingml/2006/main">
                  <a:graphicData uri="http://schemas.microsoft.com/office/word/2010/wordprocessingShape">
                    <wps:wsp>
                      <wps:cNvCnPr/>
                      <wps:spPr>
                        <a:xfrm flipV="1">
                          <a:off x="0" y="0"/>
                          <a:ext cx="0" cy="7684477"/>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6C974F5" id="Conector recto 32"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02.55pt,12.7pt" to="102.55pt,6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" strokecolor="red" strokeweight="1.5pt">
                <v:stroke joinstyle="miter"/>
              </v:line>
            </w:pict>
          </mc:Fallback>
        </mc:AlternateContent>
      </w:r>
      <w:r w:rsidR="009018D8">
        <w:rPr>
          <w:rFonts w:ascii="Arial" w:hAnsi="Arial" w:cs="Arial"/>
          <w:sz w:val="18"/>
          <w:szCs w:val="18"/>
        </w:rPr>
        <w:t xml:space="preserve"> *{</w:t>
      </w:r>
    </w:p>
    <w:p w14:paraId="019BB100" w14:textId="3633A1FD" w:rsidR="009018D8" w:rsidRDefault="009018D8" w:rsidP="001A7A01">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margin:</w:t>
      </w:r>
      <w:proofErr w:type="gramEnd"/>
      <w:r>
        <w:rPr>
          <w:rFonts w:ascii="Arial" w:hAnsi="Arial" w:cs="Arial"/>
          <w:sz w:val="18"/>
          <w:szCs w:val="18"/>
        </w:rPr>
        <w:t>opx</w:t>
      </w:r>
      <w:proofErr w:type="spellEnd"/>
      <w:r>
        <w:rPr>
          <w:rFonts w:ascii="Arial" w:hAnsi="Arial" w:cs="Arial"/>
          <w:sz w:val="18"/>
          <w:szCs w:val="18"/>
        </w:rPr>
        <w:t>;</w:t>
      </w:r>
    </w:p>
    <w:p w14:paraId="75DA459E" w14:textId="0F200698" w:rsidR="009018D8" w:rsidRDefault="009018D8" w:rsidP="001A7A01">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padding:</w:t>
      </w:r>
      <w:proofErr w:type="gramEnd"/>
      <w:r>
        <w:rPr>
          <w:rFonts w:ascii="Arial" w:hAnsi="Arial" w:cs="Arial"/>
          <w:sz w:val="18"/>
          <w:szCs w:val="18"/>
        </w:rPr>
        <w:t>opx</w:t>
      </w:r>
      <w:proofErr w:type="spellEnd"/>
      <w:r>
        <w:rPr>
          <w:rFonts w:ascii="Arial" w:hAnsi="Arial" w:cs="Arial"/>
          <w:sz w:val="18"/>
          <w:szCs w:val="18"/>
        </w:rPr>
        <w:t>;</w:t>
      </w:r>
    </w:p>
    <w:p w14:paraId="51ADAF04" w14:textId="5AA9BC66" w:rsidR="009018D8" w:rsidRPr="009018D8" w:rsidRDefault="009018D8" w:rsidP="001A7A01">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w:t>
      </w:r>
    </w:p>
    <w:p w14:paraId="4AAF936E" w14:textId="425186DB" w:rsidR="00A765AB" w:rsidRDefault="009018D8"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w:t>
      </w:r>
      <w:proofErr w:type="spellStart"/>
      <w:r>
        <w:rPr>
          <w:rFonts w:ascii="Arial" w:hAnsi="Arial" w:cs="Arial"/>
          <w:sz w:val="18"/>
          <w:szCs w:val="18"/>
        </w:rPr>
        <w:t>cabeceralogo</w:t>
      </w:r>
      <w:proofErr w:type="spellEnd"/>
      <w:r w:rsidR="00EF48D5">
        <w:rPr>
          <w:rFonts w:ascii="Arial" w:hAnsi="Arial" w:cs="Arial"/>
          <w:sz w:val="18"/>
          <w:szCs w:val="18"/>
        </w:rPr>
        <w:t xml:space="preserve"> {</w:t>
      </w:r>
    </w:p>
    <w:p w14:paraId="5633E810" w14:textId="55976846" w:rsidR="009018D8" w:rsidRDefault="009018D8"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display:</w:t>
      </w:r>
      <w:proofErr w:type="gramEnd"/>
      <w:r>
        <w:rPr>
          <w:rFonts w:ascii="Arial" w:hAnsi="Arial" w:cs="Arial"/>
          <w:sz w:val="18"/>
          <w:szCs w:val="18"/>
        </w:rPr>
        <w:t>flex</w:t>
      </w:r>
      <w:proofErr w:type="spellEnd"/>
      <w:r>
        <w:rPr>
          <w:rFonts w:ascii="Arial" w:hAnsi="Arial" w:cs="Arial"/>
          <w:sz w:val="18"/>
          <w:szCs w:val="18"/>
        </w:rPr>
        <w:t>;</w:t>
      </w:r>
    </w:p>
    <w:p w14:paraId="2C8815FB" w14:textId="0F2AC09C" w:rsidR="009018D8" w:rsidRDefault="009018D8"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justify-content:</w:t>
      </w:r>
      <w:proofErr w:type="gramEnd"/>
      <w:r>
        <w:rPr>
          <w:rFonts w:ascii="Arial" w:hAnsi="Arial" w:cs="Arial"/>
          <w:sz w:val="18"/>
          <w:szCs w:val="18"/>
        </w:rPr>
        <w:t>center</w:t>
      </w:r>
      <w:proofErr w:type="spellEnd"/>
      <w:r>
        <w:rPr>
          <w:rFonts w:ascii="Arial" w:hAnsi="Arial" w:cs="Arial"/>
          <w:sz w:val="18"/>
          <w:szCs w:val="18"/>
        </w:rPr>
        <w:t>;</w:t>
      </w:r>
    </w:p>
    <w:p w14:paraId="7BBFFBC5" w14:textId="0D452726" w:rsidR="009018D8" w:rsidRDefault="009018D8"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width</w:t>
      </w:r>
      <w:proofErr w:type="spellEnd"/>
      <w:proofErr w:type="gramEnd"/>
      <w:r>
        <w:rPr>
          <w:rFonts w:ascii="Arial" w:hAnsi="Arial" w:cs="Arial"/>
          <w:sz w:val="18"/>
          <w:szCs w:val="18"/>
        </w:rPr>
        <w:t>: 96%</w:t>
      </w:r>
    </w:p>
    <w:p w14:paraId="762BE6E0" w14:textId="3E9E6309" w:rsidR="009018D8" w:rsidRDefault="009018D8"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height</w:t>
      </w:r>
      <w:proofErr w:type="spellEnd"/>
      <w:proofErr w:type="gramEnd"/>
      <w:r>
        <w:rPr>
          <w:rFonts w:ascii="Arial" w:hAnsi="Arial" w:cs="Arial"/>
          <w:sz w:val="18"/>
          <w:szCs w:val="18"/>
        </w:rPr>
        <w:t>: 150px;</w:t>
      </w:r>
    </w:p>
    <w:p w14:paraId="30FB9560" w14:textId="0A8993FA" w:rsidR="009018D8" w:rsidRDefault="009018D8"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padding</w:t>
      </w:r>
      <w:proofErr w:type="spellEnd"/>
      <w:proofErr w:type="gramEnd"/>
      <w:r>
        <w:rPr>
          <w:rFonts w:ascii="Arial" w:hAnsi="Arial" w:cs="Arial"/>
          <w:sz w:val="18"/>
          <w:szCs w:val="18"/>
        </w:rPr>
        <w:t>: 0% 2%;</w:t>
      </w:r>
    </w:p>
    <w:p w14:paraId="608C89A6" w14:textId="74B9AF87" w:rsidR="009018D8" w:rsidRDefault="009018D8"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background</w:t>
      </w:r>
      <w:proofErr w:type="spellEnd"/>
      <w:r>
        <w:rPr>
          <w:rFonts w:ascii="Arial" w:hAnsi="Arial" w:cs="Arial"/>
          <w:sz w:val="18"/>
          <w:szCs w:val="18"/>
        </w:rPr>
        <w:t>-color</w:t>
      </w:r>
      <w:proofErr w:type="gramEnd"/>
      <w:r>
        <w:rPr>
          <w:rFonts w:ascii="Arial" w:hAnsi="Arial" w:cs="Arial"/>
          <w:sz w:val="18"/>
          <w:szCs w:val="18"/>
        </w:rPr>
        <w:t>:#oF76Ao;</w:t>
      </w:r>
    </w:p>
    <w:p w14:paraId="5AFE9C29" w14:textId="128FB7B2" w:rsidR="009018D8" w:rsidRDefault="009018D8"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w:t>
      </w:r>
    </w:p>
    <w:p w14:paraId="4CB7CA49" w14:textId="1C9CDD9A" w:rsidR="00A765AB" w:rsidRDefault="009018D8"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w:t>
      </w:r>
      <w:proofErr w:type="spellStart"/>
      <w:r>
        <w:rPr>
          <w:rFonts w:ascii="Arial" w:hAnsi="Arial" w:cs="Arial"/>
          <w:sz w:val="18"/>
          <w:szCs w:val="18"/>
        </w:rPr>
        <w:t>cabeceralogo</w:t>
      </w:r>
      <w:proofErr w:type="spellEnd"/>
      <w:r>
        <w:rPr>
          <w:rFonts w:ascii="Arial" w:hAnsi="Arial" w:cs="Arial"/>
          <w:sz w:val="18"/>
          <w:szCs w:val="18"/>
        </w:rPr>
        <w:t>&gt;div</w:t>
      </w:r>
      <w:r w:rsidR="00EF48D5">
        <w:rPr>
          <w:rFonts w:ascii="Arial" w:hAnsi="Arial" w:cs="Arial"/>
          <w:sz w:val="18"/>
          <w:szCs w:val="18"/>
        </w:rPr>
        <w:t xml:space="preserve"> </w:t>
      </w:r>
      <w:r>
        <w:rPr>
          <w:rFonts w:ascii="Arial" w:hAnsi="Arial" w:cs="Arial"/>
          <w:sz w:val="18"/>
          <w:szCs w:val="18"/>
        </w:rPr>
        <w:t>{</w:t>
      </w:r>
    </w:p>
    <w:p w14:paraId="3B0AD1EF" w14:textId="75CF3902" w:rsidR="009018D8" w:rsidRDefault="009018D8"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flex</w:t>
      </w:r>
      <w:proofErr w:type="spellEnd"/>
      <w:proofErr w:type="gramEnd"/>
      <w:r>
        <w:rPr>
          <w:rFonts w:ascii="Arial" w:hAnsi="Arial" w:cs="Arial"/>
          <w:sz w:val="18"/>
          <w:szCs w:val="18"/>
        </w:rPr>
        <w:t>: 1;</w:t>
      </w:r>
    </w:p>
    <w:p w14:paraId="70BD4D4B" w14:textId="686143E2" w:rsidR="009018D8" w:rsidRDefault="009018D8"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max-width</w:t>
      </w:r>
      <w:proofErr w:type="spellEnd"/>
      <w:proofErr w:type="gramEnd"/>
      <w:r>
        <w:rPr>
          <w:rFonts w:ascii="Arial" w:hAnsi="Arial" w:cs="Arial"/>
          <w:sz w:val="18"/>
          <w:szCs w:val="18"/>
        </w:rPr>
        <w:t>: 960px;</w:t>
      </w:r>
    </w:p>
    <w:p w14:paraId="5DB56573" w14:textId="2DB73C3A" w:rsidR="009018D8" w:rsidRDefault="009018D8"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padding</w:t>
      </w:r>
      <w:proofErr w:type="spellEnd"/>
      <w:r>
        <w:rPr>
          <w:rFonts w:ascii="Arial" w:hAnsi="Arial" w:cs="Arial"/>
          <w:sz w:val="18"/>
          <w:szCs w:val="18"/>
        </w:rPr>
        <w:t>-top</w:t>
      </w:r>
      <w:proofErr w:type="gramEnd"/>
      <w:r>
        <w:rPr>
          <w:rFonts w:ascii="Arial" w:hAnsi="Arial" w:cs="Arial"/>
          <w:sz w:val="18"/>
          <w:szCs w:val="18"/>
        </w:rPr>
        <w:t>: 45px;</w:t>
      </w:r>
    </w:p>
    <w:p w14:paraId="7C19497C" w14:textId="38ABECB8" w:rsidR="009018D8" w:rsidRDefault="009018D8"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w:t>
      </w:r>
    </w:p>
    <w:p w14:paraId="698E5482" w14:textId="52F997FB" w:rsidR="009018D8" w:rsidRDefault="009018D8"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cabeceralogo</w:t>
      </w:r>
      <w:proofErr w:type="spellEnd"/>
      <w:r>
        <w:rPr>
          <w:rFonts w:ascii="Arial" w:hAnsi="Arial" w:cs="Arial"/>
          <w:sz w:val="18"/>
          <w:szCs w:val="18"/>
        </w:rPr>
        <w:t xml:space="preserve"> </w:t>
      </w:r>
      <w:proofErr w:type="gramStart"/>
      <w:r>
        <w:rPr>
          <w:rFonts w:ascii="Arial" w:hAnsi="Arial" w:cs="Arial"/>
          <w:sz w:val="18"/>
          <w:szCs w:val="18"/>
        </w:rPr>
        <w:t>h1{</w:t>
      </w:r>
      <w:proofErr w:type="gramEnd"/>
    </w:p>
    <w:p w14:paraId="4C484B6E" w14:textId="32756E62" w:rsidR="009018D8" w:rsidRDefault="009018D8"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proofErr w:type="spellStart"/>
      <w:proofErr w:type="gramStart"/>
      <w:r w:rsidR="00EF48D5">
        <w:rPr>
          <w:rFonts w:ascii="Arial" w:hAnsi="Arial" w:cs="Arial"/>
          <w:sz w:val="18"/>
          <w:szCs w:val="18"/>
        </w:rPr>
        <w:t>f</w:t>
      </w:r>
      <w:r>
        <w:rPr>
          <w:rFonts w:ascii="Arial" w:hAnsi="Arial" w:cs="Arial"/>
          <w:sz w:val="18"/>
          <w:szCs w:val="18"/>
        </w:rPr>
        <w:t>ont:</w:t>
      </w:r>
      <w:proofErr w:type="gramEnd"/>
      <w:r>
        <w:rPr>
          <w:rFonts w:ascii="Arial" w:hAnsi="Arial" w:cs="Arial"/>
          <w:sz w:val="18"/>
          <w:szCs w:val="18"/>
        </w:rPr>
        <w:t>bold</w:t>
      </w:r>
      <w:proofErr w:type="spellEnd"/>
      <w:r>
        <w:rPr>
          <w:rFonts w:ascii="Arial" w:hAnsi="Arial" w:cs="Arial"/>
          <w:sz w:val="18"/>
          <w:szCs w:val="18"/>
        </w:rPr>
        <w:t xml:space="preserve"> 54px Arial, </w:t>
      </w:r>
      <w:proofErr w:type="spellStart"/>
      <w:r>
        <w:rPr>
          <w:rFonts w:ascii="Arial" w:hAnsi="Arial" w:cs="Arial"/>
          <w:sz w:val="18"/>
          <w:szCs w:val="18"/>
        </w:rPr>
        <w:t>sans-serif</w:t>
      </w:r>
      <w:proofErr w:type="spellEnd"/>
      <w:r>
        <w:rPr>
          <w:rFonts w:ascii="Arial" w:hAnsi="Arial" w:cs="Arial"/>
          <w:sz w:val="18"/>
          <w:szCs w:val="18"/>
        </w:rPr>
        <w:t>;</w:t>
      </w:r>
    </w:p>
    <w:p w14:paraId="0CD5A721" w14:textId="6DC0F981" w:rsidR="009018D8" w:rsidRDefault="009018D8"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proofErr w:type="gramStart"/>
      <w:r w:rsidR="00EF48D5">
        <w:rPr>
          <w:rFonts w:ascii="Arial" w:hAnsi="Arial" w:cs="Arial"/>
          <w:sz w:val="18"/>
          <w:szCs w:val="18"/>
        </w:rPr>
        <w:t>c</w:t>
      </w:r>
      <w:r>
        <w:rPr>
          <w:rFonts w:ascii="Arial" w:hAnsi="Arial" w:cs="Arial"/>
          <w:sz w:val="18"/>
          <w:szCs w:val="18"/>
        </w:rPr>
        <w:t>olor</w:t>
      </w:r>
      <w:proofErr w:type="gramEnd"/>
      <w:r>
        <w:rPr>
          <w:rFonts w:ascii="Arial" w:hAnsi="Arial" w:cs="Arial"/>
          <w:sz w:val="18"/>
          <w:szCs w:val="18"/>
        </w:rPr>
        <w:t xml:space="preserve">: #FFFFFF; </w:t>
      </w:r>
    </w:p>
    <w:p w14:paraId="68D3F3DE" w14:textId="5821BC85" w:rsidR="009018D8" w:rsidRDefault="00EF48D5"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w:t>
      </w:r>
    </w:p>
    <w:p w14:paraId="1F30B6F6" w14:textId="00DF967D" w:rsidR="00EF48D5" w:rsidRDefault="00EF48D5"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w:t>
      </w:r>
      <w:proofErr w:type="spellStart"/>
      <w:r>
        <w:rPr>
          <w:rFonts w:ascii="Arial" w:hAnsi="Arial" w:cs="Arial"/>
          <w:sz w:val="18"/>
          <w:szCs w:val="18"/>
        </w:rPr>
        <w:t>menuprincipal</w:t>
      </w:r>
      <w:proofErr w:type="spellEnd"/>
      <w:r>
        <w:rPr>
          <w:rFonts w:ascii="Arial" w:hAnsi="Arial" w:cs="Arial"/>
          <w:sz w:val="18"/>
          <w:szCs w:val="18"/>
        </w:rPr>
        <w:t xml:space="preserve"> {</w:t>
      </w:r>
    </w:p>
    <w:p w14:paraId="4CAF57E6" w14:textId="32C1ED75" w:rsidR="00EF48D5" w:rsidRDefault="00EF48D5"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display</w:t>
      </w:r>
      <w:proofErr w:type="spellEnd"/>
      <w:proofErr w:type="gramEnd"/>
      <w:r>
        <w:rPr>
          <w:rFonts w:ascii="Arial" w:hAnsi="Arial" w:cs="Arial"/>
          <w:sz w:val="18"/>
          <w:szCs w:val="18"/>
        </w:rPr>
        <w:t xml:space="preserve">: </w:t>
      </w:r>
      <w:proofErr w:type="spellStart"/>
      <w:r>
        <w:rPr>
          <w:rFonts w:ascii="Arial" w:hAnsi="Arial" w:cs="Arial"/>
          <w:sz w:val="18"/>
          <w:szCs w:val="18"/>
        </w:rPr>
        <w:t>flex</w:t>
      </w:r>
      <w:proofErr w:type="spellEnd"/>
      <w:r>
        <w:rPr>
          <w:rFonts w:ascii="Arial" w:hAnsi="Arial" w:cs="Arial"/>
          <w:sz w:val="18"/>
          <w:szCs w:val="18"/>
        </w:rPr>
        <w:t>;</w:t>
      </w:r>
    </w:p>
    <w:p w14:paraId="33A66177" w14:textId="4D8A7791" w:rsidR="00EF48D5" w:rsidRDefault="00EF48D5"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justify-content:</w:t>
      </w:r>
      <w:proofErr w:type="gramEnd"/>
      <w:r>
        <w:rPr>
          <w:rFonts w:ascii="Arial" w:hAnsi="Arial" w:cs="Arial"/>
          <w:sz w:val="18"/>
          <w:szCs w:val="18"/>
        </w:rPr>
        <w:t>center</w:t>
      </w:r>
      <w:proofErr w:type="spellEnd"/>
      <w:r>
        <w:rPr>
          <w:rFonts w:ascii="Arial" w:hAnsi="Arial" w:cs="Arial"/>
          <w:sz w:val="18"/>
          <w:szCs w:val="18"/>
        </w:rPr>
        <w:t>;</w:t>
      </w:r>
    </w:p>
    <w:p w14:paraId="049C5221" w14:textId="7F151748" w:rsidR="00EF48D5" w:rsidRDefault="00EF48D5"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width</w:t>
      </w:r>
      <w:proofErr w:type="spellEnd"/>
      <w:proofErr w:type="gramEnd"/>
      <w:r>
        <w:rPr>
          <w:rFonts w:ascii="Arial" w:hAnsi="Arial" w:cs="Arial"/>
          <w:sz w:val="18"/>
          <w:szCs w:val="18"/>
        </w:rPr>
        <w:t>: 96%;</w:t>
      </w:r>
    </w:p>
    <w:p w14:paraId="766BD3C2" w14:textId="7EC91AC8" w:rsidR="00EF48D5" w:rsidRDefault="00EF48D5"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height</w:t>
      </w:r>
      <w:proofErr w:type="spellEnd"/>
      <w:proofErr w:type="gramEnd"/>
      <w:r>
        <w:rPr>
          <w:rFonts w:ascii="Arial" w:hAnsi="Arial" w:cs="Arial"/>
          <w:sz w:val="18"/>
          <w:szCs w:val="18"/>
        </w:rPr>
        <w:t>: 50px;</w:t>
      </w:r>
    </w:p>
    <w:p w14:paraId="1A1A07AC" w14:textId="43D3F5B4" w:rsidR="00EF48D5" w:rsidRDefault="00EF48D5"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padding</w:t>
      </w:r>
      <w:proofErr w:type="spellEnd"/>
      <w:proofErr w:type="gramEnd"/>
      <w:r>
        <w:rPr>
          <w:rFonts w:ascii="Arial" w:hAnsi="Arial" w:cs="Arial"/>
          <w:sz w:val="18"/>
          <w:szCs w:val="18"/>
        </w:rPr>
        <w:t>: 0% 2%;</w:t>
      </w:r>
    </w:p>
    <w:p w14:paraId="3BC19AFC" w14:textId="6800E610" w:rsidR="00EF48D5" w:rsidRDefault="00EF48D5"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background</w:t>
      </w:r>
      <w:proofErr w:type="spellEnd"/>
      <w:r>
        <w:rPr>
          <w:rFonts w:ascii="Arial" w:hAnsi="Arial" w:cs="Arial"/>
          <w:sz w:val="18"/>
          <w:szCs w:val="18"/>
        </w:rPr>
        <w:t>-color</w:t>
      </w:r>
      <w:proofErr w:type="gramEnd"/>
      <w:r>
        <w:rPr>
          <w:rFonts w:ascii="Arial" w:hAnsi="Arial" w:cs="Arial"/>
          <w:sz w:val="18"/>
          <w:szCs w:val="18"/>
        </w:rPr>
        <w:t>:#9FC8D9;</w:t>
      </w:r>
    </w:p>
    <w:p w14:paraId="7FCACD66" w14:textId="23B1019F" w:rsidR="00EF48D5" w:rsidRDefault="00EF48D5" w:rsidP="007A6D4B">
      <w:pPr>
        <w:pStyle w:val="Piedepgina"/>
        <w:tabs>
          <w:tab w:val="clear" w:pos="4252"/>
          <w:tab w:val="clear" w:pos="8504"/>
        </w:tabs>
        <w:spacing w:line="360" w:lineRule="auto"/>
        <w:ind w:left="-851"/>
        <w:jc w:val="both"/>
        <w:rPr>
          <w:rFonts w:ascii="Arial" w:hAnsi="Arial" w:cs="Arial"/>
          <w:sz w:val="18"/>
          <w:szCs w:val="18"/>
        </w:rPr>
      </w:pPr>
      <w:proofErr w:type="spellStart"/>
      <w:proofErr w:type="gramStart"/>
      <w:r>
        <w:rPr>
          <w:rFonts w:ascii="Arial" w:hAnsi="Arial" w:cs="Arial"/>
          <w:sz w:val="18"/>
          <w:szCs w:val="18"/>
        </w:rPr>
        <w:t>border</w:t>
      </w:r>
      <w:proofErr w:type="spellEnd"/>
      <w:r>
        <w:rPr>
          <w:rFonts w:ascii="Arial" w:hAnsi="Arial" w:cs="Arial"/>
          <w:sz w:val="18"/>
          <w:szCs w:val="18"/>
        </w:rPr>
        <w:t>-top</w:t>
      </w:r>
      <w:proofErr w:type="gramEnd"/>
      <w:r>
        <w:rPr>
          <w:rFonts w:ascii="Arial" w:hAnsi="Arial" w:cs="Arial"/>
          <w:sz w:val="18"/>
          <w:szCs w:val="18"/>
        </w:rPr>
        <w:t xml:space="preserve">: 1px </w:t>
      </w:r>
      <w:proofErr w:type="spellStart"/>
      <w:r>
        <w:rPr>
          <w:rFonts w:ascii="Arial" w:hAnsi="Arial" w:cs="Arial"/>
          <w:sz w:val="18"/>
          <w:szCs w:val="18"/>
        </w:rPr>
        <w:t>solid</w:t>
      </w:r>
      <w:proofErr w:type="spellEnd"/>
      <w:r>
        <w:rPr>
          <w:rFonts w:ascii="Arial" w:hAnsi="Arial" w:cs="Arial"/>
          <w:sz w:val="18"/>
          <w:szCs w:val="18"/>
        </w:rPr>
        <w:t xml:space="preserve"> #094660,</w:t>
      </w:r>
    </w:p>
    <w:p w14:paraId="7737266E" w14:textId="19CA4273" w:rsidR="00E8252D" w:rsidRDefault="00E8252D" w:rsidP="007A6D4B">
      <w:pPr>
        <w:pStyle w:val="Piedepgina"/>
        <w:tabs>
          <w:tab w:val="clear" w:pos="4252"/>
          <w:tab w:val="clear" w:pos="8504"/>
        </w:tabs>
        <w:spacing w:line="360" w:lineRule="auto"/>
        <w:ind w:left="-851"/>
        <w:jc w:val="both"/>
        <w:rPr>
          <w:rFonts w:ascii="Arial" w:hAnsi="Arial" w:cs="Arial"/>
          <w:sz w:val="18"/>
          <w:szCs w:val="18"/>
        </w:rPr>
      </w:pPr>
      <w:proofErr w:type="spellStart"/>
      <w:proofErr w:type="gramStart"/>
      <w:r>
        <w:rPr>
          <w:rFonts w:ascii="Arial" w:hAnsi="Arial" w:cs="Arial"/>
          <w:sz w:val="18"/>
          <w:szCs w:val="18"/>
        </w:rPr>
        <w:t>border-bottom</w:t>
      </w:r>
      <w:proofErr w:type="spellEnd"/>
      <w:proofErr w:type="gramEnd"/>
      <w:r>
        <w:rPr>
          <w:rFonts w:ascii="Arial" w:hAnsi="Arial" w:cs="Arial"/>
          <w:sz w:val="18"/>
          <w:szCs w:val="18"/>
        </w:rPr>
        <w:t>: 1px solid#094660;</w:t>
      </w:r>
    </w:p>
    <w:p w14:paraId="25B0953C" w14:textId="4F4B6668" w:rsidR="00EF48D5" w:rsidRDefault="00EF48D5"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w:t>
      </w:r>
    </w:p>
    <w:p w14:paraId="1EFD923B" w14:textId="556B0176" w:rsidR="00EF48D5" w:rsidRDefault="006869A4" w:rsidP="007A6D4B">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w:t>
      </w:r>
      <w:proofErr w:type="spellStart"/>
      <w:r>
        <w:rPr>
          <w:rFonts w:ascii="Arial" w:hAnsi="Arial" w:cs="Arial"/>
          <w:sz w:val="18"/>
          <w:szCs w:val="18"/>
        </w:rPr>
        <w:t>menuprincipal</w:t>
      </w:r>
      <w:proofErr w:type="spellEnd"/>
      <w:r>
        <w:rPr>
          <w:rFonts w:ascii="Arial" w:hAnsi="Arial" w:cs="Arial"/>
          <w:sz w:val="18"/>
          <w:szCs w:val="18"/>
        </w:rPr>
        <w:t>&gt;</w:t>
      </w:r>
      <w:proofErr w:type="gramStart"/>
      <w:r>
        <w:rPr>
          <w:rFonts w:ascii="Arial" w:hAnsi="Arial" w:cs="Arial"/>
          <w:sz w:val="18"/>
          <w:szCs w:val="18"/>
        </w:rPr>
        <w:t>div{</w:t>
      </w:r>
      <w:proofErr w:type="gramEnd"/>
    </w:p>
    <w:p w14:paraId="11AB0D2B" w14:textId="3F2C5ED1" w:rsidR="006869A4" w:rsidRDefault="006869A4" w:rsidP="006869A4">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flex</w:t>
      </w:r>
      <w:proofErr w:type="spellEnd"/>
      <w:proofErr w:type="gramEnd"/>
      <w:r>
        <w:rPr>
          <w:rFonts w:ascii="Arial" w:hAnsi="Arial" w:cs="Arial"/>
          <w:sz w:val="18"/>
          <w:szCs w:val="18"/>
        </w:rPr>
        <w:t>: 1;</w:t>
      </w:r>
    </w:p>
    <w:p w14:paraId="27A38530" w14:textId="079CA951" w:rsidR="006869A4" w:rsidRDefault="006869A4" w:rsidP="006869A4">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max-width</w:t>
      </w:r>
      <w:proofErr w:type="spellEnd"/>
      <w:proofErr w:type="gramEnd"/>
      <w:r>
        <w:rPr>
          <w:rFonts w:ascii="Arial" w:hAnsi="Arial" w:cs="Arial"/>
          <w:sz w:val="18"/>
          <w:szCs w:val="18"/>
        </w:rPr>
        <w:t>: 960px;</w:t>
      </w:r>
    </w:p>
    <w:p w14:paraId="52DC70C4" w14:textId="1C9371AD" w:rsidR="006869A4" w:rsidRDefault="006869A4" w:rsidP="006869A4">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w:t>
      </w:r>
    </w:p>
    <w:p w14:paraId="5F7CCE4A" w14:textId="53A1E9EF" w:rsidR="006869A4" w:rsidRDefault="006869A4" w:rsidP="006869A4">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w:t>
      </w:r>
      <w:proofErr w:type="spellStart"/>
      <w:r>
        <w:rPr>
          <w:rFonts w:ascii="Arial" w:hAnsi="Arial" w:cs="Arial"/>
          <w:sz w:val="18"/>
          <w:szCs w:val="18"/>
        </w:rPr>
        <w:t>menuprincipal</w:t>
      </w:r>
      <w:proofErr w:type="spellEnd"/>
      <w:r>
        <w:rPr>
          <w:rFonts w:ascii="Arial" w:hAnsi="Arial" w:cs="Arial"/>
          <w:sz w:val="18"/>
          <w:szCs w:val="18"/>
        </w:rPr>
        <w:t xml:space="preserve"> </w:t>
      </w:r>
      <w:proofErr w:type="gramStart"/>
      <w:r>
        <w:rPr>
          <w:rFonts w:ascii="Arial" w:hAnsi="Arial" w:cs="Arial"/>
          <w:sz w:val="18"/>
          <w:szCs w:val="18"/>
        </w:rPr>
        <w:t>li{</w:t>
      </w:r>
      <w:proofErr w:type="gramEnd"/>
    </w:p>
    <w:p w14:paraId="20183862" w14:textId="03D6C339" w:rsidR="006869A4" w:rsidRDefault="006869A4" w:rsidP="006869A4">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display</w:t>
      </w:r>
      <w:proofErr w:type="spellEnd"/>
      <w:proofErr w:type="gramEnd"/>
      <w:r>
        <w:rPr>
          <w:rFonts w:ascii="Arial" w:hAnsi="Arial" w:cs="Arial"/>
          <w:sz w:val="18"/>
          <w:szCs w:val="18"/>
        </w:rPr>
        <w:t xml:space="preserve">: </w:t>
      </w:r>
      <w:proofErr w:type="spellStart"/>
      <w:r>
        <w:rPr>
          <w:rFonts w:ascii="Arial" w:hAnsi="Arial" w:cs="Arial"/>
          <w:sz w:val="18"/>
          <w:szCs w:val="18"/>
        </w:rPr>
        <w:t>inline</w:t>
      </w:r>
      <w:proofErr w:type="spellEnd"/>
      <w:r>
        <w:rPr>
          <w:rFonts w:ascii="Arial" w:hAnsi="Arial" w:cs="Arial"/>
          <w:sz w:val="18"/>
          <w:szCs w:val="18"/>
        </w:rPr>
        <w:t>-block;</w:t>
      </w:r>
    </w:p>
    <w:p w14:paraId="750F9CF1" w14:textId="077D07CB" w:rsidR="006869A4" w:rsidRDefault="00F07631" w:rsidP="006869A4">
      <w:pPr>
        <w:pStyle w:val="Piedepgina"/>
        <w:tabs>
          <w:tab w:val="clear" w:pos="4252"/>
          <w:tab w:val="clear" w:pos="8504"/>
        </w:tabs>
        <w:spacing w:line="360" w:lineRule="auto"/>
        <w:ind w:left="-851"/>
        <w:jc w:val="both"/>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87936" behindDoc="0" locked="0" layoutInCell="1" allowOverlap="1" wp14:anchorId="62A0B323" wp14:editId="5BD39705">
                <wp:simplePos x="0" y="0"/>
                <wp:positionH relativeFrom="column">
                  <wp:posOffset>4695023</wp:posOffset>
                </wp:positionH>
                <wp:positionV relativeFrom="paragraph">
                  <wp:posOffset>323315</wp:posOffset>
                </wp:positionV>
                <wp:extent cx="375385" cy="519764"/>
                <wp:effectExtent l="38100" t="0" r="24765" b="52070"/>
                <wp:wrapNone/>
                <wp:docPr id="43" name="Conector recto de flecha 43"/>
                <wp:cNvGraphicFramePr/>
                <a:graphic xmlns:a="http://schemas.openxmlformats.org/drawingml/2006/main">
                  <a:graphicData uri="http://schemas.microsoft.com/office/word/2010/wordprocessingShape">
                    <wps:wsp>
                      <wps:cNvCnPr/>
                      <wps:spPr>
                        <a:xfrm flipH="1">
                          <a:off x="0" y="0"/>
                          <a:ext cx="375385" cy="51976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752CDEE" id="Conector recto de flecha 43" o:spid="_x0000_s1026" type="#_x0000_t32" style="position:absolute;margin-left:369.7pt;margin-top:25.45pt;width:29.55pt;height:40.95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" strokecolor="red" strokeweight="1.5pt">
                <v:stroke endarrow="block" joinstyle="miter"/>
              </v:shape>
            </w:pict>
          </mc:Fallback>
        </mc:AlternateContent>
      </w:r>
      <w:r w:rsidR="00840124">
        <w:rPr>
          <w:rFonts w:ascii="Arial" w:hAnsi="Arial" w:cs="Arial"/>
          <w:noProof/>
          <w:sz w:val="18"/>
          <w:szCs w:val="18"/>
          <w:lang w:val="es-MX" w:eastAsia="es-MX"/>
        </w:rPr>
        <mc:AlternateContent>
          <mc:Choice Requires="wps">
            <w:drawing>
              <wp:anchor distT="0" distB="0" distL="114300" distR="114300" simplePos="0" relativeHeight="251683840" behindDoc="0" locked="0" layoutInCell="1" allowOverlap="1" wp14:anchorId="112965DB" wp14:editId="5283A0EA">
                <wp:simplePos x="0" y="0"/>
                <wp:positionH relativeFrom="column">
                  <wp:posOffset>2465981</wp:posOffset>
                </wp:positionH>
                <wp:positionV relativeFrom="paragraph">
                  <wp:posOffset>539721</wp:posOffset>
                </wp:positionV>
                <wp:extent cx="1470218" cy="10409"/>
                <wp:effectExtent l="0" t="0" r="34925" b="27940"/>
                <wp:wrapNone/>
                <wp:docPr id="38" name="Conector recto 38"/>
                <wp:cNvGraphicFramePr/>
                <a:graphic xmlns:a="http://schemas.openxmlformats.org/drawingml/2006/main">
                  <a:graphicData uri="http://schemas.microsoft.com/office/word/2010/wordprocessingShape">
                    <wps:wsp>
                      <wps:cNvCnPr/>
                      <wps:spPr>
                        <a:xfrm>
                          <a:off x="0" y="0"/>
                          <a:ext cx="1470218" cy="10409"/>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F967DB" id="Conector recto 38"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15pt,42.5pt" to="309.9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" strokecolor="red" strokeweight="1.5pt">
                <v:stroke joinstyle="miter"/>
              </v:line>
            </w:pict>
          </mc:Fallback>
        </mc:AlternateContent>
      </w:r>
      <w:r w:rsidR="00840124">
        <w:rPr>
          <w:rFonts w:ascii="Arial" w:hAnsi="Arial" w:cs="Arial"/>
          <w:noProof/>
          <w:sz w:val="18"/>
          <w:szCs w:val="18"/>
          <w:lang w:val="es-MX" w:eastAsia="es-MX"/>
        </w:rPr>
        <mc:AlternateContent>
          <mc:Choice Requires="wps">
            <w:drawing>
              <wp:anchor distT="0" distB="0" distL="114300" distR="114300" simplePos="0" relativeHeight="251682816" behindDoc="0" locked="0" layoutInCell="1" allowOverlap="1" wp14:anchorId="2E9600F2" wp14:editId="5095F0A6">
                <wp:simplePos x="0" y="0"/>
                <wp:positionH relativeFrom="column">
                  <wp:posOffset>2462171</wp:posOffset>
                </wp:positionH>
                <wp:positionV relativeFrom="paragraph">
                  <wp:posOffset>23467</wp:posOffset>
                </wp:positionV>
                <wp:extent cx="3976" cy="516835"/>
                <wp:effectExtent l="0" t="0" r="34290" b="36195"/>
                <wp:wrapNone/>
                <wp:docPr id="37" name="Conector recto 37"/>
                <wp:cNvGraphicFramePr/>
                <a:graphic xmlns:a="http://schemas.openxmlformats.org/drawingml/2006/main">
                  <a:graphicData uri="http://schemas.microsoft.com/office/word/2010/wordprocessingShape">
                    <wps:wsp>
                      <wps:cNvCnPr/>
                      <wps:spPr>
                        <a:xfrm>
                          <a:off x="0" y="0"/>
                          <a:ext cx="3976" cy="516835"/>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line w14:anchorId="570992B3" id="Conector recto 37" o:spid="_x0000_s1026" style="position:absolute;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3.85pt,1.85pt" to="194.15pt,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" strokecolor="red" strokeweight="1.5pt">
                <v:stroke joinstyle="miter"/>
              </v:line>
            </w:pict>
          </mc:Fallback>
        </mc:AlternateContent>
      </w:r>
      <w:r w:rsidR="004B26D7">
        <w:rPr>
          <w:rFonts w:ascii="Arial" w:hAnsi="Arial" w:cs="Arial"/>
          <w:noProof/>
          <w:sz w:val="18"/>
          <w:szCs w:val="18"/>
          <w:lang w:val="es-MX" w:eastAsia="es-MX"/>
        </w:rPr>
        <mc:AlternateContent>
          <mc:Choice Requires="wps">
            <w:drawing>
              <wp:anchor distT="0" distB="0" distL="114300" distR="114300" simplePos="0" relativeHeight="251677696" behindDoc="0" locked="0" layoutInCell="1" allowOverlap="1" wp14:anchorId="1B1B73AE" wp14:editId="1ABBD279">
                <wp:simplePos x="0" y="0"/>
                <wp:positionH relativeFrom="column">
                  <wp:posOffset>-288828</wp:posOffset>
                </wp:positionH>
                <wp:positionV relativeFrom="paragraph">
                  <wp:posOffset>550936</wp:posOffset>
                </wp:positionV>
                <wp:extent cx="1591407" cy="0"/>
                <wp:effectExtent l="0" t="0" r="27940" b="19050"/>
                <wp:wrapNone/>
                <wp:docPr id="31" name="Conector recto 31"/>
                <wp:cNvGraphicFramePr/>
                <a:graphic xmlns:a="http://schemas.openxmlformats.org/drawingml/2006/main">
                  <a:graphicData uri="http://schemas.microsoft.com/office/word/2010/wordprocessingShape">
                    <wps:wsp>
                      <wps:cNvCnPr/>
                      <wps:spPr>
                        <a:xfrm>
                          <a:off x="0" y="0"/>
                          <a:ext cx="1591407" cy="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E6B87EC" id="Conector recto 3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2.75pt,43.4pt" to="102.55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" strokecolor="red" strokeweight="1.5pt">
                <v:stroke joinstyle="miter"/>
              </v:line>
            </w:pict>
          </mc:Fallback>
        </mc:AlternateContent>
      </w:r>
      <w:r w:rsidR="004B26D7">
        <w:rPr>
          <w:rFonts w:ascii="Arial" w:hAnsi="Arial" w:cs="Arial"/>
          <w:noProof/>
          <w:sz w:val="18"/>
          <w:szCs w:val="18"/>
          <w:lang w:val="es-MX" w:eastAsia="es-MX"/>
        </w:rPr>
        <mc:AlternateContent>
          <mc:Choice Requires="wps">
            <w:drawing>
              <wp:anchor distT="0" distB="0" distL="114300" distR="114300" simplePos="0" relativeHeight="251676672" behindDoc="0" locked="0" layoutInCell="1" allowOverlap="1" wp14:anchorId="32C8FB64" wp14:editId="1B48A43C">
                <wp:simplePos x="0" y="0"/>
                <wp:positionH relativeFrom="column">
                  <wp:posOffset>-297619</wp:posOffset>
                </wp:positionH>
                <wp:positionV relativeFrom="paragraph">
                  <wp:posOffset>278521</wp:posOffset>
                </wp:positionV>
                <wp:extent cx="0" cy="272561"/>
                <wp:effectExtent l="0" t="0" r="19050" b="32385"/>
                <wp:wrapNone/>
                <wp:docPr id="30" name="Conector recto 30"/>
                <wp:cNvGraphicFramePr/>
                <a:graphic xmlns:a="http://schemas.openxmlformats.org/drawingml/2006/main">
                  <a:graphicData uri="http://schemas.microsoft.com/office/word/2010/wordprocessingShape">
                    <wps:wsp>
                      <wps:cNvCnPr/>
                      <wps:spPr>
                        <a:xfrm>
                          <a:off x="0" y="0"/>
                          <a:ext cx="0" cy="272561"/>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13317856" id="Conector recto 30"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45pt,21.95pt" to="-23.45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" strokecolor="red" strokeweight="1.5pt">
                <v:stroke joinstyle="miter"/>
              </v:line>
            </w:pict>
          </mc:Fallback>
        </mc:AlternateContent>
      </w:r>
      <w:proofErr w:type="spellStart"/>
      <w:proofErr w:type="gramStart"/>
      <w:r w:rsidR="006869A4">
        <w:rPr>
          <w:rFonts w:ascii="Arial" w:hAnsi="Arial" w:cs="Arial"/>
          <w:sz w:val="18"/>
          <w:szCs w:val="18"/>
        </w:rPr>
        <w:t>height</w:t>
      </w:r>
      <w:proofErr w:type="spellEnd"/>
      <w:proofErr w:type="gramEnd"/>
      <w:r w:rsidR="006869A4">
        <w:rPr>
          <w:rFonts w:ascii="Arial" w:hAnsi="Arial" w:cs="Arial"/>
          <w:sz w:val="18"/>
          <w:szCs w:val="18"/>
        </w:rPr>
        <w:t>: 35px;</w:t>
      </w:r>
    </w:p>
    <w:p w14:paraId="5F558537" w14:textId="38E7D025" w:rsidR="00F07631" w:rsidRDefault="00F07631"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noProof/>
          <w:sz w:val="18"/>
          <w:szCs w:val="18"/>
          <w:lang w:val="es-MX" w:eastAsia="es-MX"/>
        </w:rPr>
        <w:lastRenderedPageBreak/>
        <mc:AlternateContent>
          <mc:Choice Requires="wps">
            <w:drawing>
              <wp:anchor distT="0" distB="0" distL="114300" distR="114300" simplePos="0" relativeHeight="251688960" behindDoc="0" locked="0" layoutInCell="1" allowOverlap="1" wp14:anchorId="3028EAA4" wp14:editId="7A822466">
                <wp:simplePos x="0" y="0"/>
                <wp:positionH relativeFrom="column">
                  <wp:posOffset>-338990</wp:posOffset>
                </wp:positionH>
                <wp:positionV relativeFrom="paragraph">
                  <wp:posOffset>-58420</wp:posOffset>
                </wp:positionV>
                <wp:extent cx="0" cy="481263"/>
                <wp:effectExtent l="76200" t="0" r="57150" b="52705"/>
                <wp:wrapNone/>
                <wp:docPr id="44" name="Conector recto de flecha 44"/>
                <wp:cNvGraphicFramePr/>
                <a:graphic xmlns:a="http://schemas.openxmlformats.org/drawingml/2006/main">
                  <a:graphicData uri="http://schemas.microsoft.com/office/word/2010/wordprocessingShape">
                    <wps:wsp>
                      <wps:cNvCnPr/>
                      <wps:spPr>
                        <a:xfrm>
                          <a:off x="0" y="0"/>
                          <a:ext cx="0" cy="481263"/>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50BD506" id="Conector recto de flecha 44" o:spid="_x0000_s1026" type="#_x0000_t32" style="position:absolute;margin-left:-26.7pt;margin-top:-4.6pt;width:0;height:37.9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" strokecolor="red" strokeweight="1.5pt">
                <v:stroke endarrow="block" joinstyle="miter"/>
              </v:shape>
            </w:pict>
          </mc:Fallback>
        </mc:AlternateContent>
      </w:r>
    </w:p>
    <w:p w14:paraId="6EE4661F" w14:textId="77777777" w:rsidR="00F07631" w:rsidRDefault="00F07631" w:rsidP="0064556F">
      <w:pPr>
        <w:pStyle w:val="Piedepgina"/>
        <w:tabs>
          <w:tab w:val="clear" w:pos="4252"/>
          <w:tab w:val="clear" w:pos="8504"/>
        </w:tabs>
        <w:spacing w:line="360" w:lineRule="auto"/>
        <w:ind w:left="-851"/>
        <w:jc w:val="both"/>
        <w:rPr>
          <w:rFonts w:ascii="Arial" w:hAnsi="Arial" w:cs="Arial"/>
          <w:sz w:val="18"/>
          <w:szCs w:val="18"/>
        </w:rPr>
      </w:pPr>
    </w:p>
    <w:p w14:paraId="4B2E969E" w14:textId="77777777" w:rsidR="00F07631" w:rsidRDefault="00F07631" w:rsidP="0064556F">
      <w:pPr>
        <w:pStyle w:val="Piedepgina"/>
        <w:tabs>
          <w:tab w:val="clear" w:pos="4252"/>
          <w:tab w:val="clear" w:pos="8504"/>
        </w:tabs>
        <w:spacing w:line="360" w:lineRule="auto"/>
        <w:ind w:left="-851"/>
        <w:jc w:val="both"/>
        <w:rPr>
          <w:rFonts w:ascii="Arial" w:hAnsi="Arial" w:cs="Arial"/>
          <w:sz w:val="18"/>
          <w:szCs w:val="18"/>
        </w:rPr>
      </w:pPr>
    </w:p>
    <w:p w14:paraId="25CC5104" w14:textId="5FCA2B7F" w:rsidR="00BD7A7F" w:rsidRDefault="00BD7A7F"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w:t>
      </w:r>
      <w:proofErr w:type="spellStart"/>
      <w:r>
        <w:rPr>
          <w:rFonts w:ascii="Arial" w:hAnsi="Arial" w:cs="Arial"/>
          <w:sz w:val="18"/>
          <w:szCs w:val="18"/>
        </w:rPr>
        <w:t>seccionpie</w:t>
      </w:r>
      <w:proofErr w:type="spellEnd"/>
      <w:r>
        <w:rPr>
          <w:rFonts w:ascii="Arial" w:hAnsi="Arial" w:cs="Arial"/>
          <w:sz w:val="18"/>
          <w:szCs w:val="18"/>
        </w:rPr>
        <w:t xml:space="preserve"> p {</w:t>
      </w:r>
    </w:p>
    <w:p w14:paraId="69F39CEC" w14:textId="7CF08E60" w:rsidR="00BD7A7F" w:rsidRDefault="00BD7A7F"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margin</w:t>
      </w:r>
      <w:proofErr w:type="spellEnd"/>
      <w:r>
        <w:rPr>
          <w:rFonts w:ascii="Arial" w:hAnsi="Arial" w:cs="Arial"/>
          <w:sz w:val="18"/>
          <w:szCs w:val="18"/>
        </w:rPr>
        <w:t>-top</w:t>
      </w:r>
      <w:proofErr w:type="gramEnd"/>
      <w:r>
        <w:rPr>
          <w:rFonts w:ascii="Arial" w:hAnsi="Arial" w:cs="Arial"/>
          <w:sz w:val="18"/>
          <w:szCs w:val="18"/>
        </w:rPr>
        <w:t>:: 5px;</w:t>
      </w:r>
    </w:p>
    <w:p w14:paraId="4D9EFD6F" w14:textId="6C83BA45" w:rsidR="00BD7A7F" w:rsidRDefault="00BD7A7F"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w:t>
      </w:r>
    </w:p>
    <w:p w14:paraId="148DDC3C" w14:textId="2E1A8BF2" w:rsidR="00BD7A7F" w:rsidRDefault="00BD7A7F"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w:t>
      </w:r>
      <w:proofErr w:type="spellStart"/>
      <w:r>
        <w:rPr>
          <w:rFonts w:ascii="Arial" w:hAnsi="Arial" w:cs="Arial"/>
          <w:sz w:val="18"/>
          <w:szCs w:val="18"/>
        </w:rPr>
        <w:t>seccionpie</w:t>
      </w:r>
      <w:proofErr w:type="spellEnd"/>
      <w:r>
        <w:rPr>
          <w:rFonts w:ascii="Arial" w:hAnsi="Arial" w:cs="Arial"/>
          <w:sz w:val="18"/>
          <w:szCs w:val="18"/>
        </w:rPr>
        <w:t xml:space="preserve"> a {</w:t>
      </w:r>
    </w:p>
    <w:p w14:paraId="4B77988F" w14:textId="2D06B2B8" w:rsidR="00BD7A7F" w:rsidRDefault="00BD7A7F"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font</w:t>
      </w:r>
      <w:proofErr w:type="spellEnd"/>
      <w:proofErr w:type="gramEnd"/>
      <w:r>
        <w:rPr>
          <w:rFonts w:ascii="Arial" w:hAnsi="Arial" w:cs="Arial"/>
          <w:sz w:val="18"/>
          <w:szCs w:val="18"/>
        </w:rPr>
        <w:t xml:space="preserve">: </w:t>
      </w:r>
      <w:proofErr w:type="spellStart"/>
      <w:r>
        <w:rPr>
          <w:rFonts w:ascii="Arial" w:hAnsi="Arial" w:cs="Arial"/>
          <w:sz w:val="18"/>
          <w:szCs w:val="18"/>
        </w:rPr>
        <w:t>bold</w:t>
      </w:r>
      <w:proofErr w:type="spellEnd"/>
      <w:r>
        <w:rPr>
          <w:rFonts w:ascii="Arial" w:hAnsi="Arial" w:cs="Arial"/>
          <w:sz w:val="18"/>
          <w:szCs w:val="18"/>
        </w:rPr>
        <w:t xml:space="preserve"> 16px Arial, Sans-</w:t>
      </w:r>
      <w:proofErr w:type="spellStart"/>
      <w:r>
        <w:rPr>
          <w:rFonts w:ascii="Arial" w:hAnsi="Arial" w:cs="Arial"/>
          <w:sz w:val="18"/>
          <w:szCs w:val="18"/>
        </w:rPr>
        <w:t>serif</w:t>
      </w:r>
      <w:proofErr w:type="spellEnd"/>
      <w:r>
        <w:rPr>
          <w:rFonts w:ascii="Arial" w:hAnsi="Arial" w:cs="Arial"/>
          <w:sz w:val="18"/>
          <w:szCs w:val="18"/>
        </w:rPr>
        <w:t>;</w:t>
      </w:r>
    </w:p>
    <w:p w14:paraId="09991E99" w14:textId="10062638" w:rsidR="00BD7A7F" w:rsidRDefault="00BD7A7F"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color</w:t>
      </w:r>
      <w:proofErr w:type="gramEnd"/>
      <w:r>
        <w:rPr>
          <w:rFonts w:ascii="Arial" w:hAnsi="Arial" w:cs="Arial"/>
          <w:sz w:val="18"/>
          <w:szCs w:val="18"/>
        </w:rPr>
        <w:t>: #666666;</w:t>
      </w:r>
    </w:p>
    <w:p w14:paraId="73217A4A" w14:textId="0C71F758" w:rsidR="00BD7A7F" w:rsidRDefault="00BD7A7F"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w:t>
      </w:r>
      <w:proofErr w:type="spellStart"/>
      <w:proofErr w:type="gramStart"/>
      <w:r>
        <w:rPr>
          <w:rFonts w:ascii="Arial" w:hAnsi="Arial" w:cs="Arial"/>
          <w:sz w:val="18"/>
          <w:szCs w:val="18"/>
        </w:rPr>
        <w:t>text-decoration</w:t>
      </w:r>
      <w:proofErr w:type="spellEnd"/>
      <w:proofErr w:type="gramEnd"/>
      <w:r>
        <w:rPr>
          <w:rFonts w:ascii="Arial" w:hAnsi="Arial" w:cs="Arial"/>
          <w:sz w:val="18"/>
          <w:szCs w:val="18"/>
        </w:rPr>
        <w:t xml:space="preserve">: </w:t>
      </w:r>
      <w:proofErr w:type="spellStart"/>
      <w:r>
        <w:rPr>
          <w:rFonts w:ascii="Arial" w:hAnsi="Arial" w:cs="Arial"/>
          <w:sz w:val="18"/>
          <w:szCs w:val="18"/>
        </w:rPr>
        <w:t>none</w:t>
      </w:r>
      <w:proofErr w:type="spellEnd"/>
      <w:r>
        <w:rPr>
          <w:rFonts w:ascii="Arial" w:hAnsi="Arial" w:cs="Arial"/>
          <w:sz w:val="18"/>
          <w:szCs w:val="18"/>
        </w:rPr>
        <w:t>;</w:t>
      </w:r>
    </w:p>
    <w:p w14:paraId="0945F946" w14:textId="1EB1E23A" w:rsidR="00BD7A7F" w:rsidRDefault="00BD7A7F" w:rsidP="0064556F">
      <w:pPr>
        <w:pStyle w:val="Piedepgina"/>
        <w:pBdr>
          <w:bottom w:val="single" w:sz="6" w:space="1" w:color="auto"/>
        </w:pBdr>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w:t>
      </w:r>
    </w:p>
    <w:p w14:paraId="6DBB5846" w14:textId="77777777" w:rsidR="00F07631" w:rsidRDefault="00F07631" w:rsidP="0064556F">
      <w:pPr>
        <w:pStyle w:val="Piedepgina"/>
        <w:tabs>
          <w:tab w:val="clear" w:pos="4252"/>
          <w:tab w:val="clear" w:pos="8504"/>
        </w:tabs>
        <w:spacing w:line="360" w:lineRule="auto"/>
        <w:ind w:left="-851"/>
        <w:jc w:val="both"/>
        <w:rPr>
          <w:rFonts w:ascii="Arial" w:hAnsi="Arial" w:cs="Arial"/>
          <w:sz w:val="18"/>
          <w:szCs w:val="18"/>
        </w:rPr>
      </w:pPr>
    </w:p>
    <w:p w14:paraId="0C81EFBE" w14:textId="7F1DB794" w:rsidR="00F07631" w:rsidRPr="004369AE" w:rsidRDefault="00474364" w:rsidP="0064556F">
      <w:pPr>
        <w:pStyle w:val="Piedepgina"/>
        <w:tabs>
          <w:tab w:val="clear" w:pos="4252"/>
          <w:tab w:val="clear" w:pos="8504"/>
        </w:tabs>
        <w:spacing w:line="360" w:lineRule="auto"/>
        <w:ind w:left="-851"/>
        <w:jc w:val="both"/>
        <w:rPr>
          <w:rFonts w:ascii="Arial" w:hAnsi="Arial" w:cs="Arial"/>
          <w:b/>
          <w:sz w:val="18"/>
          <w:szCs w:val="18"/>
        </w:rPr>
      </w:pPr>
      <w:r w:rsidRPr="004369AE">
        <w:rPr>
          <w:rFonts w:ascii="Arial" w:hAnsi="Arial" w:cs="Arial"/>
          <w:b/>
          <w:sz w:val="18"/>
          <w:szCs w:val="18"/>
        </w:rPr>
        <w:t>Para definir JavaScript en línea tenemos la siguiente estructura:</w:t>
      </w:r>
    </w:p>
    <w:p w14:paraId="1955795E" w14:textId="530ECCCA" w:rsidR="00474364" w:rsidRDefault="004369AE"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noProof/>
          <w:sz w:val="18"/>
          <w:szCs w:val="18"/>
          <w:lang w:val="es-MX" w:eastAsia="es-MX"/>
        </w:rPr>
        <mc:AlternateContent>
          <mc:Choice Requires="wps">
            <w:drawing>
              <wp:anchor distT="0" distB="0" distL="114300" distR="114300" simplePos="0" relativeHeight="251689984" behindDoc="0" locked="0" layoutInCell="1" allowOverlap="1" wp14:anchorId="79D33586" wp14:editId="2790110F">
                <wp:simplePos x="0" y="0"/>
                <wp:positionH relativeFrom="column">
                  <wp:posOffset>2250206</wp:posOffset>
                </wp:positionH>
                <wp:positionV relativeFrom="paragraph">
                  <wp:posOffset>138196</wp:posOffset>
                </wp:positionV>
                <wp:extent cx="3907857" cy="2945331"/>
                <wp:effectExtent l="0" t="0" r="16510" b="26670"/>
                <wp:wrapNone/>
                <wp:docPr id="45" name="Rectángulo redondeado 45"/>
                <wp:cNvGraphicFramePr/>
                <a:graphic xmlns:a="http://schemas.openxmlformats.org/drawingml/2006/main">
                  <a:graphicData uri="http://schemas.microsoft.com/office/word/2010/wordprocessingShape">
                    <wps:wsp>
                      <wps:cNvSpPr/>
                      <wps:spPr>
                        <a:xfrm>
                          <a:off x="0" y="0"/>
                          <a:ext cx="3907857" cy="2945331"/>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EF45465" w14:textId="620730CF" w:rsidR="004369AE" w:rsidRDefault="00372440" w:rsidP="004369AE">
                            <w:pPr>
                              <w:rPr>
                                <w:rFonts w:ascii="Arial" w:hAnsi="Arial" w:cs="Arial"/>
                                <w:sz w:val="18"/>
                                <w:szCs w:val="18"/>
                              </w:rPr>
                            </w:pPr>
                            <w:r>
                              <w:rPr>
                                <w:rFonts w:ascii="Arial" w:hAnsi="Arial" w:cs="Arial"/>
                                <w:sz w:val="18"/>
                                <w:szCs w:val="18"/>
                              </w:rPr>
                              <w:t>Con evento load</w:t>
                            </w:r>
                          </w:p>
                          <w:p w14:paraId="4E5660FC" w14:textId="77777777" w:rsidR="004369AE" w:rsidRDefault="004369AE" w:rsidP="004369AE">
                            <w:pPr>
                              <w:rPr>
                                <w:rFonts w:ascii="Arial" w:hAnsi="Arial" w:cs="Arial"/>
                                <w:sz w:val="18"/>
                                <w:szCs w:val="18"/>
                              </w:rPr>
                            </w:pPr>
                          </w:p>
                          <w:p w14:paraId="591BA5D3" w14:textId="77777777" w:rsidR="004369AE" w:rsidRPr="004369AE" w:rsidRDefault="004369AE" w:rsidP="004369AE">
                            <w:pPr>
                              <w:rPr>
                                <w:rFonts w:ascii="Arial" w:hAnsi="Arial" w:cs="Arial"/>
                                <w:sz w:val="18"/>
                                <w:szCs w:val="18"/>
                              </w:rPr>
                            </w:pPr>
                            <w:proofErr w:type="gramStart"/>
                            <w:r w:rsidRPr="004369AE">
                              <w:rPr>
                                <w:rFonts w:ascii="Arial" w:hAnsi="Arial" w:cs="Arial"/>
                                <w:sz w:val="18"/>
                                <w:szCs w:val="18"/>
                              </w:rPr>
                              <w:t>&lt;!DOCTYPE</w:t>
                            </w:r>
                            <w:proofErr w:type="gramEnd"/>
                            <w:r w:rsidRPr="004369AE">
                              <w:rPr>
                                <w:rFonts w:ascii="Arial" w:hAnsi="Arial" w:cs="Arial"/>
                                <w:sz w:val="18"/>
                                <w:szCs w:val="18"/>
                              </w:rPr>
                              <w:t xml:space="preserve"> </w:t>
                            </w:r>
                            <w:proofErr w:type="spellStart"/>
                            <w:r w:rsidRPr="004369AE">
                              <w:rPr>
                                <w:rFonts w:ascii="Arial" w:hAnsi="Arial" w:cs="Arial"/>
                                <w:sz w:val="18"/>
                                <w:szCs w:val="18"/>
                              </w:rPr>
                              <w:t>html</w:t>
                            </w:r>
                            <w:proofErr w:type="spellEnd"/>
                            <w:r w:rsidRPr="004369AE">
                              <w:rPr>
                                <w:rFonts w:ascii="Arial" w:hAnsi="Arial" w:cs="Arial"/>
                                <w:sz w:val="18"/>
                                <w:szCs w:val="18"/>
                              </w:rPr>
                              <w:t>&gt;</w:t>
                            </w:r>
                          </w:p>
                          <w:p w14:paraId="14B57928" w14:textId="77777777" w:rsidR="004369AE" w:rsidRPr="004369AE" w:rsidRDefault="004369AE" w:rsidP="004369AE">
                            <w:pPr>
                              <w:rPr>
                                <w:rFonts w:ascii="Arial" w:hAnsi="Arial" w:cs="Arial"/>
                                <w:sz w:val="18"/>
                                <w:szCs w:val="18"/>
                              </w:rPr>
                            </w:pPr>
                            <w:r w:rsidRPr="004369AE">
                              <w:rPr>
                                <w:rFonts w:ascii="Arial" w:hAnsi="Arial" w:cs="Arial"/>
                                <w:sz w:val="18"/>
                                <w:szCs w:val="18"/>
                              </w:rPr>
                              <w:t>&lt;</w:t>
                            </w:r>
                            <w:proofErr w:type="spellStart"/>
                            <w:proofErr w:type="gramStart"/>
                            <w:r w:rsidRPr="004369AE">
                              <w:rPr>
                                <w:rFonts w:ascii="Arial" w:hAnsi="Arial" w:cs="Arial"/>
                                <w:sz w:val="18"/>
                                <w:szCs w:val="18"/>
                              </w:rPr>
                              <w:t>html</w:t>
                            </w:r>
                            <w:proofErr w:type="spellEnd"/>
                            <w:proofErr w:type="gramEnd"/>
                            <w:r w:rsidRPr="004369AE">
                              <w:rPr>
                                <w:rFonts w:ascii="Arial" w:hAnsi="Arial" w:cs="Arial"/>
                                <w:sz w:val="18"/>
                                <w:szCs w:val="18"/>
                              </w:rPr>
                              <w:t xml:space="preserve"> </w:t>
                            </w:r>
                            <w:proofErr w:type="spellStart"/>
                            <w:r w:rsidRPr="004369AE">
                              <w:rPr>
                                <w:rFonts w:ascii="Arial" w:hAnsi="Arial" w:cs="Arial"/>
                                <w:sz w:val="18"/>
                                <w:szCs w:val="18"/>
                              </w:rPr>
                              <w:t>lang</w:t>
                            </w:r>
                            <w:proofErr w:type="spellEnd"/>
                            <w:r w:rsidRPr="004369AE">
                              <w:rPr>
                                <w:rFonts w:ascii="Arial" w:hAnsi="Arial" w:cs="Arial"/>
                                <w:sz w:val="18"/>
                                <w:szCs w:val="18"/>
                              </w:rPr>
                              <w:t>=”es”&gt;</w:t>
                            </w:r>
                          </w:p>
                          <w:p w14:paraId="10F59D6B" w14:textId="77777777" w:rsidR="004369AE" w:rsidRPr="004369AE" w:rsidRDefault="004369AE" w:rsidP="004369AE">
                            <w:pPr>
                              <w:rPr>
                                <w:rFonts w:ascii="Arial" w:hAnsi="Arial" w:cs="Arial"/>
                                <w:sz w:val="18"/>
                                <w:szCs w:val="18"/>
                              </w:rPr>
                            </w:pPr>
                            <w:r w:rsidRPr="004369AE">
                              <w:rPr>
                                <w:rFonts w:ascii="Arial" w:hAnsi="Arial" w:cs="Arial"/>
                                <w:sz w:val="18"/>
                                <w:szCs w:val="18"/>
                              </w:rPr>
                              <w:t>&lt;</w:t>
                            </w:r>
                            <w:proofErr w:type="gramStart"/>
                            <w:r w:rsidRPr="004369AE">
                              <w:rPr>
                                <w:rFonts w:ascii="Arial" w:hAnsi="Arial" w:cs="Arial"/>
                                <w:sz w:val="18"/>
                                <w:szCs w:val="18"/>
                              </w:rPr>
                              <w:t>head</w:t>
                            </w:r>
                            <w:proofErr w:type="gramEnd"/>
                            <w:r w:rsidRPr="004369AE">
                              <w:rPr>
                                <w:rFonts w:ascii="Arial" w:hAnsi="Arial" w:cs="Arial"/>
                                <w:sz w:val="18"/>
                                <w:szCs w:val="18"/>
                              </w:rPr>
                              <w:t>&gt;</w:t>
                            </w:r>
                          </w:p>
                          <w:p w14:paraId="39A4D9F4" w14:textId="77777777" w:rsidR="004369AE" w:rsidRPr="004369AE" w:rsidRDefault="004369AE" w:rsidP="004369AE">
                            <w:pPr>
                              <w:rPr>
                                <w:rFonts w:ascii="Arial" w:hAnsi="Arial" w:cs="Arial"/>
                                <w:sz w:val="18"/>
                                <w:szCs w:val="18"/>
                              </w:rPr>
                            </w:pPr>
                            <w:r w:rsidRPr="004369AE">
                              <w:rPr>
                                <w:rFonts w:ascii="Arial" w:hAnsi="Arial" w:cs="Arial"/>
                                <w:sz w:val="18"/>
                                <w:szCs w:val="18"/>
                              </w:rPr>
                              <w:t xml:space="preserve"> &lt;</w:t>
                            </w:r>
                            <w:proofErr w:type="gramStart"/>
                            <w:r w:rsidRPr="004369AE">
                              <w:rPr>
                                <w:rFonts w:ascii="Arial" w:hAnsi="Arial" w:cs="Arial"/>
                                <w:sz w:val="18"/>
                                <w:szCs w:val="18"/>
                              </w:rPr>
                              <w:t>meta</w:t>
                            </w:r>
                            <w:proofErr w:type="gramEnd"/>
                            <w:r w:rsidRPr="004369AE">
                              <w:rPr>
                                <w:rFonts w:ascii="Arial" w:hAnsi="Arial" w:cs="Arial"/>
                                <w:sz w:val="18"/>
                                <w:szCs w:val="18"/>
                              </w:rPr>
                              <w:t xml:space="preserve"> </w:t>
                            </w:r>
                            <w:proofErr w:type="spellStart"/>
                            <w:r w:rsidRPr="004369AE">
                              <w:rPr>
                                <w:rFonts w:ascii="Arial" w:hAnsi="Arial" w:cs="Arial"/>
                                <w:sz w:val="18"/>
                                <w:szCs w:val="18"/>
                              </w:rPr>
                              <w:t>charset</w:t>
                            </w:r>
                            <w:proofErr w:type="spellEnd"/>
                            <w:r w:rsidRPr="004369AE">
                              <w:rPr>
                                <w:rFonts w:ascii="Arial" w:hAnsi="Arial" w:cs="Arial"/>
                                <w:sz w:val="18"/>
                                <w:szCs w:val="18"/>
                              </w:rPr>
                              <w:t>=”utf-8”</w:t>
                            </w:r>
                          </w:p>
                          <w:p w14:paraId="044A3571" w14:textId="77777777" w:rsidR="004369AE" w:rsidRPr="004369AE" w:rsidRDefault="004369AE" w:rsidP="004369AE">
                            <w:pPr>
                              <w:rPr>
                                <w:rFonts w:ascii="Arial" w:hAnsi="Arial" w:cs="Arial"/>
                                <w:sz w:val="18"/>
                                <w:szCs w:val="18"/>
                              </w:rPr>
                            </w:pPr>
                            <w:r w:rsidRPr="004369AE">
                              <w:rPr>
                                <w:rFonts w:ascii="Arial" w:hAnsi="Arial" w:cs="Arial"/>
                                <w:sz w:val="18"/>
                                <w:szCs w:val="18"/>
                              </w:rPr>
                              <w:t xml:space="preserve"> &lt;</w:t>
                            </w:r>
                            <w:proofErr w:type="spellStart"/>
                            <w:proofErr w:type="gramStart"/>
                            <w:r w:rsidRPr="004369AE">
                              <w:rPr>
                                <w:rFonts w:ascii="Arial" w:hAnsi="Arial" w:cs="Arial"/>
                                <w:sz w:val="18"/>
                                <w:szCs w:val="18"/>
                              </w:rPr>
                              <w:t>tittle</w:t>
                            </w:r>
                            <w:proofErr w:type="spellEnd"/>
                            <w:r w:rsidRPr="004369AE">
                              <w:rPr>
                                <w:rFonts w:ascii="Arial" w:hAnsi="Arial" w:cs="Arial"/>
                                <w:sz w:val="18"/>
                                <w:szCs w:val="18"/>
                              </w:rPr>
                              <w:t>&gt;</w:t>
                            </w:r>
                            <w:proofErr w:type="gramEnd"/>
                            <w:r w:rsidRPr="004369AE">
                              <w:rPr>
                                <w:rFonts w:ascii="Arial" w:hAnsi="Arial" w:cs="Arial"/>
                                <w:sz w:val="18"/>
                                <w:szCs w:val="18"/>
                              </w:rPr>
                              <w:t>JavaScript&lt;/</w:t>
                            </w:r>
                            <w:proofErr w:type="spellStart"/>
                            <w:r w:rsidRPr="004369AE">
                              <w:rPr>
                                <w:rFonts w:ascii="Arial" w:hAnsi="Arial" w:cs="Arial"/>
                                <w:sz w:val="18"/>
                                <w:szCs w:val="18"/>
                              </w:rPr>
                              <w:t>tittle</w:t>
                            </w:r>
                            <w:proofErr w:type="spellEnd"/>
                            <w:r w:rsidRPr="004369AE">
                              <w:rPr>
                                <w:rFonts w:ascii="Arial" w:hAnsi="Arial" w:cs="Arial"/>
                                <w:sz w:val="18"/>
                                <w:szCs w:val="18"/>
                              </w:rPr>
                              <w:t>&gt;</w:t>
                            </w:r>
                          </w:p>
                          <w:p w14:paraId="2DF0F4B0" w14:textId="77777777" w:rsidR="004369AE" w:rsidRPr="004369AE" w:rsidRDefault="004369AE" w:rsidP="004369AE">
                            <w:pPr>
                              <w:rPr>
                                <w:rFonts w:ascii="Arial" w:hAnsi="Arial" w:cs="Arial"/>
                                <w:sz w:val="18"/>
                                <w:szCs w:val="18"/>
                              </w:rPr>
                            </w:pPr>
                            <w:r w:rsidRPr="004369AE">
                              <w:rPr>
                                <w:rFonts w:ascii="Arial" w:hAnsi="Arial" w:cs="Arial"/>
                                <w:sz w:val="18"/>
                                <w:szCs w:val="18"/>
                              </w:rPr>
                              <w:t>&lt;/</w:t>
                            </w:r>
                            <w:proofErr w:type="gramStart"/>
                            <w:r w:rsidRPr="004369AE">
                              <w:rPr>
                                <w:rFonts w:ascii="Arial" w:hAnsi="Arial" w:cs="Arial"/>
                                <w:sz w:val="18"/>
                                <w:szCs w:val="18"/>
                              </w:rPr>
                              <w:t>head</w:t>
                            </w:r>
                            <w:proofErr w:type="gramEnd"/>
                            <w:r w:rsidRPr="004369AE">
                              <w:rPr>
                                <w:rFonts w:ascii="Arial" w:hAnsi="Arial" w:cs="Arial"/>
                                <w:sz w:val="18"/>
                                <w:szCs w:val="18"/>
                              </w:rPr>
                              <w:t>&gt;</w:t>
                            </w:r>
                          </w:p>
                          <w:p w14:paraId="0FE7C61A" w14:textId="77777777" w:rsidR="004369AE" w:rsidRPr="004369AE" w:rsidRDefault="004369AE" w:rsidP="004369AE">
                            <w:pPr>
                              <w:rPr>
                                <w:rFonts w:ascii="Arial" w:hAnsi="Arial" w:cs="Arial"/>
                                <w:sz w:val="18"/>
                                <w:szCs w:val="18"/>
                              </w:rPr>
                            </w:pPr>
                            <w:r w:rsidRPr="004369AE">
                              <w:rPr>
                                <w:rFonts w:ascii="Arial" w:hAnsi="Arial" w:cs="Arial"/>
                                <w:sz w:val="18"/>
                                <w:szCs w:val="18"/>
                              </w:rPr>
                              <w:t>&lt;</w:t>
                            </w:r>
                            <w:proofErr w:type="spellStart"/>
                            <w:proofErr w:type="gramStart"/>
                            <w:r w:rsidRPr="004369AE">
                              <w:rPr>
                                <w:rFonts w:ascii="Arial" w:hAnsi="Arial" w:cs="Arial"/>
                                <w:sz w:val="18"/>
                                <w:szCs w:val="18"/>
                              </w:rPr>
                              <w:t>body</w:t>
                            </w:r>
                            <w:proofErr w:type="spellEnd"/>
                            <w:proofErr w:type="gramEnd"/>
                            <w:r w:rsidRPr="004369AE">
                              <w:rPr>
                                <w:rFonts w:ascii="Arial" w:hAnsi="Arial" w:cs="Arial"/>
                                <w:sz w:val="18"/>
                                <w:szCs w:val="18"/>
                              </w:rPr>
                              <w:t xml:space="preserve"> </w:t>
                            </w:r>
                            <w:proofErr w:type="spellStart"/>
                            <w:r w:rsidRPr="004369AE">
                              <w:rPr>
                                <w:rFonts w:ascii="Arial" w:hAnsi="Arial" w:cs="Arial"/>
                                <w:sz w:val="18"/>
                                <w:szCs w:val="18"/>
                              </w:rPr>
                              <w:t>onload</w:t>
                            </w:r>
                            <w:proofErr w:type="spellEnd"/>
                            <w:r w:rsidRPr="004369AE">
                              <w:rPr>
                                <w:rFonts w:ascii="Arial" w:hAnsi="Arial" w:cs="Arial"/>
                                <w:sz w:val="18"/>
                                <w:szCs w:val="18"/>
                              </w:rPr>
                              <w:t>=”</w:t>
                            </w:r>
                            <w:proofErr w:type="spellStart"/>
                            <w:r w:rsidRPr="004369AE">
                              <w:rPr>
                                <w:rFonts w:ascii="Arial" w:hAnsi="Arial" w:cs="Arial"/>
                                <w:sz w:val="18"/>
                                <w:szCs w:val="18"/>
                              </w:rPr>
                              <w:t>alert</w:t>
                            </w:r>
                            <w:proofErr w:type="spellEnd"/>
                            <w:r w:rsidRPr="004369AE">
                              <w:rPr>
                                <w:rFonts w:ascii="Arial" w:hAnsi="Arial" w:cs="Arial"/>
                                <w:sz w:val="18"/>
                                <w:szCs w:val="18"/>
                              </w:rPr>
                              <w:t>(</w:t>
                            </w:r>
                            <w:proofErr w:type="spellStart"/>
                            <w:r w:rsidRPr="004369AE">
                              <w:rPr>
                                <w:rFonts w:ascii="Arial" w:hAnsi="Arial" w:cs="Arial"/>
                                <w:sz w:val="18"/>
                                <w:szCs w:val="18"/>
                              </w:rPr>
                              <w:t>Bioenvenido</w:t>
                            </w:r>
                            <w:proofErr w:type="spellEnd"/>
                            <w:r w:rsidRPr="004369AE">
                              <w:rPr>
                                <w:rFonts w:ascii="Arial" w:hAnsi="Arial" w:cs="Arial"/>
                                <w:sz w:val="18"/>
                                <w:szCs w:val="18"/>
                              </w:rPr>
                              <w:t>!)”&gt;</w:t>
                            </w:r>
                          </w:p>
                          <w:p w14:paraId="49A795D5" w14:textId="77777777" w:rsidR="004369AE" w:rsidRPr="004369AE" w:rsidRDefault="004369AE" w:rsidP="004369AE">
                            <w:pPr>
                              <w:rPr>
                                <w:rFonts w:ascii="Arial" w:hAnsi="Arial" w:cs="Arial"/>
                                <w:sz w:val="18"/>
                                <w:szCs w:val="18"/>
                              </w:rPr>
                            </w:pPr>
                            <w:r w:rsidRPr="004369AE">
                              <w:rPr>
                                <w:rFonts w:ascii="Arial" w:hAnsi="Arial" w:cs="Arial"/>
                                <w:sz w:val="18"/>
                                <w:szCs w:val="18"/>
                              </w:rPr>
                              <w:t>&lt;</w:t>
                            </w:r>
                            <w:proofErr w:type="spellStart"/>
                            <w:proofErr w:type="gramStart"/>
                            <w:r w:rsidRPr="004369AE">
                              <w:rPr>
                                <w:rFonts w:ascii="Arial" w:hAnsi="Arial" w:cs="Arial"/>
                                <w:sz w:val="18"/>
                                <w:szCs w:val="18"/>
                              </w:rPr>
                              <w:t>section</w:t>
                            </w:r>
                            <w:proofErr w:type="spellEnd"/>
                            <w:proofErr w:type="gramEnd"/>
                            <w:r w:rsidRPr="004369AE">
                              <w:rPr>
                                <w:rFonts w:ascii="Arial" w:hAnsi="Arial" w:cs="Arial"/>
                                <w:sz w:val="18"/>
                                <w:szCs w:val="18"/>
                              </w:rPr>
                              <w:t>&gt;</w:t>
                            </w:r>
                          </w:p>
                          <w:p w14:paraId="3D2BE3AC" w14:textId="77777777" w:rsidR="004369AE" w:rsidRPr="004369AE" w:rsidRDefault="004369AE" w:rsidP="004369AE">
                            <w:pPr>
                              <w:rPr>
                                <w:rFonts w:ascii="Arial" w:hAnsi="Arial" w:cs="Arial"/>
                                <w:sz w:val="18"/>
                                <w:szCs w:val="18"/>
                              </w:rPr>
                            </w:pPr>
                            <w:r w:rsidRPr="004369AE">
                              <w:rPr>
                                <w:rFonts w:ascii="Arial" w:hAnsi="Arial" w:cs="Arial"/>
                                <w:sz w:val="18"/>
                                <w:szCs w:val="18"/>
                              </w:rPr>
                              <w:t xml:space="preserve">  &lt;h1&gt;Sitio Web&lt;/h1&gt;</w:t>
                            </w:r>
                          </w:p>
                          <w:p w14:paraId="57CA0869" w14:textId="77777777" w:rsidR="004369AE" w:rsidRPr="004369AE" w:rsidRDefault="004369AE" w:rsidP="004369AE">
                            <w:pPr>
                              <w:rPr>
                                <w:rFonts w:ascii="Arial" w:hAnsi="Arial" w:cs="Arial"/>
                                <w:sz w:val="18"/>
                                <w:szCs w:val="18"/>
                              </w:rPr>
                            </w:pPr>
                            <w:r w:rsidRPr="004369AE">
                              <w:rPr>
                                <w:rFonts w:ascii="Arial" w:hAnsi="Arial" w:cs="Arial"/>
                                <w:sz w:val="18"/>
                                <w:szCs w:val="18"/>
                              </w:rPr>
                              <w:t xml:space="preserve">  &lt;p&gt;Bienvenido al </w:t>
                            </w:r>
                            <w:proofErr w:type="spellStart"/>
                            <w:r w:rsidRPr="004369AE">
                              <w:rPr>
                                <w:rFonts w:ascii="Arial" w:hAnsi="Arial" w:cs="Arial"/>
                                <w:sz w:val="18"/>
                                <w:szCs w:val="18"/>
                              </w:rPr>
                              <w:t>sitrio</w:t>
                            </w:r>
                            <w:proofErr w:type="spellEnd"/>
                            <w:r w:rsidRPr="004369AE">
                              <w:rPr>
                                <w:rFonts w:ascii="Arial" w:hAnsi="Arial" w:cs="Arial"/>
                                <w:sz w:val="18"/>
                                <w:szCs w:val="18"/>
                              </w:rPr>
                              <w:t xml:space="preserve"> Web&lt;/p&gt;</w:t>
                            </w:r>
                          </w:p>
                          <w:p w14:paraId="7CB1968F" w14:textId="77777777" w:rsidR="004369AE" w:rsidRPr="004369AE" w:rsidRDefault="004369AE" w:rsidP="004369AE">
                            <w:pPr>
                              <w:rPr>
                                <w:rFonts w:ascii="Arial" w:hAnsi="Arial" w:cs="Arial"/>
                                <w:sz w:val="18"/>
                                <w:szCs w:val="18"/>
                              </w:rPr>
                            </w:pPr>
                            <w:r w:rsidRPr="004369AE">
                              <w:rPr>
                                <w:rFonts w:ascii="Arial" w:hAnsi="Arial" w:cs="Arial"/>
                                <w:sz w:val="18"/>
                                <w:szCs w:val="18"/>
                              </w:rPr>
                              <w:t xml:space="preserve"> &lt;/</w:t>
                            </w:r>
                            <w:proofErr w:type="spellStart"/>
                            <w:proofErr w:type="gramStart"/>
                            <w:r w:rsidRPr="004369AE">
                              <w:rPr>
                                <w:rFonts w:ascii="Arial" w:hAnsi="Arial" w:cs="Arial"/>
                                <w:sz w:val="18"/>
                                <w:szCs w:val="18"/>
                              </w:rPr>
                              <w:t>section</w:t>
                            </w:r>
                            <w:proofErr w:type="spellEnd"/>
                            <w:proofErr w:type="gramEnd"/>
                            <w:r w:rsidRPr="004369AE">
                              <w:rPr>
                                <w:rFonts w:ascii="Arial" w:hAnsi="Arial" w:cs="Arial"/>
                                <w:sz w:val="18"/>
                                <w:szCs w:val="18"/>
                              </w:rPr>
                              <w:t>&gt;</w:t>
                            </w:r>
                          </w:p>
                          <w:p w14:paraId="43E9D3CD" w14:textId="77777777" w:rsidR="004369AE" w:rsidRPr="004369AE" w:rsidRDefault="004369AE" w:rsidP="004369AE">
                            <w:pPr>
                              <w:rPr>
                                <w:rFonts w:ascii="Arial" w:hAnsi="Arial" w:cs="Arial"/>
                                <w:sz w:val="18"/>
                                <w:szCs w:val="18"/>
                              </w:rPr>
                            </w:pPr>
                            <w:r w:rsidRPr="004369AE">
                              <w:rPr>
                                <w:rFonts w:ascii="Arial" w:hAnsi="Arial" w:cs="Arial"/>
                                <w:sz w:val="18"/>
                                <w:szCs w:val="18"/>
                              </w:rPr>
                              <w:t>&lt;/</w:t>
                            </w:r>
                            <w:proofErr w:type="spellStart"/>
                            <w:proofErr w:type="gramStart"/>
                            <w:r w:rsidRPr="004369AE">
                              <w:rPr>
                                <w:rFonts w:ascii="Arial" w:hAnsi="Arial" w:cs="Arial"/>
                                <w:sz w:val="18"/>
                                <w:szCs w:val="18"/>
                              </w:rPr>
                              <w:t>body</w:t>
                            </w:r>
                            <w:proofErr w:type="spellEnd"/>
                            <w:proofErr w:type="gramEnd"/>
                            <w:r w:rsidRPr="004369AE">
                              <w:rPr>
                                <w:rFonts w:ascii="Arial" w:hAnsi="Arial" w:cs="Arial"/>
                                <w:sz w:val="18"/>
                                <w:szCs w:val="18"/>
                              </w:rPr>
                              <w:t>&gt;</w:t>
                            </w:r>
                          </w:p>
                          <w:p w14:paraId="7C6F3004" w14:textId="77777777" w:rsidR="004369AE" w:rsidRPr="004369AE" w:rsidRDefault="004369AE" w:rsidP="004369AE">
                            <w:pPr>
                              <w:rPr>
                                <w:rFonts w:ascii="Arial" w:hAnsi="Arial" w:cs="Arial"/>
                                <w:sz w:val="18"/>
                                <w:szCs w:val="18"/>
                              </w:rPr>
                            </w:pPr>
                            <w:r w:rsidRPr="004369AE">
                              <w:rPr>
                                <w:rFonts w:ascii="Arial" w:hAnsi="Arial" w:cs="Arial"/>
                                <w:sz w:val="18"/>
                                <w:szCs w:val="18"/>
                              </w:rPr>
                              <w:t>&lt;/</w:t>
                            </w:r>
                            <w:proofErr w:type="spellStart"/>
                            <w:proofErr w:type="gramStart"/>
                            <w:r w:rsidRPr="004369AE">
                              <w:rPr>
                                <w:rFonts w:ascii="Arial" w:hAnsi="Arial" w:cs="Arial"/>
                                <w:sz w:val="18"/>
                                <w:szCs w:val="18"/>
                              </w:rPr>
                              <w:t>html</w:t>
                            </w:r>
                            <w:proofErr w:type="spellEnd"/>
                            <w:proofErr w:type="gramEnd"/>
                            <w:r w:rsidRPr="004369AE">
                              <w:rPr>
                                <w:rFonts w:ascii="Arial" w:hAnsi="Arial" w:cs="Arial"/>
                                <w:sz w:val="18"/>
                                <w:szCs w:val="18"/>
                              </w:rPr>
                              <w:t>&gt;</w:t>
                            </w:r>
                          </w:p>
                          <w:p w14:paraId="4465DC46" w14:textId="77777777" w:rsidR="004369AE" w:rsidRPr="004369AE" w:rsidRDefault="004369AE" w:rsidP="004369AE">
                            <w:pPr>
                              <w:rPr>
                                <w:rFonts w:ascii="Arial" w:hAnsi="Arial" w:cs="Arial"/>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D33586" id="Rectángulo redondeado 45" o:spid="_x0000_s1037" style="position:absolute;left:0;text-align:left;margin-left:177.2pt;margin-top:10.9pt;width:307.7pt;height:231.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" fillcolor="#9ecb81 [2169]" strokecolor="#70ad47 [3209]" strokeweight=".5pt">
                <v:fill color2="#8ac066 [2617]" rotate="t" colors="0 #b5d5a7;.5 #aace99;1 #9cca86" focus="100%" type="gradient">
                  <o:fill v:ext="view" type="gradientUnscaled"/>
                </v:fill>
                <v:stroke joinstyle="miter"/>
                <v:textbox>
                  <w:txbxContent>
                    <w:p w14:paraId="0EF45465" w14:textId="620730CF" w:rsidR="004369AE" w:rsidRDefault="00372440" w:rsidP="004369AE">
                      <w:pPr>
                        <w:rPr>
                          <w:rFonts w:ascii="Arial" w:hAnsi="Arial" w:cs="Arial"/>
                          <w:sz w:val="18"/>
                          <w:szCs w:val="18"/>
                        </w:rPr>
                      </w:pPr>
                      <w:r>
                        <w:rPr>
                          <w:rFonts w:ascii="Arial" w:hAnsi="Arial" w:cs="Arial"/>
                          <w:sz w:val="18"/>
                          <w:szCs w:val="18"/>
                        </w:rPr>
                        <w:t>Con evento load</w:t>
                      </w:r>
                    </w:p>
                    <w:p w14:paraId="4E5660FC" w14:textId="77777777" w:rsidR="004369AE" w:rsidRDefault="004369AE" w:rsidP="004369AE">
                      <w:pPr>
                        <w:rPr>
                          <w:rFonts w:ascii="Arial" w:hAnsi="Arial" w:cs="Arial"/>
                          <w:sz w:val="18"/>
                          <w:szCs w:val="18"/>
                        </w:rPr>
                      </w:pPr>
                    </w:p>
                    <w:p w14:paraId="591BA5D3" w14:textId="77777777" w:rsidR="004369AE" w:rsidRPr="004369AE" w:rsidRDefault="004369AE" w:rsidP="004369AE">
                      <w:pPr>
                        <w:rPr>
                          <w:rFonts w:ascii="Arial" w:hAnsi="Arial" w:cs="Arial"/>
                          <w:sz w:val="18"/>
                          <w:szCs w:val="18"/>
                        </w:rPr>
                      </w:pPr>
                      <w:proofErr w:type="gramStart"/>
                      <w:r w:rsidRPr="004369AE">
                        <w:rPr>
                          <w:rFonts w:ascii="Arial" w:hAnsi="Arial" w:cs="Arial"/>
                          <w:sz w:val="18"/>
                          <w:szCs w:val="18"/>
                        </w:rPr>
                        <w:t>&lt;!DOCTYPE</w:t>
                      </w:r>
                      <w:proofErr w:type="gramEnd"/>
                      <w:r w:rsidRPr="004369AE">
                        <w:rPr>
                          <w:rFonts w:ascii="Arial" w:hAnsi="Arial" w:cs="Arial"/>
                          <w:sz w:val="18"/>
                          <w:szCs w:val="18"/>
                        </w:rPr>
                        <w:t xml:space="preserve"> </w:t>
                      </w:r>
                      <w:proofErr w:type="spellStart"/>
                      <w:r w:rsidRPr="004369AE">
                        <w:rPr>
                          <w:rFonts w:ascii="Arial" w:hAnsi="Arial" w:cs="Arial"/>
                          <w:sz w:val="18"/>
                          <w:szCs w:val="18"/>
                        </w:rPr>
                        <w:t>html</w:t>
                      </w:r>
                      <w:proofErr w:type="spellEnd"/>
                      <w:r w:rsidRPr="004369AE">
                        <w:rPr>
                          <w:rFonts w:ascii="Arial" w:hAnsi="Arial" w:cs="Arial"/>
                          <w:sz w:val="18"/>
                          <w:szCs w:val="18"/>
                        </w:rPr>
                        <w:t>&gt;</w:t>
                      </w:r>
                    </w:p>
                    <w:p w14:paraId="14B57928" w14:textId="77777777" w:rsidR="004369AE" w:rsidRPr="004369AE" w:rsidRDefault="004369AE" w:rsidP="004369AE">
                      <w:pPr>
                        <w:rPr>
                          <w:rFonts w:ascii="Arial" w:hAnsi="Arial" w:cs="Arial"/>
                          <w:sz w:val="18"/>
                          <w:szCs w:val="18"/>
                        </w:rPr>
                      </w:pPr>
                      <w:r w:rsidRPr="004369AE">
                        <w:rPr>
                          <w:rFonts w:ascii="Arial" w:hAnsi="Arial" w:cs="Arial"/>
                          <w:sz w:val="18"/>
                          <w:szCs w:val="18"/>
                        </w:rPr>
                        <w:t>&lt;</w:t>
                      </w:r>
                      <w:proofErr w:type="spellStart"/>
                      <w:proofErr w:type="gramStart"/>
                      <w:r w:rsidRPr="004369AE">
                        <w:rPr>
                          <w:rFonts w:ascii="Arial" w:hAnsi="Arial" w:cs="Arial"/>
                          <w:sz w:val="18"/>
                          <w:szCs w:val="18"/>
                        </w:rPr>
                        <w:t>html</w:t>
                      </w:r>
                      <w:proofErr w:type="spellEnd"/>
                      <w:proofErr w:type="gramEnd"/>
                      <w:r w:rsidRPr="004369AE">
                        <w:rPr>
                          <w:rFonts w:ascii="Arial" w:hAnsi="Arial" w:cs="Arial"/>
                          <w:sz w:val="18"/>
                          <w:szCs w:val="18"/>
                        </w:rPr>
                        <w:t xml:space="preserve"> </w:t>
                      </w:r>
                      <w:proofErr w:type="spellStart"/>
                      <w:r w:rsidRPr="004369AE">
                        <w:rPr>
                          <w:rFonts w:ascii="Arial" w:hAnsi="Arial" w:cs="Arial"/>
                          <w:sz w:val="18"/>
                          <w:szCs w:val="18"/>
                        </w:rPr>
                        <w:t>lang</w:t>
                      </w:r>
                      <w:proofErr w:type="spellEnd"/>
                      <w:r w:rsidRPr="004369AE">
                        <w:rPr>
                          <w:rFonts w:ascii="Arial" w:hAnsi="Arial" w:cs="Arial"/>
                          <w:sz w:val="18"/>
                          <w:szCs w:val="18"/>
                        </w:rPr>
                        <w:t>=”es”&gt;</w:t>
                      </w:r>
                    </w:p>
                    <w:p w14:paraId="10F59D6B" w14:textId="77777777" w:rsidR="004369AE" w:rsidRPr="004369AE" w:rsidRDefault="004369AE" w:rsidP="004369AE">
                      <w:pPr>
                        <w:rPr>
                          <w:rFonts w:ascii="Arial" w:hAnsi="Arial" w:cs="Arial"/>
                          <w:sz w:val="18"/>
                          <w:szCs w:val="18"/>
                        </w:rPr>
                      </w:pPr>
                      <w:r w:rsidRPr="004369AE">
                        <w:rPr>
                          <w:rFonts w:ascii="Arial" w:hAnsi="Arial" w:cs="Arial"/>
                          <w:sz w:val="18"/>
                          <w:szCs w:val="18"/>
                        </w:rPr>
                        <w:t>&lt;</w:t>
                      </w:r>
                      <w:proofErr w:type="gramStart"/>
                      <w:r w:rsidRPr="004369AE">
                        <w:rPr>
                          <w:rFonts w:ascii="Arial" w:hAnsi="Arial" w:cs="Arial"/>
                          <w:sz w:val="18"/>
                          <w:szCs w:val="18"/>
                        </w:rPr>
                        <w:t>head</w:t>
                      </w:r>
                      <w:proofErr w:type="gramEnd"/>
                      <w:r w:rsidRPr="004369AE">
                        <w:rPr>
                          <w:rFonts w:ascii="Arial" w:hAnsi="Arial" w:cs="Arial"/>
                          <w:sz w:val="18"/>
                          <w:szCs w:val="18"/>
                        </w:rPr>
                        <w:t>&gt;</w:t>
                      </w:r>
                    </w:p>
                    <w:p w14:paraId="39A4D9F4" w14:textId="77777777" w:rsidR="004369AE" w:rsidRPr="004369AE" w:rsidRDefault="004369AE" w:rsidP="004369AE">
                      <w:pPr>
                        <w:rPr>
                          <w:rFonts w:ascii="Arial" w:hAnsi="Arial" w:cs="Arial"/>
                          <w:sz w:val="18"/>
                          <w:szCs w:val="18"/>
                        </w:rPr>
                      </w:pPr>
                      <w:r w:rsidRPr="004369AE">
                        <w:rPr>
                          <w:rFonts w:ascii="Arial" w:hAnsi="Arial" w:cs="Arial"/>
                          <w:sz w:val="18"/>
                          <w:szCs w:val="18"/>
                        </w:rPr>
                        <w:t xml:space="preserve"> &lt;</w:t>
                      </w:r>
                      <w:proofErr w:type="gramStart"/>
                      <w:r w:rsidRPr="004369AE">
                        <w:rPr>
                          <w:rFonts w:ascii="Arial" w:hAnsi="Arial" w:cs="Arial"/>
                          <w:sz w:val="18"/>
                          <w:szCs w:val="18"/>
                        </w:rPr>
                        <w:t>meta</w:t>
                      </w:r>
                      <w:proofErr w:type="gramEnd"/>
                      <w:r w:rsidRPr="004369AE">
                        <w:rPr>
                          <w:rFonts w:ascii="Arial" w:hAnsi="Arial" w:cs="Arial"/>
                          <w:sz w:val="18"/>
                          <w:szCs w:val="18"/>
                        </w:rPr>
                        <w:t xml:space="preserve"> </w:t>
                      </w:r>
                      <w:proofErr w:type="spellStart"/>
                      <w:r w:rsidRPr="004369AE">
                        <w:rPr>
                          <w:rFonts w:ascii="Arial" w:hAnsi="Arial" w:cs="Arial"/>
                          <w:sz w:val="18"/>
                          <w:szCs w:val="18"/>
                        </w:rPr>
                        <w:t>charset</w:t>
                      </w:r>
                      <w:proofErr w:type="spellEnd"/>
                      <w:r w:rsidRPr="004369AE">
                        <w:rPr>
                          <w:rFonts w:ascii="Arial" w:hAnsi="Arial" w:cs="Arial"/>
                          <w:sz w:val="18"/>
                          <w:szCs w:val="18"/>
                        </w:rPr>
                        <w:t>=”utf-8”</w:t>
                      </w:r>
                    </w:p>
                    <w:p w14:paraId="044A3571" w14:textId="77777777" w:rsidR="004369AE" w:rsidRPr="004369AE" w:rsidRDefault="004369AE" w:rsidP="004369AE">
                      <w:pPr>
                        <w:rPr>
                          <w:rFonts w:ascii="Arial" w:hAnsi="Arial" w:cs="Arial"/>
                          <w:sz w:val="18"/>
                          <w:szCs w:val="18"/>
                        </w:rPr>
                      </w:pPr>
                      <w:r w:rsidRPr="004369AE">
                        <w:rPr>
                          <w:rFonts w:ascii="Arial" w:hAnsi="Arial" w:cs="Arial"/>
                          <w:sz w:val="18"/>
                          <w:szCs w:val="18"/>
                        </w:rPr>
                        <w:t xml:space="preserve"> &lt;</w:t>
                      </w:r>
                      <w:proofErr w:type="spellStart"/>
                      <w:proofErr w:type="gramStart"/>
                      <w:r w:rsidRPr="004369AE">
                        <w:rPr>
                          <w:rFonts w:ascii="Arial" w:hAnsi="Arial" w:cs="Arial"/>
                          <w:sz w:val="18"/>
                          <w:szCs w:val="18"/>
                        </w:rPr>
                        <w:t>tittle</w:t>
                      </w:r>
                      <w:proofErr w:type="spellEnd"/>
                      <w:r w:rsidRPr="004369AE">
                        <w:rPr>
                          <w:rFonts w:ascii="Arial" w:hAnsi="Arial" w:cs="Arial"/>
                          <w:sz w:val="18"/>
                          <w:szCs w:val="18"/>
                        </w:rPr>
                        <w:t>&gt;</w:t>
                      </w:r>
                      <w:proofErr w:type="gramEnd"/>
                      <w:r w:rsidRPr="004369AE">
                        <w:rPr>
                          <w:rFonts w:ascii="Arial" w:hAnsi="Arial" w:cs="Arial"/>
                          <w:sz w:val="18"/>
                          <w:szCs w:val="18"/>
                        </w:rPr>
                        <w:t>JavaScript&lt;/</w:t>
                      </w:r>
                      <w:proofErr w:type="spellStart"/>
                      <w:r w:rsidRPr="004369AE">
                        <w:rPr>
                          <w:rFonts w:ascii="Arial" w:hAnsi="Arial" w:cs="Arial"/>
                          <w:sz w:val="18"/>
                          <w:szCs w:val="18"/>
                        </w:rPr>
                        <w:t>tittle</w:t>
                      </w:r>
                      <w:proofErr w:type="spellEnd"/>
                      <w:r w:rsidRPr="004369AE">
                        <w:rPr>
                          <w:rFonts w:ascii="Arial" w:hAnsi="Arial" w:cs="Arial"/>
                          <w:sz w:val="18"/>
                          <w:szCs w:val="18"/>
                        </w:rPr>
                        <w:t>&gt;</w:t>
                      </w:r>
                    </w:p>
                    <w:p w14:paraId="2DF0F4B0" w14:textId="77777777" w:rsidR="004369AE" w:rsidRPr="004369AE" w:rsidRDefault="004369AE" w:rsidP="004369AE">
                      <w:pPr>
                        <w:rPr>
                          <w:rFonts w:ascii="Arial" w:hAnsi="Arial" w:cs="Arial"/>
                          <w:sz w:val="18"/>
                          <w:szCs w:val="18"/>
                        </w:rPr>
                      </w:pPr>
                      <w:r w:rsidRPr="004369AE">
                        <w:rPr>
                          <w:rFonts w:ascii="Arial" w:hAnsi="Arial" w:cs="Arial"/>
                          <w:sz w:val="18"/>
                          <w:szCs w:val="18"/>
                        </w:rPr>
                        <w:t>&lt;/</w:t>
                      </w:r>
                      <w:proofErr w:type="gramStart"/>
                      <w:r w:rsidRPr="004369AE">
                        <w:rPr>
                          <w:rFonts w:ascii="Arial" w:hAnsi="Arial" w:cs="Arial"/>
                          <w:sz w:val="18"/>
                          <w:szCs w:val="18"/>
                        </w:rPr>
                        <w:t>head</w:t>
                      </w:r>
                      <w:proofErr w:type="gramEnd"/>
                      <w:r w:rsidRPr="004369AE">
                        <w:rPr>
                          <w:rFonts w:ascii="Arial" w:hAnsi="Arial" w:cs="Arial"/>
                          <w:sz w:val="18"/>
                          <w:szCs w:val="18"/>
                        </w:rPr>
                        <w:t>&gt;</w:t>
                      </w:r>
                    </w:p>
                    <w:p w14:paraId="0FE7C61A" w14:textId="77777777" w:rsidR="004369AE" w:rsidRPr="004369AE" w:rsidRDefault="004369AE" w:rsidP="004369AE">
                      <w:pPr>
                        <w:rPr>
                          <w:rFonts w:ascii="Arial" w:hAnsi="Arial" w:cs="Arial"/>
                          <w:sz w:val="18"/>
                          <w:szCs w:val="18"/>
                        </w:rPr>
                      </w:pPr>
                      <w:r w:rsidRPr="004369AE">
                        <w:rPr>
                          <w:rFonts w:ascii="Arial" w:hAnsi="Arial" w:cs="Arial"/>
                          <w:sz w:val="18"/>
                          <w:szCs w:val="18"/>
                        </w:rPr>
                        <w:t>&lt;</w:t>
                      </w:r>
                      <w:proofErr w:type="spellStart"/>
                      <w:proofErr w:type="gramStart"/>
                      <w:r w:rsidRPr="004369AE">
                        <w:rPr>
                          <w:rFonts w:ascii="Arial" w:hAnsi="Arial" w:cs="Arial"/>
                          <w:sz w:val="18"/>
                          <w:szCs w:val="18"/>
                        </w:rPr>
                        <w:t>body</w:t>
                      </w:r>
                      <w:proofErr w:type="spellEnd"/>
                      <w:proofErr w:type="gramEnd"/>
                      <w:r w:rsidRPr="004369AE">
                        <w:rPr>
                          <w:rFonts w:ascii="Arial" w:hAnsi="Arial" w:cs="Arial"/>
                          <w:sz w:val="18"/>
                          <w:szCs w:val="18"/>
                        </w:rPr>
                        <w:t xml:space="preserve"> </w:t>
                      </w:r>
                      <w:proofErr w:type="spellStart"/>
                      <w:r w:rsidRPr="004369AE">
                        <w:rPr>
                          <w:rFonts w:ascii="Arial" w:hAnsi="Arial" w:cs="Arial"/>
                          <w:sz w:val="18"/>
                          <w:szCs w:val="18"/>
                        </w:rPr>
                        <w:t>onload</w:t>
                      </w:r>
                      <w:proofErr w:type="spellEnd"/>
                      <w:r w:rsidRPr="004369AE">
                        <w:rPr>
                          <w:rFonts w:ascii="Arial" w:hAnsi="Arial" w:cs="Arial"/>
                          <w:sz w:val="18"/>
                          <w:szCs w:val="18"/>
                        </w:rPr>
                        <w:t>=”</w:t>
                      </w:r>
                      <w:proofErr w:type="spellStart"/>
                      <w:r w:rsidRPr="004369AE">
                        <w:rPr>
                          <w:rFonts w:ascii="Arial" w:hAnsi="Arial" w:cs="Arial"/>
                          <w:sz w:val="18"/>
                          <w:szCs w:val="18"/>
                        </w:rPr>
                        <w:t>alert</w:t>
                      </w:r>
                      <w:proofErr w:type="spellEnd"/>
                      <w:r w:rsidRPr="004369AE">
                        <w:rPr>
                          <w:rFonts w:ascii="Arial" w:hAnsi="Arial" w:cs="Arial"/>
                          <w:sz w:val="18"/>
                          <w:szCs w:val="18"/>
                        </w:rPr>
                        <w:t>(</w:t>
                      </w:r>
                      <w:proofErr w:type="spellStart"/>
                      <w:r w:rsidRPr="004369AE">
                        <w:rPr>
                          <w:rFonts w:ascii="Arial" w:hAnsi="Arial" w:cs="Arial"/>
                          <w:sz w:val="18"/>
                          <w:szCs w:val="18"/>
                        </w:rPr>
                        <w:t>Bioenvenido</w:t>
                      </w:r>
                      <w:proofErr w:type="spellEnd"/>
                      <w:r w:rsidRPr="004369AE">
                        <w:rPr>
                          <w:rFonts w:ascii="Arial" w:hAnsi="Arial" w:cs="Arial"/>
                          <w:sz w:val="18"/>
                          <w:szCs w:val="18"/>
                        </w:rPr>
                        <w:t>!)”&gt;</w:t>
                      </w:r>
                    </w:p>
                    <w:p w14:paraId="49A795D5" w14:textId="77777777" w:rsidR="004369AE" w:rsidRPr="004369AE" w:rsidRDefault="004369AE" w:rsidP="004369AE">
                      <w:pPr>
                        <w:rPr>
                          <w:rFonts w:ascii="Arial" w:hAnsi="Arial" w:cs="Arial"/>
                          <w:sz w:val="18"/>
                          <w:szCs w:val="18"/>
                        </w:rPr>
                      </w:pPr>
                      <w:r w:rsidRPr="004369AE">
                        <w:rPr>
                          <w:rFonts w:ascii="Arial" w:hAnsi="Arial" w:cs="Arial"/>
                          <w:sz w:val="18"/>
                          <w:szCs w:val="18"/>
                        </w:rPr>
                        <w:t>&lt;</w:t>
                      </w:r>
                      <w:proofErr w:type="spellStart"/>
                      <w:proofErr w:type="gramStart"/>
                      <w:r w:rsidRPr="004369AE">
                        <w:rPr>
                          <w:rFonts w:ascii="Arial" w:hAnsi="Arial" w:cs="Arial"/>
                          <w:sz w:val="18"/>
                          <w:szCs w:val="18"/>
                        </w:rPr>
                        <w:t>section</w:t>
                      </w:r>
                      <w:proofErr w:type="spellEnd"/>
                      <w:proofErr w:type="gramEnd"/>
                      <w:r w:rsidRPr="004369AE">
                        <w:rPr>
                          <w:rFonts w:ascii="Arial" w:hAnsi="Arial" w:cs="Arial"/>
                          <w:sz w:val="18"/>
                          <w:szCs w:val="18"/>
                        </w:rPr>
                        <w:t>&gt;</w:t>
                      </w:r>
                    </w:p>
                    <w:p w14:paraId="3D2BE3AC" w14:textId="77777777" w:rsidR="004369AE" w:rsidRPr="004369AE" w:rsidRDefault="004369AE" w:rsidP="004369AE">
                      <w:pPr>
                        <w:rPr>
                          <w:rFonts w:ascii="Arial" w:hAnsi="Arial" w:cs="Arial"/>
                          <w:sz w:val="18"/>
                          <w:szCs w:val="18"/>
                        </w:rPr>
                      </w:pPr>
                      <w:r w:rsidRPr="004369AE">
                        <w:rPr>
                          <w:rFonts w:ascii="Arial" w:hAnsi="Arial" w:cs="Arial"/>
                          <w:sz w:val="18"/>
                          <w:szCs w:val="18"/>
                        </w:rPr>
                        <w:t xml:space="preserve">  &lt;h1&gt;Sitio Web&lt;/h1&gt;</w:t>
                      </w:r>
                    </w:p>
                    <w:p w14:paraId="57CA0869" w14:textId="77777777" w:rsidR="004369AE" w:rsidRPr="004369AE" w:rsidRDefault="004369AE" w:rsidP="004369AE">
                      <w:pPr>
                        <w:rPr>
                          <w:rFonts w:ascii="Arial" w:hAnsi="Arial" w:cs="Arial"/>
                          <w:sz w:val="18"/>
                          <w:szCs w:val="18"/>
                        </w:rPr>
                      </w:pPr>
                      <w:r w:rsidRPr="004369AE">
                        <w:rPr>
                          <w:rFonts w:ascii="Arial" w:hAnsi="Arial" w:cs="Arial"/>
                          <w:sz w:val="18"/>
                          <w:szCs w:val="18"/>
                        </w:rPr>
                        <w:t xml:space="preserve">  &lt;p&gt;Bienvenido al </w:t>
                      </w:r>
                      <w:proofErr w:type="spellStart"/>
                      <w:r w:rsidRPr="004369AE">
                        <w:rPr>
                          <w:rFonts w:ascii="Arial" w:hAnsi="Arial" w:cs="Arial"/>
                          <w:sz w:val="18"/>
                          <w:szCs w:val="18"/>
                        </w:rPr>
                        <w:t>sitrio</w:t>
                      </w:r>
                      <w:proofErr w:type="spellEnd"/>
                      <w:r w:rsidRPr="004369AE">
                        <w:rPr>
                          <w:rFonts w:ascii="Arial" w:hAnsi="Arial" w:cs="Arial"/>
                          <w:sz w:val="18"/>
                          <w:szCs w:val="18"/>
                        </w:rPr>
                        <w:t xml:space="preserve"> Web&lt;/p&gt;</w:t>
                      </w:r>
                    </w:p>
                    <w:p w14:paraId="7CB1968F" w14:textId="77777777" w:rsidR="004369AE" w:rsidRPr="004369AE" w:rsidRDefault="004369AE" w:rsidP="004369AE">
                      <w:pPr>
                        <w:rPr>
                          <w:rFonts w:ascii="Arial" w:hAnsi="Arial" w:cs="Arial"/>
                          <w:sz w:val="18"/>
                          <w:szCs w:val="18"/>
                        </w:rPr>
                      </w:pPr>
                      <w:r w:rsidRPr="004369AE">
                        <w:rPr>
                          <w:rFonts w:ascii="Arial" w:hAnsi="Arial" w:cs="Arial"/>
                          <w:sz w:val="18"/>
                          <w:szCs w:val="18"/>
                        </w:rPr>
                        <w:t xml:space="preserve"> &lt;/</w:t>
                      </w:r>
                      <w:proofErr w:type="spellStart"/>
                      <w:proofErr w:type="gramStart"/>
                      <w:r w:rsidRPr="004369AE">
                        <w:rPr>
                          <w:rFonts w:ascii="Arial" w:hAnsi="Arial" w:cs="Arial"/>
                          <w:sz w:val="18"/>
                          <w:szCs w:val="18"/>
                        </w:rPr>
                        <w:t>section</w:t>
                      </w:r>
                      <w:proofErr w:type="spellEnd"/>
                      <w:proofErr w:type="gramEnd"/>
                      <w:r w:rsidRPr="004369AE">
                        <w:rPr>
                          <w:rFonts w:ascii="Arial" w:hAnsi="Arial" w:cs="Arial"/>
                          <w:sz w:val="18"/>
                          <w:szCs w:val="18"/>
                        </w:rPr>
                        <w:t>&gt;</w:t>
                      </w:r>
                    </w:p>
                    <w:p w14:paraId="43E9D3CD" w14:textId="77777777" w:rsidR="004369AE" w:rsidRPr="004369AE" w:rsidRDefault="004369AE" w:rsidP="004369AE">
                      <w:pPr>
                        <w:rPr>
                          <w:rFonts w:ascii="Arial" w:hAnsi="Arial" w:cs="Arial"/>
                          <w:sz w:val="18"/>
                          <w:szCs w:val="18"/>
                        </w:rPr>
                      </w:pPr>
                      <w:r w:rsidRPr="004369AE">
                        <w:rPr>
                          <w:rFonts w:ascii="Arial" w:hAnsi="Arial" w:cs="Arial"/>
                          <w:sz w:val="18"/>
                          <w:szCs w:val="18"/>
                        </w:rPr>
                        <w:t>&lt;/</w:t>
                      </w:r>
                      <w:proofErr w:type="spellStart"/>
                      <w:proofErr w:type="gramStart"/>
                      <w:r w:rsidRPr="004369AE">
                        <w:rPr>
                          <w:rFonts w:ascii="Arial" w:hAnsi="Arial" w:cs="Arial"/>
                          <w:sz w:val="18"/>
                          <w:szCs w:val="18"/>
                        </w:rPr>
                        <w:t>body</w:t>
                      </w:r>
                      <w:proofErr w:type="spellEnd"/>
                      <w:proofErr w:type="gramEnd"/>
                      <w:r w:rsidRPr="004369AE">
                        <w:rPr>
                          <w:rFonts w:ascii="Arial" w:hAnsi="Arial" w:cs="Arial"/>
                          <w:sz w:val="18"/>
                          <w:szCs w:val="18"/>
                        </w:rPr>
                        <w:t>&gt;</w:t>
                      </w:r>
                    </w:p>
                    <w:p w14:paraId="7C6F3004" w14:textId="77777777" w:rsidR="004369AE" w:rsidRPr="004369AE" w:rsidRDefault="004369AE" w:rsidP="004369AE">
                      <w:pPr>
                        <w:rPr>
                          <w:rFonts w:ascii="Arial" w:hAnsi="Arial" w:cs="Arial"/>
                          <w:sz w:val="18"/>
                          <w:szCs w:val="18"/>
                        </w:rPr>
                      </w:pPr>
                      <w:r w:rsidRPr="004369AE">
                        <w:rPr>
                          <w:rFonts w:ascii="Arial" w:hAnsi="Arial" w:cs="Arial"/>
                          <w:sz w:val="18"/>
                          <w:szCs w:val="18"/>
                        </w:rPr>
                        <w:t>&lt;/</w:t>
                      </w:r>
                      <w:proofErr w:type="spellStart"/>
                      <w:proofErr w:type="gramStart"/>
                      <w:r w:rsidRPr="004369AE">
                        <w:rPr>
                          <w:rFonts w:ascii="Arial" w:hAnsi="Arial" w:cs="Arial"/>
                          <w:sz w:val="18"/>
                          <w:szCs w:val="18"/>
                        </w:rPr>
                        <w:t>html</w:t>
                      </w:r>
                      <w:proofErr w:type="spellEnd"/>
                      <w:proofErr w:type="gramEnd"/>
                      <w:r w:rsidRPr="004369AE">
                        <w:rPr>
                          <w:rFonts w:ascii="Arial" w:hAnsi="Arial" w:cs="Arial"/>
                          <w:sz w:val="18"/>
                          <w:szCs w:val="18"/>
                        </w:rPr>
                        <w:t>&gt;</w:t>
                      </w:r>
                    </w:p>
                    <w:p w14:paraId="4465DC46" w14:textId="77777777" w:rsidR="004369AE" w:rsidRPr="004369AE" w:rsidRDefault="004369AE" w:rsidP="004369AE">
                      <w:pPr>
                        <w:rPr>
                          <w:rFonts w:ascii="Arial" w:hAnsi="Arial" w:cs="Arial"/>
                          <w:sz w:val="18"/>
                          <w:szCs w:val="18"/>
                        </w:rPr>
                      </w:pPr>
                    </w:p>
                  </w:txbxContent>
                </v:textbox>
              </v:roundrect>
            </w:pict>
          </mc:Fallback>
        </mc:AlternateContent>
      </w:r>
    </w:p>
    <w:p w14:paraId="32189DF4" w14:textId="768981A9" w:rsidR="00474364" w:rsidRDefault="00474364" w:rsidP="0064556F">
      <w:pPr>
        <w:pStyle w:val="Piedepgina"/>
        <w:tabs>
          <w:tab w:val="clear" w:pos="4252"/>
          <w:tab w:val="clear" w:pos="8504"/>
        </w:tabs>
        <w:spacing w:line="360" w:lineRule="auto"/>
        <w:ind w:left="-851"/>
        <w:jc w:val="both"/>
        <w:rPr>
          <w:rFonts w:ascii="Arial" w:hAnsi="Arial" w:cs="Arial"/>
          <w:sz w:val="18"/>
          <w:szCs w:val="18"/>
        </w:rPr>
      </w:pPr>
      <w:proofErr w:type="gramStart"/>
      <w:r>
        <w:rPr>
          <w:rFonts w:ascii="Arial" w:hAnsi="Arial" w:cs="Arial"/>
          <w:sz w:val="18"/>
          <w:szCs w:val="18"/>
        </w:rPr>
        <w:t>&lt;!DOCTYPE</w:t>
      </w:r>
      <w:proofErr w:type="gramEnd"/>
      <w:r>
        <w:rPr>
          <w:rFonts w:ascii="Arial" w:hAnsi="Arial" w:cs="Arial"/>
          <w:sz w:val="18"/>
          <w:szCs w:val="18"/>
        </w:rPr>
        <w:t xml:space="preserve"> </w:t>
      </w:r>
      <w:proofErr w:type="spellStart"/>
      <w:r>
        <w:rPr>
          <w:rFonts w:ascii="Arial" w:hAnsi="Arial" w:cs="Arial"/>
          <w:sz w:val="18"/>
          <w:szCs w:val="18"/>
        </w:rPr>
        <w:t>html</w:t>
      </w:r>
      <w:proofErr w:type="spellEnd"/>
      <w:r>
        <w:rPr>
          <w:rFonts w:ascii="Arial" w:hAnsi="Arial" w:cs="Arial"/>
          <w:sz w:val="18"/>
          <w:szCs w:val="18"/>
        </w:rPr>
        <w:t>&gt;</w:t>
      </w:r>
    </w:p>
    <w:p w14:paraId="757076C6" w14:textId="0BA9FDAC" w:rsidR="00474364" w:rsidRDefault="00474364"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w:t>
      </w:r>
      <w:proofErr w:type="spellStart"/>
      <w:proofErr w:type="gramStart"/>
      <w:r>
        <w:rPr>
          <w:rFonts w:ascii="Arial" w:hAnsi="Arial" w:cs="Arial"/>
          <w:sz w:val="18"/>
          <w:szCs w:val="18"/>
        </w:rPr>
        <w:t>html</w:t>
      </w:r>
      <w:proofErr w:type="spellEnd"/>
      <w:proofErr w:type="gramEnd"/>
      <w:r>
        <w:rPr>
          <w:rFonts w:ascii="Arial" w:hAnsi="Arial" w:cs="Arial"/>
          <w:sz w:val="18"/>
          <w:szCs w:val="18"/>
        </w:rPr>
        <w:t xml:space="preserve"> </w:t>
      </w:r>
      <w:proofErr w:type="spellStart"/>
      <w:r>
        <w:rPr>
          <w:rFonts w:ascii="Arial" w:hAnsi="Arial" w:cs="Arial"/>
          <w:sz w:val="18"/>
          <w:szCs w:val="18"/>
        </w:rPr>
        <w:t>lang</w:t>
      </w:r>
      <w:proofErr w:type="spellEnd"/>
      <w:r>
        <w:rPr>
          <w:rFonts w:ascii="Arial" w:hAnsi="Arial" w:cs="Arial"/>
          <w:sz w:val="18"/>
          <w:szCs w:val="18"/>
        </w:rPr>
        <w:t>=”es”&gt;</w:t>
      </w:r>
    </w:p>
    <w:p w14:paraId="195C7966" w14:textId="1A9B9AF2" w:rsidR="00474364" w:rsidRDefault="00474364"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w:t>
      </w:r>
      <w:proofErr w:type="gramStart"/>
      <w:r>
        <w:rPr>
          <w:rFonts w:ascii="Arial" w:hAnsi="Arial" w:cs="Arial"/>
          <w:sz w:val="18"/>
          <w:szCs w:val="18"/>
        </w:rPr>
        <w:t>head</w:t>
      </w:r>
      <w:proofErr w:type="gramEnd"/>
      <w:r>
        <w:rPr>
          <w:rFonts w:ascii="Arial" w:hAnsi="Arial" w:cs="Arial"/>
          <w:sz w:val="18"/>
          <w:szCs w:val="18"/>
        </w:rPr>
        <w:t>&gt;</w:t>
      </w:r>
    </w:p>
    <w:p w14:paraId="13756B21" w14:textId="02CAB614" w:rsidR="00474364" w:rsidRDefault="00474364"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gramStart"/>
      <w:r>
        <w:rPr>
          <w:rFonts w:ascii="Arial" w:hAnsi="Arial" w:cs="Arial"/>
          <w:sz w:val="18"/>
          <w:szCs w:val="18"/>
        </w:rPr>
        <w:t>meta</w:t>
      </w:r>
      <w:proofErr w:type="gramEnd"/>
      <w:r>
        <w:rPr>
          <w:rFonts w:ascii="Arial" w:hAnsi="Arial" w:cs="Arial"/>
          <w:sz w:val="18"/>
          <w:szCs w:val="18"/>
        </w:rPr>
        <w:t xml:space="preserve"> </w:t>
      </w:r>
      <w:proofErr w:type="spellStart"/>
      <w:r>
        <w:rPr>
          <w:rFonts w:ascii="Arial" w:hAnsi="Arial" w:cs="Arial"/>
          <w:sz w:val="18"/>
          <w:szCs w:val="18"/>
        </w:rPr>
        <w:t>charset</w:t>
      </w:r>
      <w:proofErr w:type="spellEnd"/>
      <w:r>
        <w:rPr>
          <w:rFonts w:ascii="Arial" w:hAnsi="Arial" w:cs="Arial"/>
          <w:sz w:val="18"/>
          <w:szCs w:val="18"/>
        </w:rPr>
        <w:t>=”utf-8”</w:t>
      </w:r>
    </w:p>
    <w:p w14:paraId="35B7D2FD" w14:textId="184637C7" w:rsidR="00474364" w:rsidRDefault="00474364"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tittle</w:t>
      </w:r>
      <w:proofErr w:type="spellEnd"/>
      <w:r>
        <w:rPr>
          <w:rFonts w:ascii="Arial" w:hAnsi="Arial" w:cs="Arial"/>
          <w:sz w:val="18"/>
          <w:szCs w:val="18"/>
        </w:rPr>
        <w:t>&gt;</w:t>
      </w:r>
      <w:proofErr w:type="gramEnd"/>
      <w:r>
        <w:rPr>
          <w:rFonts w:ascii="Arial" w:hAnsi="Arial" w:cs="Arial"/>
          <w:sz w:val="18"/>
          <w:szCs w:val="18"/>
        </w:rPr>
        <w:t>JavaScript&lt;/</w:t>
      </w:r>
      <w:proofErr w:type="spellStart"/>
      <w:r>
        <w:rPr>
          <w:rFonts w:ascii="Arial" w:hAnsi="Arial" w:cs="Arial"/>
          <w:sz w:val="18"/>
          <w:szCs w:val="18"/>
        </w:rPr>
        <w:t>tittle</w:t>
      </w:r>
      <w:proofErr w:type="spellEnd"/>
      <w:r>
        <w:rPr>
          <w:rFonts w:ascii="Arial" w:hAnsi="Arial" w:cs="Arial"/>
          <w:sz w:val="18"/>
          <w:szCs w:val="18"/>
        </w:rPr>
        <w:t>&gt;</w:t>
      </w:r>
    </w:p>
    <w:p w14:paraId="682616D1" w14:textId="3C6C6552" w:rsidR="00474364" w:rsidRDefault="00474364"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w:t>
      </w:r>
      <w:proofErr w:type="gramStart"/>
      <w:r>
        <w:rPr>
          <w:rFonts w:ascii="Arial" w:hAnsi="Arial" w:cs="Arial"/>
          <w:sz w:val="18"/>
          <w:szCs w:val="18"/>
        </w:rPr>
        <w:t>head</w:t>
      </w:r>
      <w:proofErr w:type="gramEnd"/>
      <w:r>
        <w:rPr>
          <w:rFonts w:ascii="Arial" w:hAnsi="Arial" w:cs="Arial"/>
          <w:sz w:val="18"/>
          <w:szCs w:val="18"/>
        </w:rPr>
        <w:t>&gt;</w:t>
      </w:r>
    </w:p>
    <w:p w14:paraId="58D69DB1" w14:textId="7E6795B6" w:rsidR="00474364" w:rsidRDefault="00474364"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w:t>
      </w:r>
      <w:proofErr w:type="spellStart"/>
      <w:proofErr w:type="gramStart"/>
      <w:r>
        <w:rPr>
          <w:rFonts w:ascii="Arial" w:hAnsi="Arial" w:cs="Arial"/>
          <w:sz w:val="18"/>
          <w:szCs w:val="18"/>
        </w:rPr>
        <w:t>body</w:t>
      </w:r>
      <w:proofErr w:type="spellEnd"/>
      <w:proofErr w:type="gramEnd"/>
      <w:r>
        <w:rPr>
          <w:rFonts w:ascii="Arial" w:hAnsi="Arial" w:cs="Arial"/>
          <w:sz w:val="18"/>
          <w:szCs w:val="18"/>
        </w:rPr>
        <w:t>&gt;</w:t>
      </w:r>
    </w:p>
    <w:p w14:paraId="2577C259" w14:textId="5798B958" w:rsidR="00474364" w:rsidRDefault="00474364"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w:t>
      </w:r>
      <w:proofErr w:type="spellStart"/>
      <w:proofErr w:type="gramStart"/>
      <w:r>
        <w:rPr>
          <w:rFonts w:ascii="Arial" w:hAnsi="Arial" w:cs="Arial"/>
          <w:sz w:val="18"/>
          <w:szCs w:val="18"/>
        </w:rPr>
        <w:t>section</w:t>
      </w:r>
      <w:proofErr w:type="spellEnd"/>
      <w:proofErr w:type="gramEnd"/>
      <w:r>
        <w:rPr>
          <w:rFonts w:ascii="Arial" w:hAnsi="Arial" w:cs="Arial"/>
          <w:sz w:val="18"/>
          <w:szCs w:val="18"/>
        </w:rPr>
        <w:t>&gt;</w:t>
      </w:r>
    </w:p>
    <w:p w14:paraId="66E76EF6" w14:textId="24F98A0F" w:rsidR="00474364" w:rsidRDefault="00474364"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&lt;p </w:t>
      </w:r>
      <w:proofErr w:type="spellStart"/>
      <w:r>
        <w:rPr>
          <w:rFonts w:ascii="Arial" w:hAnsi="Arial" w:cs="Arial"/>
          <w:sz w:val="18"/>
          <w:szCs w:val="18"/>
        </w:rPr>
        <w:t>onclick</w:t>
      </w:r>
      <w:proofErr w:type="spellEnd"/>
      <w:r>
        <w:rPr>
          <w:rFonts w:ascii="Arial" w:hAnsi="Arial" w:cs="Arial"/>
          <w:sz w:val="18"/>
          <w:szCs w:val="18"/>
        </w:rPr>
        <w:t>=”</w:t>
      </w:r>
      <w:proofErr w:type="spellStart"/>
      <w:r>
        <w:rPr>
          <w:rFonts w:ascii="Arial" w:hAnsi="Arial" w:cs="Arial"/>
          <w:sz w:val="18"/>
          <w:szCs w:val="18"/>
        </w:rPr>
        <w:t>alert</w:t>
      </w:r>
      <w:proofErr w:type="spellEnd"/>
      <w:proofErr w:type="gramStart"/>
      <w:r>
        <w:rPr>
          <w:rFonts w:ascii="Arial" w:hAnsi="Arial" w:cs="Arial"/>
          <w:sz w:val="18"/>
          <w:szCs w:val="18"/>
        </w:rPr>
        <w:t>”(</w:t>
      </w:r>
      <w:proofErr w:type="gramEnd"/>
      <w:r>
        <w:rPr>
          <w:rFonts w:ascii="Arial" w:hAnsi="Arial" w:cs="Arial"/>
          <w:sz w:val="18"/>
          <w:szCs w:val="18"/>
        </w:rPr>
        <w:t>“Hizo clic!”</w:t>
      </w:r>
      <w:r w:rsidR="004369AE">
        <w:rPr>
          <w:rFonts w:ascii="Arial" w:hAnsi="Arial" w:cs="Arial"/>
          <w:sz w:val="18"/>
          <w:szCs w:val="18"/>
        </w:rPr>
        <w:t>)”&gt;Clic aquí&lt;/p&gt;</w:t>
      </w:r>
    </w:p>
    <w:p w14:paraId="61340D92" w14:textId="50440303" w:rsidR="004369AE" w:rsidRDefault="004369AE"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 xml:space="preserve">  &lt;p&gt;No puede hacer clic aquí&lt;/p&gt;</w:t>
      </w:r>
    </w:p>
    <w:p w14:paraId="6387152B" w14:textId="6390D49C" w:rsidR="004369AE" w:rsidRDefault="004369AE"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w:t>
      </w:r>
      <w:proofErr w:type="spellStart"/>
      <w:proofErr w:type="gramStart"/>
      <w:r>
        <w:rPr>
          <w:rFonts w:ascii="Arial" w:hAnsi="Arial" w:cs="Arial"/>
          <w:sz w:val="18"/>
          <w:szCs w:val="18"/>
        </w:rPr>
        <w:t>section</w:t>
      </w:r>
      <w:proofErr w:type="spellEnd"/>
      <w:proofErr w:type="gramEnd"/>
      <w:r>
        <w:rPr>
          <w:rFonts w:ascii="Arial" w:hAnsi="Arial" w:cs="Arial"/>
          <w:sz w:val="18"/>
          <w:szCs w:val="18"/>
        </w:rPr>
        <w:t>&gt;</w:t>
      </w:r>
    </w:p>
    <w:p w14:paraId="5C34759C" w14:textId="20C90F1B" w:rsidR="004369AE" w:rsidRDefault="004369AE"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w:t>
      </w:r>
      <w:proofErr w:type="spellStart"/>
      <w:proofErr w:type="gramStart"/>
      <w:r>
        <w:rPr>
          <w:rFonts w:ascii="Arial" w:hAnsi="Arial" w:cs="Arial"/>
          <w:sz w:val="18"/>
          <w:szCs w:val="18"/>
        </w:rPr>
        <w:t>body</w:t>
      </w:r>
      <w:proofErr w:type="spellEnd"/>
      <w:proofErr w:type="gramEnd"/>
      <w:r>
        <w:rPr>
          <w:rFonts w:ascii="Arial" w:hAnsi="Arial" w:cs="Arial"/>
          <w:sz w:val="18"/>
          <w:szCs w:val="18"/>
        </w:rPr>
        <w:t>&gt;</w:t>
      </w:r>
    </w:p>
    <w:p w14:paraId="463956F0" w14:textId="4B48EE43" w:rsidR="004369AE" w:rsidRDefault="004369AE" w:rsidP="0064556F">
      <w:pPr>
        <w:pStyle w:val="Piedepgina"/>
        <w:tabs>
          <w:tab w:val="clear" w:pos="4252"/>
          <w:tab w:val="clear" w:pos="8504"/>
        </w:tabs>
        <w:spacing w:line="360" w:lineRule="auto"/>
        <w:ind w:left="-851"/>
        <w:jc w:val="both"/>
        <w:rPr>
          <w:rFonts w:ascii="Arial" w:hAnsi="Arial" w:cs="Arial"/>
          <w:sz w:val="18"/>
          <w:szCs w:val="18"/>
        </w:rPr>
      </w:pPr>
      <w:r>
        <w:rPr>
          <w:rFonts w:ascii="Arial" w:hAnsi="Arial" w:cs="Arial"/>
          <w:sz w:val="18"/>
          <w:szCs w:val="18"/>
        </w:rPr>
        <w:t>&lt;/</w:t>
      </w:r>
      <w:proofErr w:type="spellStart"/>
      <w:proofErr w:type="gramStart"/>
      <w:r>
        <w:rPr>
          <w:rFonts w:ascii="Arial" w:hAnsi="Arial" w:cs="Arial"/>
          <w:sz w:val="18"/>
          <w:szCs w:val="18"/>
        </w:rPr>
        <w:t>html</w:t>
      </w:r>
      <w:proofErr w:type="spellEnd"/>
      <w:proofErr w:type="gramEnd"/>
      <w:r>
        <w:rPr>
          <w:rFonts w:ascii="Arial" w:hAnsi="Arial" w:cs="Arial"/>
          <w:sz w:val="18"/>
          <w:szCs w:val="18"/>
        </w:rPr>
        <w:t>&gt;</w:t>
      </w:r>
    </w:p>
    <w:p w14:paraId="5C553116" w14:textId="77777777" w:rsidR="004369AE" w:rsidRDefault="004369AE" w:rsidP="0064556F">
      <w:pPr>
        <w:pStyle w:val="Piedepgina"/>
        <w:tabs>
          <w:tab w:val="clear" w:pos="4252"/>
          <w:tab w:val="clear" w:pos="8504"/>
        </w:tabs>
        <w:spacing w:line="360" w:lineRule="auto"/>
        <w:ind w:left="-851"/>
        <w:jc w:val="both"/>
        <w:rPr>
          <w:rFonts w:ascii="Arial" w:hAnsi="Arial" w:cs="Arial"/>
          <w:sz w:val="18"/>
          <w:szCs w:val="18"/>
        </w:rPr>
      </w:pPr>
    </w:p>
    <w:p w14:paraId="47E94EF1" w14:textId="77777777" w:rsidR="004369AE" w:rsidRDefault="004369AE" w:rsidP="0064556F">
      <w:pPr>
        <w:pStyle w:val="Piedepgina"/>
        <w:tabs>
          <w:tab w:val="clear" w:pos="4252"/>
          <w:tab w:val="clear" w:pos="8504"/>
        </w:tabs>
        <w:spacing w:line="360" w:lineRule="auto"/>
        <w:ind w:left="-851"/>
        <w:jc w:val="both"/>
        <w:rPr>
          <w:rFonts w:ascii="Arial" w:hAnsi="Arial" w:cs="Arial"/>
          <w:sz w:val="18"/>
          <w:szCs w:val="18"/>
        </w:rPr>
      </w:pPr>
    </w:p>
    <w:p w14:paraId="5C863BC8" w14:textId="77777777" w:rsidR="004369AE" w:rsidRDefault="004369AE" w:rsidP="0064556F">
      <w:pPr>
        <w:pStyle w:val="Piedepgina"/>
        <w:pBdr>
          <w:bottom w:val="single" w:sz="6" w:space="1" w:color="auto"/>
        </w:pBdr>
        <w:tabs>
          <w:tab w:val="clear" w:pos="4252"/>
          <w:tab w:val="clear" w:pos="8504"/>
        </w:tabs>
        <w:spacing w:line="360" w:lineRule="auto"/>
        <w:ind w:left="-851"/>
        <w:jc w:val="both"/>
        <w:rPr>
          <w:rFonts w:ascii="Arial" w:hAnsi="Arial" w:cs="Arial"/>
          <w:sz w:val="18"/>
          <w:szCs w:val="18"/>
        </w:rPr>
      </w:pPr>
    </w:p>
    <w:p w14:paraId="756153AA" w14:textId="77777777" w:rsidR="005C3EFB" w:rsidRDefault="005C3EFB" w:rsidP="004369AE">
      <w:pPr>
        <w:pStyle w:val="Piedepgina"/>
        <w:tabs>
          <w:tab w:val="clear" w:pos="4252"/>
          <w:tab w:val="clear" w:pos="8504"/>
        </w:tabs>
        <w:spacing w:line="360" w:lineRule="auto"/>
        <w:ind w:left="-851"/>
        <w:jc w:val="both"/>
        <w:rPr>
          <w:rFonts w:ascii="Arial" w:hAnsi="Arial" w:cs="Arial"/>
          <w:sz w:val="18"/>
          <w:szCs w:val="18"/>
        </w:rPr>
      </w:pPr>
    </w:p>
    <w:p w14:paraId="1BB972CF" w14:textId="77777777" w:rsidR="005C3EFB" w:rsidRPr="009537D6" w:rsidRDefault="005C3EFB" w:rsidP="004369AE">
      <w:pPr>
        <w:pStyle w:val="Piedepgina"/>
        <w:tabs>
          <w:tab w:val="clear" w:pos="4252"/>
          <w:tab w:val="clear" w:pos="8504"/>
        </w:tabs>
        <w:spacing w:line="360" w:lineRule="auto"/>
        <w:ind w:left="-851"/>
        <w:jc w:val="both"/>
        <w:rPr>
          <w:rFonts w:ascii="Arial" w:hAnsi="Arial" w:cs="Arial"/>
          <w:b/>
          <w:sz w:val="18"/>
          <w:szCs w:val="18"/>
        </w:rPr>
      </w:pPr>
    </w:p>
    <w:sectPr w:rsidR="005C3EFB" w:rsidRPr="009537D6" w:rsidSect="00260BBE">
      <w:headerReference w:type="default" r:id="rId14"/>
      <w:footerReference w:type="default" r:id="rId15"/>
      <w:pgSz w:w="12240" w:h="15840"/>
      <w:pgMar w:top="1126" w:right="1701" w:bottom="1417" w:left="1701" w:header="624" w:footer="624"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C41575" w14:textId="77777777" w:rsidR="00300E48" w:rsidRDefault="00300E48" w:rsidP="00DE32EB">
      <w:pPr>
        <w:pStyle w:val="Sangranormal"/>
      </w:pPr>
      <w:r>
        <w:separator/>
      </w:r>
    </w:p>
  </w:endnote>
  <w:endnote w:type="continuationSeparator" w:id="0">
    <w:p w14:paraId="775B33A6" w14:textId="77777777" w:rsidR="00300E48" w:rsidRDefault="00300E48" w:rsidP="00DE32EB">
      <w:pPr>
        <w:pStyle w:val="Sangranormal"/>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Normal">
    <w:altName w:val="Times New Roman"/>
    <w:panose1 w:val="00000000000000000000"/>
    <w:charset w:val="00"/>
    <w:family w:val="roman"/>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E7E71" w14:textId="77777777" w:rsidR="00855DDF" w:rsidRPr="00063DD8" w:rsidRDefault="00855DDF">
    <w:pPr>
      <w:rPr>
        <w:sz w:val="16"/>
        <w:szCs w:val="16"/>
      </w:rPr>
    </w:pPr>
  </w:p>
  <w:tbl>
    <w:tblPr>
      <w:tblW w:w="0" w:type="auto"/>
      <w:tblLayout w:type="fixed"/>
      <w:tblLook w:val="0000" w:firstRow="0" w:lastRow="0" w:firstColumn="0" w:lastColumn="0" w:noHBand="0" w:noVBand="0"/>
    </w:tblPr>
    <w:tblGrid>
      <w:gridCol w:w="1728"/>
      <w:gridCol w:w="5580"/>
      <w:gridCol w:w="1638"/>
    </w:tblGrid>
    <w:tr w:rsidR="00855DDF" w:rsidRPr="004876B3" w14:paraId="696054E8" w14:textId="77777777" w:rsidTr="00C67CD3">
      <w:trPr>
        <w:trHeight w:val="237"/>
      </w:trPr>
      <w:tc>
        <w:tcPr>
          <w:tcW w:w="1728" w:type="dxa"/>
          <w:vAlign w:val="center"/>
        </w:tcPr>
        <w:p w14:paraId="64656514" w14:textId="77777777" w:rsidR="00855DDF" w:rsidRPr="004876B3" w:rsidRDefault="00855DDF" w:rsidP="008636A4">
          <w:pPr>
            <w:ind w:right="360"/>
            <w:rPr>
              <w:rFonts w:ascii="Calibri" w:hAnsi="Calibri" w:cs="Tahoma"/>
              <w:sz w:val="20"/>
              <w:szCs w:val="20"/>
            </w:rPr>
          </w:pPr>
        </w:p>
      </w:tc>
      <w:tc>
        <w:tcPr>
          <w:tcW w:w="5580" w:type="dxa"/>
        </w:tcPr>
        <w:p w14:paraId="20E39AAB" w14:textId="77777777" w:rsidR="00855DDF" w:rsidRPr="004876B3" w:rsidRDefault="00855DDF" w:rsidP="001D2EBF">
          <w:pPr>
            <w:jc w:val="center"/>
            <w:rPr>
              <w:rFonts w:ascii="Calibri" w:hAnsi="Calibri" w:cs="Tahoma"/>
              <w:sz w:val="20"/>
              <w:szCs w:val="20"/>
            </w:rPr>
          </w:pPr>
        </w:p>
      </w:tc>
      <w:tc>
        <w:tcPr>
          <w:tcW w:w="1638" w:type="dxa"/>
          <w:vAlign w:val="center"/>
        </w:tcPr>
        <w:p w14:paraId="56B142E6" w14:textId="77777777" w:rsidR="00855DDF" w:rsidRPr="004876B3" w:rsidRDefault="00855DDF" w:rsidP="008636A4">
          <w:pPr>
            <w:jc w:val="right"/>
            <w:rPr>
              <w:rFonts w:ascii="Calibri" w:hAnsi="Calibri" w:cs="Tahoma"/>
              <w:sz w:val="20"/>
              <w:szCs w:val="20"/>
            </w:rPr>
          </w:pPr>
        </w:p>
      </w:tc>
    </w:tr>
    <w:tr w:rsidR="00855DDF" w:rsidRPr="004876B3" w14:paraId="1862D84B" w14:textId="77777777" w:rsidTr="00C67CD3">
      <w:trPr>
        <w:trHeight w:val="250"/>
      </w:trPr>
      <w:tc>
        <w:tcPr>
          <w:tcW w:w="8946" w:type="dxa"/>
          <w:gridSpan w:val="3"/>
          <w:vAlign w:val="center"/>
        </w:tcPr>
        <w:p w14:paraId="2FA642F1" w14:textId="77777777" w:rsidR="00855DDF" w:rsidRPr="004876B3" w:rsidRDefault="00855DDF" w:rsidP="00FB46D5">
          <w:pPr>
            <w:rPr>
              <w:rFonts w:ascii="Calibri" w:hAnsi="Calibri" w:cs="Tahoma"/>
              <w:sz w:val="20"/>
              <w:szCs w:val="20"/>
            </w:rPr>
          </w:pPr>
        </w:p>
      </w:tc>
    </w:tr>
  </w:tbl>
  <w:p w14:paraId="23106654" w14:textId="77777777" w:rsidR="00855DDF" w:rsidRDefault="00855DD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FCFA53" w14:textId="77777777" w:rsidR="00300E48" w:rsidRDefault="00300E48" w:rsidP="00DE32EB">
      <w:pPr>
        <w:pStyle w:val="Sangranormal"/>
      </w:pPr>
      <w:r>
        <w:separator/>
      </w:r>
    </w:p>
  </w:footnote>
  <w:footnote w:type="continuationSeparator" w:id="0">
    <w:p w14:paraId="06C19B1C" w14:textId="77777777" w:rsidR="00300E48" w:rsidRDefault="00300E48" w:rsidP="00DE32EB">
      <w:pPr>
        <w:pStyle w:val="Sangranormal"/>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02"/>
      <w:gridCol w:w="2167"/>
      <w:gridCol w:w="1542"/>
      <w:gridCol w:w="2139"/>
      <w:gridCol w:w="1478"/>
    </w:tblGrid>
    <w:tr w:rsidR="00855DDF" w:rsidRPr="0044395D" w14:paraId="64908D9B" w14:textId="77777777" w:rsidTr="005F2B70">
      <w:trPr>
        <w:trHeight w:val="274"/>
        <w:jc w:val="center"/>
      </w:trPr>
      <w:tc>
        <w:tcPr>
          <w:tcW w:w="3202" w:type="dxa"/>
          <w:vMerge w:val="restart"/>
          <w:shd w:val="clear" w:color="auto" w:fill="auto"/>
          <w:vAlign w:val="center"/>
        </w:tcPr>
        <w:p w14:paraId="6B58AC03" w14:textId="77777777" w:rsidR="00855DDF" w:rsidRDefault="00855DDF" w:rsidP="00572249">
          <w:pPr>
            <w:widowControl w:val="0"/>
            <w:rPr>
              <w:noProof/>
              <w:sz w:val="16"/>
              <w:szCs w:val="16"/>
            </w:rPr>
          </w:pPr>
        </w:p>
        <w:p w14:paraId="43CBF0A4" w14:textId="77777777" w:rsidR="00855DDF" w:rsidRDefault="00855DDF" w:rsidP="00572249">
          <w:pPr>
            <w:widowControl w:val="0"/>
            <w:rPr>
              <w:noProof/>
            </w:rPr>
          </w:pPr>
          <w:r>
            <w:rPr>
              <w:noProof/>
            </w:rPr>
            <w:t>LOGO</w:t>
          </w:r>
        </w:p>
        <w:p w14:paraId="01DB9FAB" w14:textId="77777777" w:rsidR="00855DDF" w:rsidRPr="00C225FB" w:rsidRDefault="00855DDF" w:rsidP="00572249">
          <w:pPr>
            <w:widowControl w:val="0"/>
            <w:rPr>
              <w:sz w:val="16"/>
              <w:szCs w:val="16"/>
            </w:rPr>
          </w:pPr>
        </w:p>
      </w:tc>
      <w:tc>
        <w:tcPr>
          <w:tcW w:w="7326" w:type="dxa"/>
          <w:gridSpan w:val="4"/>
          <w:shd w:val="clear" w:color="auto" w:fill="A50021"/>
          <w:vAlign w:val="center"/>
        </w:tcPr>
        <w:p w14:paraId="61891FA9" w14:textId="77777777" w:rsidR="00855DDF" w:rsidRPr="00260BBE" w:rsidRDefault="00855DDF" w:rsidP="00E87D59">
          <w:pPr>
            <w:widowControl w:val="0"/>
            <w:jc w:val="center"/>
            <w:rPr>
              <w:rFonts w:ascii="Arial" w:hAnsi="Arial" w:cs="Arial"/>
              <w:b/>
              <w:bCs/>
              <w:color w:val="FFFFFF"/>
              <w:sz w:val="14"/>
              <w:szCs w:val="14"/>
              <w:lang w:eastAsia="es-CO"/>
            </w:rPr>
          </w:pPr>
          <w:r w:rsidRPr="00260BBE">
            <w:rPr>
              <w:rFonts w:ascii="Arial" w:hAnsi="Arial" w:cs="Arial"/>
              <w:b/>
              <w:bCs/>
              <w:color w:val="FFFFFF"/>
              <w:sz w:val="14"/>
              <w:szCs w:val="14"/>
              <w:lang w:eastAsia="es-CO"/>
            </w:rPr>
            <w:t>FORMATO DE ESPECIFICACIÓN DE REQUERIMIENTOS DE SOFTWARE</w:t>
          </w:r>
        </w:p>
      </w:tc>
    </w:tr>
    <w:tr w:rsidR="00855DDF" w:rsidRPr="0044395D" w14:paraId="416E18B1" w14:textId="77777777" w:rsidTr="005F2B70">
      <w:tblPrEx>
        <w:tblCellMar>
          <w:left w:w="108" w:type="dxa"/>
          <w:right w:w="108" w:type="dxa"/>
        </w:tblCellMar>
      </w:tblPrEx>
      <w:trPr>
        <w:trHeight w:val="138"/>
        <w:jc w:val="center"/>
      </w:trPr>
      <w:tc>
        <w:tcPr>
          <w:tcW w:w="3202" w:type="dxa"/>
          <w:vMerge/>
          <w:shd w:val="clear" w:color="auto" w:fill="auto"/>
          <w:vAlign w:val="center"/>
        </w:tcPr>
        <w:p w14:paraId="189563C7" w14:textId="77777777" w:rsidR="00855DDF" w:rsidRPr="00C225FB" w:rsidRDefault="00855DDF" w:rsidP="00572249">
          <w:pPr>
            <w:widowControl w:val="0"/>
            <w:rPr>
              <w:sz w:val="16"/>
              <w:szCs w:val="16"/>
            </w:rPr>
          </w:pPr>
        </w:p>
      </w:tc>
      <w:tc>
        <w:tcPr>
          <w:tcW w:w="7326" w:type="dxa"/>
          <w:gridSpan w:val="4"/>
          <w:shd w:val="clear" w:color="auto" w:fill="auto"/>
          <w:vAlign w:val="center"/>
        </w:tcPr>
        <w:p w14:paraId="3621956C" w14:textId="5EA40E73" w:rsidR="00855DDF" w:rsidRPr="00260BBE" w:rsidRDefault="00855DDF" w:rsidP="00924133">
          <w:pPr>
            <w:widowControl w:val="0"/>
            <w:rPr>
              <w:rFonts w:ascii="Arial" w:hAnsi="Arial" w:cs="Arial"/>
              <w:b/>
              <w:bCs/>
              <w:color w:val="000000"/>
              <w:sz w:val="14"/>
              <w:szCs w:val="14"/>
              <w:lang w:eastAsia="es-CO"/>
            </w:rPr>
          </w:pPr>
          <w:r w:rsidRPr="00260BBE">
            <w:rPr>
              <w:rFonts w:ascii="Arial" w:hAnsi="Arial" w:cs="Arial"/>
              <w:b/>
              <w:bCs/>
              <w:color w:val="000000"/>
              <w:sz w:val="14"/>
              <w:szCs w:val="14"/>
              <w:lang w:eastAsia="es-CO"/>
            </w:rPr>
            <w:t>PROCESO GESTIÓN DE LA INFORMACIÓN  (Agencia de Publicidad y Marketing)</w:t>
          </w:r>
        </w:p>
      </w:tc>
    </w:tr>
    <w:tr w:rsidR="00855DDF" w:rsidRPr="0044395D" w14:paraId="42B336EE" w14:textId="77777777" w:rsidTr="005F2B70">
      <w:tblPrEx>
        <w:tblCellMar>
          <w:left w:w="108" w:type="dxa"/>
          <w:right w:w="108" w:type="dxa"/>
        </w:tblCellMar>
      </w:tblPrEx>
      <w:trPr>
        <w:trHeight w:val="322"/>
        <w:jc w:val="center"/>
      </w:trPr>
      <w:tc>
        <w:tcPr>
          <w:tcW w:w="3202" w:type="dxa"/>
          <w:vMerge/>
          <w:shd w:val="clear" w:color="auto" w:fill="auto"/>
          <w:vAlign w:val="center"/>
        </w:tcPr>
        <w:p w14:paraId="37B60A94" w14:textId="77777777" w:rsidR="00855DDF" w:rsidRPr="00C225FB" w:rsidRDefault="00855DDF" w:rsidP="00DD1328">
          <w:pPr>
            <w:widowControl w:val="0"/>
            <w:rPr>
              <w:sz w:val="16"/>
              <w:szCs w:val="16"/>
            </w:rPr>
          </w:pPr>
        </w:p>
      </w:tc>
      <w:tc>
        <w:tcPr>
          <w:tcW w:w="7326" w:type="dxa"/>
          <w:gridSpan w:val="4"/>
          <w:shd w:val="clear" w:color="auto" w:fill="auto"/>
          <w:vAlign w:val="center"/>
        </w:tcPr>
        <w:p w14:paraId="5DC0A628" w14:textId="77777777" w:rsidR="00855DDF" w:rsidRPr="00260BBE" w:rsidRDefault="00855DDF" w:rsidP="00DD1328">
          <w:pPr>
            <w:widowControl w:val="0"/>
            <w:rPr>
              <w:rFonts w:ascii="Arial" w:hAnsi="Arial" w:cs="Arial"/>
              <w:b/>
              <w:bCs/>
              <w:color w:val="000000"/>
              <w:sz w:val="14"/>
              <w:szCs w:val="14"/>
              <w:lang w:eastAsia="es-CO"/>
            </w:rPr>
          </w:pPr>
          <w:r w:rsidRPr="00260BBE">
            <w:rPr>
              <w:rFonts w:ascii="Arial" w:hAnsi="Arial" w:cs="Arial"/>
              <w:b/>
              <w:bCs/>
              <w:color w:val="000000"/>
              <w:sz w:val="14"/>
              <w:szCs w:val="14"/>
              <w:lang w:eastAsia="es-CO"/>
            </w:rPr>
            <w:t>PROCEDIMIENTO: DESARROLLO DE SISTEMAS DE INFORMACIÓN</w:t>
          </w:r>
        </w:p>
      </w:tc>
    </w:tr>
    <w:tr w:rsidR="00855DDF" w:rsidRPr="0044395D" w14:paraId="295C7A11" w14:textId="77777777" w:rsidTr="00260BBE">
      <w:tblPrEx>
        <w:tblCellMar>
          <w:left w:w="108" w:type="dxa"/>
          <w:right w:w="108" w:type="dxa"/>
        </w:tblCellMar>
      </w:tblPrEx>
      <w:trPr>
        <w:trHeight w:val="65"/>
        <w:jc w:val="center"/>
      </w:trPr>
      <w:tc>
        <w:tcPr>
          <w:tcW w:w="3202" w:type="dxa"/>
          <w:vMerge/>
          <w:shd w:val="clear" w:color="auto" w:fill="auto"/>
          <w:vAlign w:val="center"/>
        </w:tcPr>
        <w:p w14:paraId="704F1F9A" w14:textId="77777777" w:rsidR="00855DDF" w:rsidRPr="00C225FB" w:rsidRDefault="00855DDF" w:rsidP="00DD1328">
          <w:pPr>
            <w:widowControl w:val="0"/>
            <w:rPr>
              <w:sz w:val="16"/>
              <w:szCs w:val="16"/>
            </w:rPr>
          </w:pPr>
        </w:p>
      </w:tc>
      <w:tc>
        <w:tcPr>
          <w:tcW w:w="2167" w:type="dxa"/>
          <w:shd w:val="clear" w:color="auto" w:fill="auto"/>
          <w:vAlign w:val="center"/>
        </w:tcPr>
        <w:p w14:paraId="267C3A4D" w14:textId="2C3746F9" w:rsidR="00855DDF" w:rsidRPr="00260BBE" w:rsidRDefault="00855DDF" w:rsidP="00DD1328">
          <w:pPr>
            <w:pStyle w:val="Encabezado"/>
            <w:widowControl w:val="0"/>
            <w:ind w:left="-9"/>
            <w:rPr>
              <w:rFonts w:ascii="Arial" w:hAnsi="Arial" w:cs="Arial"/>
              <w:b/>
              <w:sz w:val="14"/>
              <w:szCs w:val="14"/>
            </w:rPr>
          </w:pPr>
          <w:r w:rsidRPr="00260BBE">
            <w:rPr>
              <w:rFonts w:ascii="Arial" w:hAnsi="Arial" w:cs="Arial"/>
              <w:b/>
              <w:sz w:val="14"/>
              <w:szCs w:val="14"/>
            </w:rPr>
            <w:t>Código: Piloto 1</w:t>
          </w:r>
        </w:p>
      </w:tc>
      <w:tc>
        <w:tcPr>
          <w:tcW w:w="1542" w:type="dxa"/>
          <w:shd w:val="clear" w:color="auto" w:fill="auto"/>
          <w:vAlign w:val="center"/>
        </w:tcPr>
        <w:p w14:paraId="06D5706C" w14:textId="77777777" w:rsidR="00855DDF" w:rsidRPr="00260BBE" w:rsidRDefault="00855DDF" w:rsidP="00DD1328">
          <w:pPr>
            <w:pStyle w:val="Encabezado"/>
            <w:widowControl w:val="0"/>
            <w:rPr>
              <w:rFonts w:ascii="Arial" w:hAnsi="Arial" w:cs="Arial"/>
              <w:b/>
              <w:sz w:val="14"/>
              <w:szCs w:val="14"/>
            </w:rPr>
          </w:pPr>
          <w:r w:rsidRPr="00260BBE">
            <w:rPr>
              <w:rFonts w:ascii="Arial" w:hAnsi="Arial" w:cs="Arial"/>
              <w:b/>
              <w:sz w:val="14"/>
              <w:szCs w:val="14"/>
            </w:rPr>
            <w:t>Versión: 1</w:t>
          </w:r>
        </w:p>
      </w:tc>
      <w:tc>
        <w:tcPr>
          <w:tcW w:w="2139" w:type="dxa"/>
          <w:shd w:val="clear" w:color="auto" w:fill="auto"/>
          <w:vAlign w:val="center"/>
        </w:tcPr>
        <w:p w14:paraId="4546878C" w14:textId="299C8717" w:rsidR="00855DDF" w:rsidRPr="00260BBE" w:rsidRDefault="00855DDF" w:rsidP="00DD1328">
          <w:pPr>
            <w:pStyle w:val="Encabezado"/>
            <w:widowControl w:val="0"/>
            <w:rPr>
              <w:rFonts w:ascii="Arial" w:hAnsi="Arial" w:cs="Arial"/>
              <w:b/>
              <w:sz w:val="14"/>
              <w:szCs w:val="14"/>
            </w:rPr>
          </w:pPr>
          <w:r w:rsidRPr="00260BBE">
            <w:rPr>
              <w:rFonts w:ascii="Arial" w:hAnsi="Arial" w:cs="Arial"/>
              <w:b/>
              <w:sz w:val="14"/>
              <w:szCs w:val="14"/>
            </w:rPr>
            <w:t>Fecha: Diciembre 2022</w:t>
          </w:r>
        </w:p>
      </w:tc>
      <w:tc>
        <w:tcPr>
          <w:tcW w:w="1478" w:type="dxa"/>
          <w:shd w:val="clear" w:color="auto" w:fill="auto"/>
          <w:vAlign w:val="center"/>
        </w:tcPr>
        <w:p w14:paraId="3DCAD50F" w14:textId="77777777" w:rsidR="00855DDF" w:rsidRPr="00260BBE" w:rsidRDefault="00855DDF" w:rsidP="00DD1328">
          <w:pPr>
            <w:widowControl w:val="0"/>
            <w:rPr>
              <w:rFonts w:ascii="Arial" w:hAnsi="Arial" w:cs="Arial"/>
              <w:b/>
              <w:sz w:val="14"/>
              <w:szCs w:val="14"/>
            </w:rPr>
          </w:pPr>
          <w:r w:rsidRPr="00260BBE">
            <w:rPr>
              <w:rFonts w:ascii="Arial" w:hAnsi="Arial" w:cs="Arial"/>
              <w:b/>
              <w:sz w:val="14"/>
              <w:szCs w:val="14"/>
            </w:rPr>
            <w:t xml:space="preserve">Página </w:t>
          </w:r>
          <w:r w:rsidRPr="00260BBE">
            <w:rPr>
              <w:rFonts w:ascii="Arial" w:hAnsi="Arial" w:cs="Arial"/>
              <w:b/>
              <w:bCs/>
              <w:sz w:val="14"/>
              <w:szCs w:val="14"/>
            </w:rPr>
            <w:fldChar w:fldCharType="begin"/>
          </w:r>
          <w:r w:rsidRPr="00260BBE">
            <w:rPr>
              <w:rFonts w:ascii="Arial" w:hAnsi="Arial" w:cs="Arial"/>
              <w:b/>
              <w:bCs/>
              <w:sz w:val="14"/>
              <w:szCs w:val="14"/>
            </w:rPr>
            <w:instrText>PAGE  \* Arabic  \* MERGEFORMAT</w:instrText>
          </w:r>
          <w:r w:rsidRPr="00260BBE">
            <w:rPr>
              <w:rFonts w:ascii="Arial" w:hAnsi="Arial" w:cs="Arial"/>
              <w:b/>
              <w:bCs/>
              <w:sz w:val="14"/>
              <w:szCs w:val="14"/>
            </w:rPr>
            <w:fldChar w:fldCharType="separate"/>
          </w:r>
          <w:r w:rsidR="002F1EC7">
            <w:rPr>
              <w:rFonts w:ascii="Arial" w:hAnsi="Arial" w:cs="Arial"/>
              <w:b/>
              <w:bCs/>
              <w:noProof/>
              <w:sz w:val="14"/>
              <w:szCs w:val="14"/>
            </w:rPr>
            <w:t>9</w:t>
          </w:r>
          <w:r w:rsidRPr="00260BBE">
            <w:rPr>
              <w:rFonts w:ascii="Arial" w:hAnsi="Arial" w:cs="Arial"/>
              <w:b/>
              <w:bCs/>
              <w:sz w:val="14"/>
              <w:szCs w:val="14"/>
            </w:rPr>
            <w:fldChar w:fldCharType="end"/>
          </w:r>
          <w:r w:rsidRPr="00260BBE">
            <w:rPr>
              <w:rFonts w:ascii="Arial" w:hAnsi="Arial" w:cs="Arial"/>
              <w:b/>
              <w:sz w:val="14"/>
              <w:szCs w:val="14"/>
            </w:rPr>
            <w:t xml:space="preserve"> de </w:t>
          </w:r>
          <w:r w:rsidRPr="00260BBE">
            <w:rPr>
              <w:rFonts w:ascii="Arial" w:hAnsi="Arial" w:cs="Arial"/>
              <w:b/>
              <w:bCs/>
              <w:sz w:val="14"/>
              <w:szCs w:val="14"/>
            </w:rPr>
            <w:fldChar w:fldCharType="begin"/>
          </w:r>
          <w:r w:rsidRPr="00260BBE">
            <w:rPr>
              <w:rFonts w:ascii="Arial" w:hAnsi="Arial" w:cs="Arial"/>
              <w:b/>
              <w:bCs/>
              <w:sz w:val="14"/>
              <w:szCs w:val="14"/>
            </w:rPr>
            <w:instrText>NUMPAGES  \* Arabic  \* MERGEFORMAT</w:instrText>
          </w:r>
          <w:r w:rsidRPr="00260BBE">
            <w:rPr>
              <w:rFonts w:ascii="Arial" w:hAnsi="Arial" w:cs="Arial"/>
              <w:b/>
              <w:bCs/>
              <w:sz w:val="14"/>
              <w:szCs w:val="14"/>
            </w:rPr>
            <w:fldChar w:fldCharType="separate"/>
          </w:r>
          <w:r w:rsidR="002F1EC7">
            <w:rPr>
              <w:rFonts w:ascii="Arial" w:hAnsi="Arial" w:cs="Arial"/>
              <w:b/>
              <w:bCs/>
              <w:noProof/>
              <w:sz w:val="14"/>
              <w:szCs w:val="14"/>
            </w:rPr>
            <w:t>15</w:t>
          </w:r>
          <w:r w:rsidRPr="00260BBE">
            <w:rPr>
              <w:rFonts w:ascii="Arial" w:hAnsi="Arial" w:cs="Arial"/>
              <w:b/>
              <w:bCs/>
              <w:sz w:val="14"/>
              <w:szCs w:val="14"/>
            </w:rPr>
            <w:fldChar w:fldCharType="end"/>
          </w:r>
        </w:p>
      </w:tc>
    </w:tr>
  </w:tbl>
  <w:p w14:paraId="5BC39AF1" w14:textId="77777777" w:rsidR="00855DDF" w:rsidRDefault="00855DDF" w:rsidP="0092413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singleLevel"/>
    <w:tmpl w:val="00000003"/>
    <w:name w:val="WW8Num6"/>
    <w:lvl w:ilvl="0">
      <w:start w:val="1"/>
      <w:numFmt w:val="bullet"/>
      <w:lvlText w:val=""/>
      <w:lvlJc w:val="left"/>
      <w:pPr>
        <w:tabs>
          <w:tab w:val="num" w:pos="1428"/>
        </w:tabs>
        <w:ind w:left="1428" w:hanging="360"/>
      </w:pPr>
      <w:rPr>
        <w:rFonts w:ascii="Symbol" w:hAnsi="Symbol"/>
      </w:rPr>
    </w:lvl>
  </w:abstractNum>
  <w:abstractNum w:abstractNumId="1" w15:restartNumberingAfterBreak="0">
    <w:nsid w:val="00000004"/>
    <w:multiLevelType w:val="singleLevel"/>
    <w:tmpl w:val="00000004"/>
    <w:name w:val="WW8Num7"/>
    <w:lvl w:ilvl="0">
      <w:start w:val="1"/>
      <w:numFmt w:val="upperLetter"/>
      <w:lvlText w:val="%1."/>
      <w:lvlJc w:val="left"/>
      <w:pPr>
        <w:tabs>
          <w:tab w:val="num" w:pos="1065"/>
        </w:tabs>
        <w:ind w:left="1065" w:hanging="360"/>
      </w:pPr>
      <w:rPr>
        <w:rFonts w:cs="Times New Roman"/>
      </w:rPr>
    </w:lvl>
  </w:abstractNum>
  <w:abstractNum w:abstractNumId="2" w15:restartNumberingAfterBreak="0">
    <w:nsid w:val="00000005"/>
    <w:multiLevelType w:val="multilevel"/>
    <w:tmpl w:val="7B8C4342"/>
    <w:name w:val="WW8Num10"/>
    <w:lvl w:ilvl="0">
      <w:start w:val="1"/>
      <w:numFmt w:val="decimal"/>
      <w:pStyle w:val="TitPntlla5"/>
      <w:lvlText w:val="N%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3" w15:restartNumberingAfterBreak="0">
    <w:nsid w:val="00000006"/>
    <w:multiLevelType w:val="singleLevel"/>
    <w:tmpl w:val="00000006"/>
    <w:name w:val="WW8Num11"/>
    <w:lvl w:ilvl="0">
      <w:start w:val="1"/>
      <w:numFmt w:val="bullet"/>
      <w:lvlText w:val=""/>
      <w:lvlJc w:val="left"/>
      <w:pPr>
        <w:tabs>
          <w:tab w:val="num" w:pos="720"/>
        </w:tabs>
        <w:ind w:left="720" w:hanging="360"/>
      </w:pPr>
      <w:rPr>
        <w:rFonts w:ascii="Symbol" w:hAnsi="Symbol"/>
      </w:rPr>
    </w:lvl>
  </w:abstractNum>
  <w:abstractNum w:abstractNumId="4" w15:restartNumberingAfterBreak="0">
    <w:nsid w:val="00000007"/>
    <w:multiLevelType w:val="singleLevel"/>
    <w:tmpl w:val="00000007"/>
    <w:name w:val="WW8Num15"/>
    <w:lvl w:ilvl="0">
      <w:start w:val="1"/>
      <w:numFmt w:val="bullet"/>
      <w:lvlText w:val=""/>
      <w:lvlJc w:val="left"/>
      <w:pPr>
        <w:tabs>
          <w:tab w:val="num" w:pos="1080"/>
        </w:tabs>
        <w:ind w:left="1080" w:hanging="360"/>
      </w:pPr>
      <w:rPr>
        <w:rFonts w:ascii="Symbol" w:hAnsi="Symbol"/>
      </w:rPr>
    </w:lvl>
  </w:abstractNum>
  <w:abstractNum w:abstractNumId="5" w15:restartNumberingAfterBreak="0">
    <w:nsid w:val="00000008"/>
    <w:multiLevelType w:val="singleLevel"/>
    <w:tmpl w:val="00000008"/>
    <w:name w:val="WW8Num17"/>
    <w:lvl w:ilvl="0">
      <w:start w:val="1"/>
      <w:numFmt w:val="bullet"/>
      <w:lvlText w:val=""/>
      <w:lvlJc w:val="left"/>
      <w:pPr>
        <w:tabs>
          <w:tab w:val="num" w:pos="1624"/>
        </w:tabs>
        <w:ind w:left="1624" w:hanging="360"/>
      </w:pPr>
      <w:rPr>
        <w:rFonts w:ascii="Symbol" w:hAnsi="Symbol"/>
      </w:rPr>
    </w:lvl>
  </w:abstractNum>
  <w:abstractNum w:abstractNumId="6" w15:restartNumberingAfterBreak="0">
    <w:nsid w:val="0000000A"/>
    <w:multiLevelType w:val="multilevel"/>
    <w:tmpl w:val="0000000A"/>
    <w:name w:val="WW8Num21"/>
    <w:lvl w:ilvl="0">
      <w:start w:val="1"/>
      <w:numFmt w:val="upperLetter"/>
      <w:lvlText w:val="%1."/>
      <w:lvlJc w:val="left"/>
      <w:pPr>
        <w:tabs>
          <w:tab w:val="num" w:pos="1065"/>
        </w:tabs>
        <w:ind w:left="1065" w:hanging="360"/>
      </w:pPr>
      <w:rPr>
        <w:rFonts w:cs="Times New Roman"/>
      </w:rPr>
    </w:lvl>
    <w:lvl w:ilvl="1">
      <w:start w:val="1"/>
      <w:numFmt w:val="upperLetter"/>
      <w:lvlText w:val="%2."/>
      <w:lvlJc w:val="left"/>
      <w:pPr>
        <w:tabs>
          <w:tab w:val="num" w:pos="1800"/>
        </w:tabs>
        <w:ind w:left="1800" w:hanging="375"/>
      </w:pPr>
      <w:rPr>
        <w:rFonts w:cs="Times New Roman"/>
      </w:rPr>
    </w:lvl>
    <w:lvl w:ilvl="2">
      <w:start w:val="1"/>
      <w:numFmt w:val="lowerRoman"/>
      <w:lvlText w:val="%3."/>
      <w:lvlJc w:val="right"/>
      <w:pPr>
        <w:tabs>
          <w:tab w:val="num" w:pos="2505"/>
        </w:tabs>
        <w:ind w:left="2505" w:hanging="180"/>
      </w:pPr>
      <w:rPr>
        <w:rFonts w:cs="Times New Roman"/>
      </w:rPr>
    </w:lvl>
    <w:lvl w:ilvl="3">
      <w:start w:val="1"/>
      <w:numFmt w:val="decimal"/>
      <w:lvlText w:val="%4."/>
      <w:lvlJc w:val="left"/>
      <w:pPr>
        <w:tabs>
          <w:tab w:val="num" w:pos="3225"/>
        </w:tabs>
        <w:ind w:left="3225" w:hanging="360"/>
      </w:pPr>
      <w:rPr>
        <w:rFonts w:cs="Times New Roman"/>
      </w:rPr>
    </w:lvl>
    <w:lvl w:ilvl="4">
      <w:start w:val="1"/>
      <w:numFmt w:val="lowerLetter"/>
      <w:lvlText w:val="%5."/>
      <w:lvlJc w:val="left"/>
      <w:pPr>
        <w:tabs>
          <w:tab w:val="num" w:pos="3945"/>
        </w:tabs>
        <w:ind w:left="3945" w:hanging="360"/>
      </w:pPr>
      <w:rPr>
        <w:rFonts w:cs="Times New Roman"/>
      </w:rPr>
    </w:lvl>
    <w:lvl w:ilvl="5">
      <w:start w:val="1"/>
      <w:numFmt w:val="lowerRoman"/>
      <w:lvlText w:val="%6."/>
      <w:lvlJc w:val="right"/>
      <w:pPr>
        <w:tabs>
          <w:tab w:val="num" w:pos="4665"/>
        </w:tabs>
        <w:ind w:left="4665" w:hanging="180"/>
      </w:pPr>
      <w:rPr>
        <w:rFonts w:cs="Times New Roman"/>
      </w:rPr>
    </w:lvl>
    <w:lvl w:ilvl="6">
      <w:start w:val="1"/>
      <w:numFmt w:val="decimal"/>
      <w:lvlText w:val="%7."/>
      <w:lvlJc w:val="left"/>
      <w:pPr>
        <w:tabs>
          <w:tab w:val="num" w:pos="5385"/>
        </w:tabs>
        <w:ind w:left="5385" w:hanging="360"/>
      </w:pPr>
      <w:rPr>
        <w:rFonts w:cs="Times New Roman"/>
      </w:rPr>
    </w:lvl>
    <w:lvl w:ilvl="7">
      <w:start w:val="1"/>
      <w:numFmt w:val="lowerLetter"/>
      <w:lvlText w:val="%8."/>
      <w:lvlJc w:val="left"/>
      <w:pPr>
        <w:tabs>
          <w:tab w:val="num" w:pos="6105"/>
        </w:tabs>
        <w:ind w:left="6105" w:hanging="360"/>
      </w:pPr>
      <w:rPr>
        <w:rFonts w:cs="Times New Roman"/>
      </w:rPr>
    </w:lvl>
    <w:lvl w:ilvl="8">
      <w:start w:val="1"/>
      <w:numFmt w:val="lowerRoman"/>
      <w:lvlText w:val="%9."/>
      <w:lvlJc w:val="right"/>
      <w:pPr>
        <w:tabs>
          <w:tab w:val="num" w:pos="6825"/>
        </w:tabs>
        <w:ind w:left="6825" w:hanging="180"/>
      </w:pPr>
      <w:rPr>
        <w:rFonts w:cs="Times New Roman"/>
      </w:rPr>
    </w:lvl>
  </w:abstractNum>
  <w:abstractNum w:abstractNumId="7" w15:restartNumberingAfterBreak="0">
    <w:nsid w:val="0000000B"/>
    <w:multiLevelType w:val="singleLevel"/>
    <w:tmpl w:val="0000000B"/>
    <w:name w:val="WW8Num23"/>
    <w:lvl w:ilvl="0">
      <w:start w:val="1"/>
      <w:numFmt w:val="bullet"/>
      <w:lvlText w:val=""/>
      <w:lvlJc w:val="left"/>
      <w:pPr>
        <w:tabs>
          <w:tab w:val="num" w:pos="1980"/>
        </w:tabs>
        <w:ind w:left="1980" w:hanging="360"/>
      </w:pPr>
      <w:rPr>
        <w:rFonts w:ascii="Wingdings" w:hAnsi="Wingdings"/>
        <w:sz w:val="16"/>
      </w:rPr>
    </w:lvl>
  </w:abstractNum>
  <w:abstractNum w:abstractNumId="8" w15:restartNumberingAfterBreak="0">
    <w:nsid w:val="0000000C"/>
    <w:multiLevelType w:val="singleLevel"/>
    <w:tmpl w:val="0000000C"/>
    <w:name w:val="WW8Num24"/>
    <w:lvl w:ilvl="0">
      <w:start w:val="1"/>
      <w:numFmt w:val="bullet"/>
      <w:lvlText w:val=""/>
      <w:lvlJc w:val="left"/>
      <w:pPr>
        <w:tabs>
          <w:tab w:val="num" w:pos="720"/>
        </w:tabs>
        <w:ind w:left="720" w:hanging="360"/>
      </w:pPr>
      <w:rPr>
        <w:rFonts w:ascii="Symbol" w:hAnsi="Symbol"/>
      </w:rPr>
    </w:lvl>
  </w:abstractNum>
  <w:abstractNum w:abstractNumId="9" w15:restartNumberingAfterBreak="0">
    <w:nsid w:val="0000000D"/>
    <w:multiLevelType w:val="multilevel"/>
    <w:tmpl w:val="0000000D"/>
    <w:name w:val="WW8Num28"/>
    <w:lvl w:ilvl="0">
      <w:start w:val="1"/>
      <w:numFmt w:val="decimal"/>
      <w:lvlText w:val="%1."/>
      <w:lvlJc w:val="left"/>
      <w:pPr>
        <w:tabs>
          <w:tab w:val="num" w:pos="360"/>
        </w:tabs>
        <w:ind w:left="360" w:hanging="360"/>
      </w:pPr>
      <w:rPr>
        <w:rFonts w:cs="Times New Roman"/>
        <w:color w:val="auto"/>
        <w:sz w:val="28"/>
        <w:szCs w:val="28"/>
      </w:rPr>
    </w:lvl>
    <w:lvl w:ilvl="1">
      <w:start w:val="1"/>
      <w:numFmt w:val="decimal"/>
      <w:lvlText w:val="%1.%2."/>
      <w:lvlJc w:val="left"/>
      <w:pPr>
        <w:tabs>
          <w:tab w:val="num" w:pos="432"/>
        </w:tabs>
        <w:ind w:left="432" w:hanging="432"/>
      </w:pPr>
      <w:rPr>
        <w:rFonts w:cs="Times New Roman"/>
        <w:i w:val="0"/>
      </w:rPr>
    </w:lvl>
    <w:lvl w:ilvl="2">
      <w:start w:val="1"/>
      <w:numFmt w:val="decimal"/>
      <w:lvlText w:val="%1.%2.%3."/>
      <w:lvlJc w:val="left"/>
      <w:pPr>
        <w:tabs>
          <w:tab w:val="num" w:pos="1224"/>
        </w:tabs>
        <w:ind w:left="1224" w:hanging="504"/>
      </w:pPr>
      <w:rPr>
        <w:rFonts w:cs="Times New Roman"/>
        <w:b w:val="0"/>
      </w:rPr>
    </w:lvl>
    <w:lvl w:ilvl="3">
      <w:start w:val="1"/>
      <w:numFmt w:val="decimal"/>
      <w:lvlText w:val="%2.%3.%4."/>
      <w:lvlJc w:val="left"/>
      <w:pPr>
        <w:tabs>
          <w:tab w:val="num" w:pos="1728"/>
        </w:tabs>
        <w:ind w:left="1728" w:hanging="648"/>
      </w:pPr>
      <w:rPr>
        <w:rFonts w:cs="Times New Roman"/>
        <w:b w:val="0"/>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10" w15:restartNumberingAfterBreak="0">
    <w:nsid w:val="0000000E"/>
    <w:multiLevelType w:val="singleLevel"/>
    <w:tmpl w:val="0000000E"/>
    <w:name w:val="WW8Num31"/>
    <w:lvl w:ilvl="0">
      <w:start w:val="1"/>
      <w:numFmt w:val="bullet"/>
      <w:lvlText w:val=""/>
      <w:lvlJc w:val="left"/>
      <w:pPr>
        <w:tabs>
          <w:tab w:val="num" w:pos="720"/>
        </w:tabs>
        <w:ind w:left="720" w:hanging="360"/>
      </w:pPr>
      <w:rPr>
        <w:rFonts w:ascii="Symbol" w:hAnsi="Symbol"/>
      </w:rPr>
    </w:lvl>
  </w:abstractNum>
  <w:abstractNum w:abstractNumId="11" w15:restartNumberingAfterBreak="0">
    <w:nsid w:val="010D7E62"/>
    <w:multiLevelType w:val="hybridMultilevel"/>
    <w:tmpl w:val="9AECD2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87065B6"/>
    <w:multiLevelType w:val="hybridMultilevel"/>
    <w:tmpl w:val="7E4488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9507AFB"/>
    <w:multiLevelType w:val="hybridMultilevel"/>
    <w:tmpl w:val="7AB00E34"/>
    <w:lvl w:ilvl="0" w:tplc="BADE4F74">
      <w:start w:val="6"/>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02C2438"/>
    <w:multiLevelType w:val="hybridMultilevel"/>
    <w:tmpl w:val="753E32F0"/>
    <w:lvl w:ilvl="0" w:tplc="6232A86A">
      <w:start w:val="1"/>
      <w:numFmt w:val="bullet"/>
      <w:lvlText w:val=""/>
      <w:lvlJc w:val="left"/>
      <w:pPr>
        <w:tabs>
          <w:tab w:val="num" w:pos="1077"/>
        </w:tabs>
        <w:ind w:left="1021" w:hanging="397"/>
      </w:pPr>
      <w:rPr>
        <w:rFonts w:ascii="Symbol" w:hAnsi="Symbol" w:hint="default"/>
        <w:color w:val="auto"/>
      </w:rPr>
    </w:lvl>
    <w:lvl w:ilvl="1" w:tplc="DCE273B6">
      <w:start w:val="1"/>
      <w:numFmt w:val="bullet"/>
      <w:lvlText w:val="o"/>
      <w:lvlJc w:val="left"/>
      <w:pPr>
        <w:tabs>
          <w:tab w:val="num" w:pos="1533"/>
        </w:tabs>
        <w:ind w:left="1533" w:hanging="453"/>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0D45556"/>
    <w:multiLevelType w:val="hybridMultilevel"/>
    <w:tmpl w:val="184A48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2BE2A8A"/>
    <w:multiLevelType w:val="hybridMultilevel"/>
    <w:tmpl w:val="FC70F014"/>
    <w:lvl w:ilvl="0" w:tplc="7CBCD7A2">
      <w:start w:val="5"/>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19D662F7"/>
    <w:multiLevelType w:val="hybridMultilevel"/>
    <w:tmpl w:val="BAAA8A0E"/>
    <w:lvl w:ilvl="0" w:tplc="6232A86A">
      <w:start w:val="1"/>
      <w:numFmt w:val="bullet"/>
      <w:lvlText w:val=""/>
      <w:lvlJc w:val="left"/>
      <w:pPr>
        <w:tabs>
          <w:tab w:val="num" w:pos="453"/>
        </w:tabs>
        <w:ind w:left="397" w:hanging="397"/>
      </w:pPr>
      <w:rPr>
        <w:rFonts w:ascii="Symbol" w:hAnsi="Symbol" w:hint="default"/>
        <w:color w:val="auto"/>
      </w:rPr>
    </w:lvl>
    <w:lvl w:ilvl="1" w:tplc="040A0003" w:tentative="1">
      <w:start w:val="1"/>
      <w:numFmt w:val="bullet"/>
      <w:lvlText w:val="o"/>
      <w:lvlJc w:val="left"/>
      <w:pPr>
        <w:ind w:left="816" w:hanging="360"/>
      </w:pPr>
      <w:rPr>
        <w:rFonts w:ascii="Courier New" w:hAnsi="Courier New" w:cs="Courier New" w:hint="default"/>
      </w:rPr>
    </w:lvl>
    <w:lvl w:ilvl="2" w:tplc="040A0005" w:tentative="1">
      <w:start w:val="1"/>
      <w:numFmt w:val="bullet"/>
      <w:lvlText w:val=""/>
      <w:lvlJc w:val="left"/>
      <w:pPr>
        <w:ind w:left="1536" w:hanging="360"/>
      </w:pPr>
      <w:rPr>
        <w:rFonts w:ascii="Wingdings" w:hAnsi="Wingdings" w:hint="default"/>
      </w:rPr>
    </w:lvl>
    <w:lvl w:ilvl="3" w:tplc="040A0001" w:tentative="1">
      <w:start w:val="1"/>
      <w:numFmt w:val="bullet"/>
      <w:lvlText w:val=""/>
      <w:lvlJc w:val="left"/>
      <w:pPr>
        <w:ind w:left="2256" w:hanging="360"/>
      </w:pPr>
      <w:rPr>
        <w:rFonts w:ascii="Symbol" w:hAnsi="Symbol" w:hint="default"/>
      </w:rPr>
    </w:lvl>
    <w:lvl w:ilvl="4" w:tplc="040A0003" w:tentative="1">
      <w:start w:val="1"/>
      <w:numFmt w:val="bullet"/>
      <w:lvlText w:val="o"/>
      <w:lvlJc w:val="left"/>
      <w:pPr>
        <w:ind w:left="2976" w:hanging="360"/>
      </w:pPr>
      <w:rPr>
        <w:rFonts w:ascii="Courier New" w:hAnsi="Courier New" w:cs="Courier New" w:hint="default"/>
      </w:rPr>
    </w:lvl>
    <w:lvl w:ilvl="5" w:tplc="040A0005" w:tentative="1">
      <w:start w:val="1"/>
      <w:numFmt w:val="bullet"/>
      <w:lvlText w:val=""/>
      <w:lvlJc w:val="left"/>
      <w:pPr>
        <w:ind w:left="3696" w:hanging="360"/>
      </w:pPr>
      <w:rPr>
        <w:rFonts w:ascii="Wingdings" w:hAnsi="Wingdings" w:hint="default"/>
      </w:rPr>
    </w:lvl>
    <w:lvl w:ilvl="6" w:tplc="040A0001" w:tentative="1">
      <w:start w:val="1"/>
      <w:numFmt w:val="bullet"/>
      <w:lvlText w:val=""/>
      <w:lvlJc w:val="left"/>
      <w:pPr>
        <w:ind w:left="4416" w:hanging="360"/>
      </w:pPr>
      <w:rPr>
        <w:rFonts w:ascii="Symbol" w:hAnsi="Symbol" w:hint="default"/>
      </w:rPr>
    </w:lvl>
    <w:lvl w:ilvl="7" w:tplc="040A0003" w:tentative="1">
      <w:start w:val="1"/>
      <w:numFmt w:val="bullet"/>
      <w:lvlText w:val="o"/>
      <w:lvlJc w:val="left"/>
      <w:pPr>
        <w:ind w:left="5136" w:hanging="360"/>
      </w:pPr>
      <w:rPr>
        <w:rFonts w:ascii="Courier New" w:hAnsi="Courier New" w:cs="Courier New" w:hint="default"/>
      </w:rPr>
    </w:lvl>
    <w:lvl w:ilvl="8" w:tplc="040A0005" w:tentative="1">
      <w:start w:val="1"/>
      <w:numFmt w:val="bullet"/>
      <w:lvlText w:val=""/>
      <w:lvlJc w:val="left"/>
      <w:pPr>
        <w:ind w:left="5856" w:hanging="360"/>
      </w:pPr>
      <w:rPr>
        <w:rFonts w:ascii="Wingdings" w:hAnsi="Wingdings" w:hint="default"/>
      </w:rPr>
    </w:lvl>
  </w:abstractNum>
  <w:abstractNum w:abstractNumId="18" w15:restartNumberingAfterBreak="0">
    <w:nsid w:val="1C8A0AF4"/>
    <w:multiLevelType w:val="hybridMultilevel"/>
    <w:tmpl w:val="AEB6E8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40E72D2"/>
    <w:multiLevelType w:val="hybridMultilevel"/>
    <w:tmpl w:val="869ED5B2"/>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25572B9A"/>
    <w:multiLevelType w:val="hybridMultilevel"/>
    <w:tmpl w:val="143A4C6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25A56D30"/>
    <w:multiLevelType w:val="hybridMultilevel"/>
    <w:tmpl w:val="22DCDE3C"/>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2" w15:restartNumberingAfterBreak="0">
    <w:nsid w:val="2F9B1281"/>
    <w:multiLevelType w:val="multilevel"/>
    <w:tmpl w:val="F41C9B70"/>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36A34C50"/>
    <w:multiLevelType w:val="multilevel"/>
    <w:tmpl w:val="C9C29516"/>
    <w:lvl w:ilvl="0">
      <w:start w:val="1"/>
      <w:numFmt w:val="decimal"/>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b w:val="0"/>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4" w15:restartNumberingAfterBreak="0">
    <w:nsid w:val="3D385C65"/>
    <w:multiLevelType w:val="hybridMultilevel"/>
    <w:tmpl w:val="0A64175C"/>
    <w:lvl w:ilvl="0" w:tplc="2064DDFE">
      <w:numFmt w:val="bullet"/>
      <w:lvlText w:val=""/>
      <w:lvlJc w:val="left"/>
      <w:pPr>
        <w:ind w:left="720" w:hanging="360"/>
      </w:pPr>
      <w:rPr>
        <w:rFonts w:ascii="Symbol" w:eastAsia="Times New Roman"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08741BA"/>
    <w:multiLevelType w:val="multilevel"/>
    <w:tmpl w:val="8CB8E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797037"/>
    <w:multiLevelType w:val="hybridMultilevel"/>
    <w:tmpl w:val="6526C7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CD13387"/>
    <w:multiLevelType w:val="hybridMultilevel"/>
    <w:tmpl w:val="C5FA93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DA1653F"/>
    <w:multiLevelType w:val="hybridMultilevel"/>
    <w:tmpl w:val="7A5E069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EA4324A"/>
    <w:multiLevelType w:val="multilevel"/>
    <w:tmpl w:val="FF201648"/>
    <w:lvl w:ilvl="0">
      <w:start w:val="1"/>
      <w:numFmt w:val="decimal"/>
      <w:lvlText w:val="%1."/>
      <w:lvlJc w:val="left"/>
      <w:pPr>
        <w:tabs>
          <w:tab w:val="num" w:pos="360"/>
        </w:tabs>
        <w:ind w:left="360" w:hanging="360"/>
      </w:pPr>
      <w:rPr>
        <w:rFonts w:hint="default"/>
        <w:b/>
        <w:color w:val="auto"/>
      </w:rPr>
    </w:lvl>
    <w:lvl w:ilvl="1">
      <w:start w:val="1"/>
      <w:numFmt w:val="decimal"/>
      <w:lvlText w:val="%1.%2."/>
      <w:lvlJc w:val="left"/>
      <w:pPr>
        <w:tabs>
          <w:tab w:val="num" w:pos="505"/>
        </w:tabs>
        <w:ind w:left="505" w:hanging="505"/>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0" w15:restartNumberingAfterBreak="0">
    <w:nsid w:val="5843516F"/>
    <w:multiLevelType w:val="multilevel"/>
    <w:tmpl w:val="BACA777C"/>
    <w:lvl w:ilvl="0">
      <w:start w:val="5"/>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1" w15:restartNumberingAfterBreak="0">
    <w:nsid w:val="59821FA8"/>
    <w:multiLevelType w:val="multilevel"/>
    <w:tmpl w:val="EBBADA0A"/>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C045445"/>
    <w:multiLevelType w:val="hybridMultilevel"/>
    <w:tmpl w:val="E558F00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5D6C544F"/>
    <w:multiLevelType w:val="multilevel"/>
    <w:tmpl w:val="4EC8C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3F6338C"/>
    <w:multiLevelType w:val="hybridMultilevel"/>
    <w:tmpl w:val="6B88CF82"/>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5" w15:restartNumberingAfterBreak="0">
    <w:nsid w:val="68525F4E"/>
    <w:multiLevelType w:val="hybridMultilevel"/>
    <w:tmpl w:val="5AA6141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6A255185"/>
    <w:multiLevelType w:val="multilevel"/>
    <w:tmpl w:val="F81AAB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6A307B22"/>
    <w:multiLevelType w:val="hybridMultilevel"/>
    <w:tmpl w:val="20106C78"/>
    <w:lvl w:ilvl="0" w:tplc="6232A86A">
      <w:start w:val="1"/>
      <w:numFmt w:val="bullet"/>
      <w:lvlText w:val=""/>
      <w:lvlJc w:val="left"/>
      <w:pPr>
        <w:tabs>
          <w:tab w:val="num" w:pos="1077"/>
        </w:tabs>
        <w:ind w:left="1021" w:hanging="397"/>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CC92291"/>
    <w:multiLevelType w:val="multilevel"/>
    <w:tmpl w:val="2A58BA54"/>
    <w:lvl w:ilvl="0">
      <w:start w:val="1"/>
      <w:numFmt w:val="decimal"/>
      <w:pStyle w:val="Ttulo1"/>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7610727"/>
    <w:multiLevelType w:val="hybridMultilevel"/>
    <w:tmpl w:val="4042717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7B070590"/>
    <w:multiLevelType w:val="hybridMultilevel"/>
    <w:tmpl w:val="01FA3A3E"/>
    <w:lvl w:ilvl="0" w:tplc="6232A86A">
      <w:start w:val="1"/>
      <w:numFmt w:val="bullet"/>
      <w:lvlText w:val=""/>
      <w:lvlJc w:val="left"/>
      <w:pPr>
        <w:tabs>
          <w:tab w:val="num" w:pos="1077"/>
        </w:tabs>
        <w:ind w:left="1021" w:hanging="397"/>
      </w:pPr>
      <w:rPr>
        <w:rFonts w:ascii="Symbol" w:hAnsi="Symbol" w:hint="default"/>
        <w:color w:val="auto"/>
      </w:rPr>
    </w:lvl>
    <w:lvl w:ilvl="1" w:tplc="0C0A0001">
      <w:start w:val="1"/>
      <w:numFmt w:val="bullet"/>
      <w:lvlText w:val=""/>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D045F7C"/>
    <w:multiLevelType w:val="hybridMultilevel"/>
    <w:tmpl w:val="9FD67692"/>
    <w:lvl w:ilvl="0" w:tplc="0C0A0001">
      <w:start w:val="1"/>
      <w:numFmt w:val="bullet"/>
      <w:lvlText w:val=""/>
      <w:lvlJc w:val="left"/>
      <w:pPr>
        <w:ind w:left="501" w:hanging="360"/>
      </w:pPr>
      <w:rPr>
        <w:rFonts w:ascii="Symbol" w:hAnsi="Symbol" w:hint="default"/>
      </w:rPr>
    </w:lvl>
    <w:lvl w:ilvl="1" w:tplc="0C0A0003" w:tentative="1">
      <w:start w:val="1"/>
      <w:numFmt w:val="bullet"/>
      <w:lvlText w:val="o"/>
      <w:lvlJc w:val="left"/>
      <w:pPr>
        <w:ind w:left="1221" w:hanging="360"/>
      </w:pPr>
      <w:rPr>
        <w:rFonts w:ascii="Courier New" w:hAnsi="Courier New" w:cs="Courier New" w:hint="default"/>
      </w:rPr>
    </w:lvl>
    <w:lvl w:ilvl="2" w:tplc="0C0A0005" w:tentative="1">
      <w:start w:val="1"/>
      <w:numFmt w:val="bullet"/>
      <w:lvlText w:val=""/>
      <w:lvlJc w:val="left"/>
      <w:pPr>
        <w:ind w:left="1941" w:hanging="360"/>
      </w:pPr>
      <w:rPr>
        <w:rFonts w:ascii="Wingdings" w:hAnsi="Wingdings" w:hint="default"/>
      </w:rPr>
    </w:lvl>
    <w:lvl w:ilvl="3" w:tplc="0C0A0001" w:tentative="1">
      <w:start w:val="1"/>
      <w:numFmt w:val="bullet"/>
      <w:lvlText w:val=""/>
      <w:lvlJc w:val="left"/>
      <w:pPr>
        <w:ind w:left="2661" w:hanging="360"/>
      </w:pPr>
      <w:rPr>
        <w:rFonts w:ascii="Symbol" w:hAnsi="Symbol" w:hint="default"/>
      </w:rPr>
    </w:lvl>
    <w:lvl w:ilvl="4" w:tplc="0C0A0003" w:tentative="1">
      <w:start w:val="1"/>
      <w:numFmt w:val="bullet"/>
      <w:lvlText w:val="o"/>
      <w:lvlJc w:val="left"/>
      <w:pPr>
        <w:ind w:left="3381" w:hanging="360"/>
      </w:pPr>
      <w:rPr>
        <w:rFonts w:ascii="Courier New" w:hAnsi="Courier New" w:cs="Courier New" w:hint="default"/>
      </w:rPr>
    </w:lvl>
    <w:lvl w:ilvl="5" w:tplc="0C0A0005" w:tentative="1">
      <w:start w:val="1"/>
      <w:numFmt w:val="bullet"/>
      <w:lvlText w:val=""/>
      <w:lvlJc w:val="left"/>
      <w:pPr>
        <w:ind w:left="4101" w:hanging="360"/>
      </w:pPr>
      <w:rPr>
        <w:rFonts w:ascii="Wingdings" w:hAnsi="Wingdings" w:hint="default"/>
      </w:rPr>
    </w:lvl>
    <w:lvl w:ilvl="6" w:tplc="0C0A0001" w:tentative="1">
      <w:start w:val="1"/>
      <w:numFmt w:val="bullet"/>
      <w:lvlText w:val=""/>
      <w:lvlJc w:val="left"/>
      <w:pPr>
        <w:ind w:left="4821" w:hanging="360"/>
      </w:pPr>
      <w:rPr>
        <w:rFonts w:ascii="Symbol" w:hAnsi="Symbol" w:hint="default"/>
      </w:rPr>
    </w:lvl>
    <w:lvl w:ilvl="7" w:tplc="0C0A0003" w:tentative="1">
      <w:start w:val="1"/>
      <w:numFmt w:val="bullet"/>
      <w:lvlText w:val="o"/>
      <w:lvlJc w:val="left"/>
      <w:pPr>
        <w:ind w:left="5541" w:hanging="360"/>
      </w:pPr>
      <w:rPr>
        <w:rFonts w:ascii="Courier New" w:hAnsi="Courier New" w:cs="Courier New" w:hint="default"/>
      </w:rPr>
    </w:lvl>
    <w:lvl w:ilvl="8" w:tplc="0C0A0005" w:tentative="1">
      <w:start w:val="1"/>
      <w:numFmt w:val="bullet"/>
      <w:lvlText w:val=""/>
      <w:lvlJc w:val="left"/>
      <w:pPr>
        <w:ind w:left="6261" w:hanging="360"/>
      </w:pPr>
      <w:rPr>
        <w:rFonts w:ascii="Wingdings" w:hAnsi="Wingdings" w:hint="default"/>
      </w:rPr>
    </w:lvl>
  </w:abstractNum>
  <w:num w:numId="1">
    <w:abstractNumId w:val="2"/>
  </w:num>
  <w:num w:numId="2">
    <w:abstractNumId w:val="14"/>
  </w:num>
  <w:num w:numId="3">
    <w:abstractNumId w:val="21"/>
  </w:num>
  <w:num w:numId="4">
    <w:abstractNumId w:val="37"/>
  </w:num>
  <w:num w:numId="5">
    <w:abstractNumId w:val="34"/>
  </w:num>
  <w:num w:numId="6">
    <w:abstractNumId w:val="40"/>
  </w:num>
  <w:num w:numId="7">
    <w:abstractNumId w:val="17"/>
  </w:num>
  <w:num w:numId="8">
    <w:abstractNumId w:val="23"/>
  </w:num>
  <w:num w:numId="9">
    <w:abstractNumId w:val="22"/>
  </w:num>
  <w:num w:numId="10">
    <w:abstractNumId w:val="31"/>
  </w:num>
  <w:num w:numId="11">
    <w:abstractNumId w:val="11"/>
  </w:num>
  <w:num w:numId="12">
    <w:abstractNumId w:val="18"/>
  </w:num>
  <w:num w:numId="13">
    <w:abstractNumId w:val="27"/>
  </w:num>
  <w:num w:numId="14">
    <w:abstractNumId w:val="12"/>
  </w:num>
  <w:num w:numId="15">
    <w:abstractNumId w:val="13"/>
  </w:num>
  <w:num w:numId="16">
    <w:abstractNumId w:val="24"/>
  </w:num>
  <w:num w:numId="17">
    <w:abstractNumId w:val="32"/>
  </w:num>
  <w:num w:numId="18">
    <w:abstractNumId w:val="39"/>
  </w:num>
  <w:num w:numId="19">
    <w:abstractNumId w:val="36"/>
  </w:num>
  <w:num w:numId="20">
    <w:abstractNumId w:val="35"/>
  </w:num>
  <w:num w:numId="21">
    <w:abstractNumId w:val="41"/>
  </w:num>
  <w:num w:numId="22">
    <w:abstractNumId w:val="30"/>
  </w:num>
  <w:num w:numId="23">
    <w:abstractNumId w:val="29"/>
  </w:num>
  <w:num w:numId="24">
    <w:abstractNumId w:val="16"/>
  </w:num>
  <w:num w:numId="25">
    <w:abstractNumId w:val="28"/>
  </w:num>
  <w:num w:numId="26">
    <w:abstractNumId w:val="19"/>
  </w:num>
  <w:num w:numId="27">
    <w:abstractNumId w:val="26"/>
  </w:num>
  <w:num w:numId="28">
    <w:abstractNumId w:val="38"/>
  </w:num>
  <w:num w:numId="29">
    <w:abstractNumId w:val="15"/>
  </w:num>
  <w:num w:numId="30">
    <w:abstractNumId w:val="20"/>
  </w:num>
  <w:num w:numId="31">
    <w:abstractNumId w:val="33"/>
  </w:num>
  <w:num w:numId="32">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63C"/>
    <w:rsid w:val="00000001"/>
    <w:rsid w:val="0000052E"/>
    <w:rsid w:val="00000745"/>
    <w:rsid w:val="000008E0"/>
    <w:rsid w:val="000028D3"/>
    <w:rsid w:val="00003519"/>
    <w:rsid w:val="00003E71"/>
    <w:rsid w:val="00003FBC"/>
    <w:rsid w:val="00004A4C"/>
    <w:rsid w:val="00005BDD"/>
    <w:rsid w:val="0000699E"/>
    <w:rsid w:val="00007231"/>
    <w:rsid w:val="000073F9"/>
    <w:rsid w:val="00010619"/>
    <w:rsid w:val="000111B9"/>
    <w:rsid w:val="0001141B"/>
    <w:rsid w:val="0001320C"/>
    <w:rsid w:val="000134F3"/>
    <w:rsid w:val="00013BE1"/>
    <w:rsid w:val="0001405D"/>
    <w:rsid w:val="000144D2"/>
    <w:rsid w:val="00015ABF"/>
    <w:rsid w:val="00017099"/>
    <w:rsid w:val="0001763C"/>
    <w:rsid w:val="00017F93"/>
    <w:rsid w:val="0002177F"/>
    <w:rsid w:val="000217E2"/>
    <w:rsid w:val="0002348F"/>
    <w:rsid w:val="00023617"/>
    <w:rsid w:val="000244BC"/>
    <w:rsid w:val="00024D0B"/>
    <w:rsid w:val="0002652E"/>
    <w:rsid w:val="00026944"/>
    <w:rsid w:val="00026A8F"/>
    <w:rsid w:val="00027875"/>
    <w:rsid w:val="0003195D"/>
    <w:rsid w:val="00031DDE"/>
    <w:rsid w:val="00032ED1"/>
    <w:rsid w:val="000336F2"/>
    <w:rsid w:val="000337F4"/>
    <w:rsid w:val="00033CDA"/>
    <w:rsid w:val="0003507E"/>
    <w:rsid w:val="00035209"/>
    <w:rsid w:val="000412AE"/>
    <w:rsid w:val="00041993"/>
    <w:rsid w:val="000427E3"/>
    <w:rsid w:val="00042DAF"/>
    <w:rsid w:val="00043171"/>
    <w:rsid w:val="0004376A"/>
    <w:rsid w:val="00044235"/>
    <w:rsid w:val="00044F2C"/>
    <w:rsid w:val="0004554A"/>
    <w:rsid w:val="000462E4"/>
    <w:rsid w:val="00046774"/>
    <w:rsid w:val="0004681C"/>
    <w:rsid w:val="000471E8"/>
    <w:rsid w:val="000479C3"/>
    <w:rsid w:val="00050D80"/>
    <w:rsid w:val="00050F45"/>
    <w:rsid w:val="0005172B"/>
    <w:rsid w:val="00051BFE"/>
    <w:rsid w:val="00051F1E"/>
    <w:rsid w:val="000524B8"/>
    <w:rsid w:val="00052661"/>
    <w:rsid w:val="00052B14"/>
    <w:rsid w:val="00052CCD"/>
    <w:rsid w:val="0005438D"/>
    <w:rsid w:val="00054918"/>
    <w:rsid w:val="00055867"/>
    <w:rsid w:val="000558EE"/>
    <w:rsid w:val="00055CC8"/>
    <w:rsid w:val="00055E6A"/>
    <w:rsid w:val="000566AC"/>
    <w:rsid w:val="00056F54"/>
    <w:rsid w:val="00057727"/>
    <w:rsid w:val="00057D50"/>
    <w:rsid w:val="00060919"/>
    <w:rsid w:val="000612D5"/>
    <w:rsid w:val="000619A7"/>
    <w:rsid w:val="00061F2D"/>
    <w:rsid w:val="0006221D"/>
    <w:rsid w:val="000623C7"/>
    <w:rsid w:val="00062565"/>
    <w:rsid w:val="000630FB"/>
    <w:rsid w:val="000631C3"/>
    <w:rsid w:val="00063385"/>
    <w:rsid w:val="000633A5"/>
    <w:rsid w:val="00063961"/>
    <w:rsid w:val="00063DD8"/>
    <w:rsid w:val="00064755"/>
    <w:rsid w:val="000649E9"/>
    <w:rsid w:val="00064B2D"/>
    <w:rsid w:val="00064B48"/>
    <w:rsid w:val="00065ACC"/>
    <w:rsid w:val="00065E35"/>
    <w:rsid w:val="000661D3"/>
    <w:rsid w:val="0006620D"/>
    <w:rsid w:val="00066345"/>
    <w:rsid w:val="00066A00"/>
    <w:rsid w:val="0006766B"/>
    <w:rsid w:val="000679A2"/>
    <w:rsid w:val="00067AD4"/>
    <w:rsid w:val="000709DB"/>
    <w:rsid w:val="000709EE"/>
    <w:rsid w:val="00070C1D"/>
    <w:rsid w:val="00071E98"/>
    <w:rsid w:val="0007212F"/>
    <w:rsid w:val="000721F5"/>
    <w:rsid w:val="00072C9C"/>
    <w:rsid w:val="00072F2E"/>
    <w:rsid w:val="00072FFD"/>
    <w:rsid w:val="00073AC0"/>
    <w:rsid w:val="00074170"/>
    <w:rsid w:val="0007446B"/>
    <w:rsid w:val="000745AD"/>
    <w:rsid w:val="00075171"/>
    <w:rsid w:val="000758E1"/>
    <w:rsid w:val="000764CF"/>
    <w:rsid w:val="0007747E"/>
    <w:rsid w:val="00077D9B"/>
    <w:rsid w:val="00080996"/>
    <w:rsid w:val="00080AD7"/>
    <w:rsid w:val="00080B81"/>
    <w:rsid w:val="00081074"/>
    <w:rsid w:val="00081202"/>
    <w:rsid w:val="00081538"/>
    <w:rsid w:val="00081FC8"/>
    <w:rsid w:val="000825A4"/>
    <w:rsid w:val="00083628"/>
    <w:rsid w:val="00083A67"/>
    <w:rsid w:val="00084C35"/>
    <w:rsid w:val="00084D2E"/>
    <w:rsid w:val="00085061"/>
    <w:rsid w:val="00085277"/>
    <w:rsid w:val="0008587A"/>
    <w:rsid w:val="00086DBF"/>
    <w:rsid w:val="00086FCF"/>
    <w:rsid w:val="00087112"/>
    <w:rsid w:val="0008714F"/>
    <w:rsid w:val="00090AE3"/>
    <w:rsid w:val="0009123E"/>
    <w:rsid w:val="0009134D"/>
    <w:rsid w:val="00091A95"/>
    <w:rsid w:val="00091B4B"/>
    <w:rsid w:val="00091CDF"/>
    <w:rsid w:val="0009475E"/>
    <w:rsid w:val="00094881"/>
    <w:rsid w:val="000948C3"/>
    <w:rsid w:val="000949E0"/>
    <w:rsid w:val="00094DCA"/>
    <w:rsid w:val="00096060"/>
    <w:rsid w:val="00096698"/>
    <w:rsid w:val="00097052"/>
    <w:rsid w:val="000A03D0"/>
    <w:rsid w:val="000A08BD"/>
    <w:rsid w:val="000A1AB4"/>
    <w:rsid w:val="000A2009"/>
    <w:rsid w:val="000A208A"/>
    <w:rsid w:val="000A236C"/>
    <w:rsid w:val="000A2631"/>
    <w:rsid w:val="000A2DF2"/>
    <w:rsid w:val="000A3119"/>
    <w:rsid w:val="000A4634"/>
    <w:rsid w:val="000A4717"/>
    <w:rsid w:val="000A65CA"/>
    <w:rsid w:val="000A6B0C"/>
    <w:rsid w:val="000A6B0E"/>
    <w:rsid w:val="000A6B3F"/>
    <w:rsid w:val="000A71D8"/>
    <w:rsid w:val="000A779A"/>
    <w:rsid w:val="000A7987"/>
    <w:rsid w:val="000B002F"/>
    <w:rsid w:val="000B080D"/>
    <w:rsid w:val="000B08C9"/>
    <w:rsid w:val="000B097C"/>
    <w:rsid w:val="000B0A17"/>
    <w:rsid w:val="000B1409"/>
    <w:rsid w:val="000B14C0"/>
    <w:rsid w:val="000B16B0"/>
    <w:rsid w:val="000B1719"/>
    <w:rsid w:val="000B196E"/>
    <w:rsid w:val="000B20EF"/>
    <w:rsid w:val="000B2F36"/>
    <w:rsid w:val="000B3650"/>
    <w:rsid w:val="000B41C8"/>
    <w:rsid w:val="000B4645"/>
    <w:rsid w:val="000B473B"/>
    <w:rsid w:val="000B5C77"/>
    <w:rsid w:val="000B741B"/>
    <w:rsid w:val="000B7702"/>
    <w:rsid w:val="000B7869"/>
    <w:rsid w:val="000C00A8"/>
    <w:rsid w:val="000C0F08"/>
    <w:rsid w:val="000C0F24"/>
    <w:rsid w:val="000C1773"/>
    <w:rsid w:val="000C1906"/>
    <w:rsid w:val="000C2AE3"/>
    <w:rsid w:val="000C2B61"/>
    <w:rsid w:val="000C3936"/>
    <w:rsid w:val="000C3E2C"/>
    <w:rsid w:val="000C3E84"/>
    <w:rsid w:val="000C405B"/>
    <w:rsid w:val="000C5547"/>
    <w:rsid w:val="000D0D01"/>
    <w:rsid w:val="000D0F58"/>
    <w:rsid w:val="000D1143"/>
    <w:rsid w:val="000D20C1"/>
    <w:rsid w:val="000D387D"/>
    <w:rsid w:val="000D458D"/>
    <w:rsid w:val="000D6F1E"/>
    <w:rsid w:val="000D7148"/>
    <w:rsid w:val="000D75B8"/>
    <w:rsid w:val="000D7AB8"/>
    <w:rsid w:val="000D7D3C"/>
    <w:rsid w:val="000E03D3"/>
    <w:rsid w:val="000E15EE"/>
    <w:rsid w:val="000E1678"/>
    <w:rsid w:val="000E188F"/>
    <w:rsid w:val="000E1C34"/>
    <w:rsid w:val="000E2187"/>
    <w:rsid w:val="000E2475"/>
    <w:rsid w:val="000E2FBA"/>
    <w:rsid w:val="000E31E9"/>
    <w:rsid w:val="000E3812"/>
    <w:rsid w:val="000E38A6"/>
    <w:rsid w:val="000E3F00"/>
    <w:rsid w:val="000E42E9"/>
    <w:rsid w:val="000E4473"/>
    <w:rsid w:val="000E4AD1"/>
    <w:rsid w:val="000E4B58"/>
    <w:rsid w:val="000E4FE2"/>
    <w:rsid w:val="000E606C"/>
    <w:rsid w:val="000E681B"/>
    <w:rsid w:val="000F0540"/>
    <w:rsid w:val="000F086C"/>
    <w:rsid w:val="000F1784"/>
    <w:rsid w:val="000F362A"/>
    <w:rsid w:val="000F3678"/>
    <w:rsid w:val="000F5CF2"/>
    <w:rsid w:val="000F71D5"/>
    <w:rsid w:val="000F7763"/>
    <w:rsid w:val="000F77A6"/>
    <w:rsid w:val="000F7C05"/>
    <w:rsid w:val="00100C6F"/>
    <w:rsid w:val="00102699"/>
    <w:rsid w:val="00104033"/>
    <w:rsid w:val="001042CF"/>
    <w:rsid w:val="00104BD0"/>
    <w:rsid w:val="00104BE5"/>
    <w:rsid w:val="0010506A"/>
    <w:rsid w:val="00105633"/>
    <w:rsid w:val="00105982"/>
    <w:rsid w:val="001059C5"/>
    <w:rsid w:val="001061FA"/>
    <w:rsid w:val="0010644C"/>
    <w:rsid w:val="00110815"/>
    <w:rsid w:val="00110D23"/>
    <w:rsid w:val="001128F8"/>
    <w:rsid w:val="00112AB9"/>
    <w:rsid w:val="00112E3E"/>
    <w:rsid w:val="001133DC"/>
    <w:rsid w:val="001136A4"/>
    <w:rsid w:val="0011370A"/>
    <w:rsid w:val="00113848"/>
    <w:rsid w:val="001138B7"/>
    <w:rsid w:val="00114358"/>
    <w:rsid w:val="00114C5B"/>
    <w:rsid w:val="00115130"/>
    <w:rsid w:val="00115C2C"/>
    <w:rsid w:val="00116454"/>
    <w:rsid w:val="001200E2"/>
    <w:rsid w:val="0012026D"/>
    <w:rsid w:val="0012060B"/>
    <w:rsid w:val="001212B7"/>
    <w:rsid w:val="001218C0"/>
    <w:rsid w:val="0012194C"/>
    <w:rsid w:val="00121989"/>
    <w:rsid w:val="0012244E"/>
    <w:rsid w:val="001235AB"/>
    <w:rsid w:val="00125177"/>
    <w:rsid w:val="0012521A"/>
    <w:rsid w:val="00125285"/>
    <w:rsid w:val="0012574A"/>
    <w:rsid w:val="00125972"/>
    <w:rsid w:val="00125DC9"/>
    <w:rsid w:val="001265FE"/>
    <w:rsid w:val="00126A9D"/>
    <w:rsid w:val="0012740B"/>
    <w:rsid w:val="00127B99"/>
    <w:rsid w:val="00127E7A"/>
    <w:rsid w:val="001302CE"/>
    <w:rsid w:val="00130BF4"/>
    <w:rsid w:val="00130C37"/>
    <w:rsid w:val="00130E58"/>
    <w:rsid w:val="001319FE"/>
    <w:rsid w:val="00131AB1"/>
    <w:rsid w:val="00132848"/>
    <w:rsid w:val="00134395"/>
    <w:rsid w:val="00135F42"/>
    <w:rsid w:val="00136272"/>
    <w:rsid w:val="0013664B"/>
    <w:rsid w:val="00136A18"/>
    <w:rsid w:val="00136C41"/>
    <w:rsid w:val="00137683"/>
    <w:rsid w:val="0013775F"/>
    <w:rsid w:val="0013776D"/>
    <w:rsid w:val="00137B38"/>
    <w:rsid w:val="001401F7"/>
    <w:rsid w:val="00140710"/>
    <w:rsid w:val="00140B00"/>
    <w:rsid w:val="00140C9C"/>
    <w:rsid w:val="00141AF6"/>
    <w:rsid w:val="00142F8E"/>
    <w:rsid w:val="0014392E"/>
    <w:rsid w:val="00143F5D"/>
    <w:rsid w:val="00144114"/>
    <w:rsid w:val="00144C5C"/>
    <w:rsid w:val="00145AA5"/>
    <w:rsid w:val="00145F9D"/>
    <w:rsid w:val="001464D5"/>
    <w:rsid w:val="00146726"/>
    <w:rsid w:val="00146908"/>
    <w:rsid w:val="00146968"/>
    <w:rsid w:val="00146E40"/>
    <w:rsid w:val="00147502"/>
    <w:rsid w:val="001475C1"/>
    <w:rsid w:val="00147C88"/>
    <w:rsid w:val="00150A91"/>
    <w:rsid w:val="00150CF9"/>
    <w:rsid w:val="00150D09"/>
    <w:rsid w:val="0015134F"/>
    <w:rsid w:val="001513DF"/>
    <w:rsid w:val="001527A8"/>
    <w:rsid w:val="00152909"/>
    <w:rsid w:val="00152B57"/>
    <w:rsid w:val="00152DDE"/>
    <w:rsid w:val="0015403C"/>
    <w:rsid w:val="00157990"/>
    <w:rsid w:val="001604D2"/>
    <w:rsid w:val="00161277"/>
    <w:rsid w:val="00161FF7"/>
    <w:rsid w:val="00162A62"/>
    <w:rsid w:val="00162AB9"/>
    <w:rsid w:val="00162C46"/>
    <w:rsid w:val="00162E80"/>
    <w:rsid w:val="00163C2E"/>
    <w:rsid w:val="00165473"/>
    <w:rsid w:val="0016566C"/>
    <w:rsid w:val="00165E6D"/>
    <w:rsid w:val="00166368"/>
    <w:rsid w:val="00167D49"/>
    <w:rsid w:val="00167F04"/>
    <w:rsid w:val="00170105"/>
    <w:rsid w:val="001703D5"/>
    <w:rsid w:val="00170B44"/>
    <w:rsid w:val="00171643"/>
    <w:rsid w:val="001719A5"/>
    <w:rsid w:val="00172374"/>
    <w:rsid w:val="0017321F"/>
    <w:rsid w:val="00173330"/>
    <w:rsid w:val="001739EE"/>
    <w:rsid w:val="00173B99"/>
    <w:rsid w:val="001741A8"/>
    <w:rsid w:val="00174DEB"/>
    <w:rsid w:val="001755FC"/>
    <w:rsid w:val="0017645A"/>
    <w:rsid w:val="001765FF"/>
    <w:rsid w:val="00176A00"/>
    <w:rsid w:val="00176A3E"/>
    <w:rsid w:val="001773DB"/>
    <w:rsid w:val="00177E8D"/>
    <w:rsid w:val="0018001B"/>
    <w:rsid w:val="00180493"/>
    <w:rsid w:val="00180B08"/>
    <w:rsid w:val="00181F36"/>
    <w:rsid w:val="0018208E"/>
    <w:rsid w:val="001820FF"/>
    <w:rsid w:val="00182AA5"/>
    <w:rsid w:val="0018339C"/>
    <w:rsid w:val="00183B85"/>
    <w:rsid w:val="00183F88"/>
    <w:rsid w:val="00184882"/>
    <w:rsid w:val="00185FDD"/>
    <w:rsid w:val="00186489"/>
    <w:rsid w:val="0018675E"/>
    <w:rsid w:val="001875DF"/>
    <w:rsid w:val="00187C5B"/>
    <w:rsid w:val="00187CE9"/>
    <w:rsid w:val="0019023E"/>
    <w:rsid w:val="00190F2A"/>
    <w:rsid w:val="001922C2"/>
    <w:rsid w:val="001924A9"/>
    <w:rsid w:val="00193CA2"/>
    <w:rsid w:val="00194A65"/>
    <w:rsid w:val="001956E4"/>
    <w:rsid w:val="001965D3"/>
    <w:rsid w:val="00196967"/>
    <w:rsid w:val="0019698E"/>
    <w:rsid w:val="00196ADB"/>
    <w:rsid w:val="00196B7D"/>
    <w:rsid w:val="001972BE"/>
    <w:rsid w:val="00197BD4"/>
    <w:rsid w:val="001A0482"/>
    <w:rsid w:val="001A08DA"/>
    <w:rsid w:val="001A1EDA"/>
    <w:rsid w:val="001A2265"/>
    <w:rsid w:val="001A3865"/>
    <w:rsid w:val="001A440E"/>
    <w:rsid w:val="001A4957"/>
    <w:rsid w:val="001A4ECC"/>
    <w:rsid w:val="001A689B"/>
    <w:rsid w:val="001A6A06"/>
    <w:rsid w:val="001A6C61"/>
    <w:rsid w:val="001A7A01"/>
    <w:rsid w:val="001B0941"/>
    <w:rsid w:val="001B1155"/>
    <w:rsid w:val="001B1DCA"/>
    <w:rsid w:val="001B2145"/>
    <w:rsid w:val="001B29CD"/>
    <w:rsid w:val="001B4906"/>
    <w:rsid w:val="001B50AB"/>
    <w:rsid w:val="001B5167"/>
    <w:rsid w:val="001B5307"/>
    <w:rsid w:val="001B5408"/>
    <w:rsid w:val="001B57EE"/>
    <w:rsid w:val="001B5C41"/>
    <w:rsid w:val="001B6F41"/>
    <w:rsid w:val="001B6FE8"/>
    <w:rsid w:val="001C0EDE"/>
    <w:rsid w:val="001C246D"/>
    <w:rsid w:val="001C24B5"/>
    <w:rsid w:val="001C2632"/>
    <w:rsid w:val="001C3133"/>
    <w:rsid w:val="001C333C"/>
    <w:rsid w:val="001C660A"/>
    <w:rsid w:val="001C71B3"/>
    <w:rsid w:val="001D0598"/>
    <w:rsid w:val="001D0A49"/>
    <w:rsid w:val="001D1583"/>
    <w:rsid w:val="001D15A9"/>
    <w:rsid w:val="001D271A"/>
    <w:rsid w:val="001D2EBF"/>
    <w:rsid w:val="001D336A"/>
    <w:rsid w:val="001D33E5"/>
    <w:rsid w:val="001D3670"/>
    <w:rsid w:val="001D3A98"/>
    <w:rsid w:val="001D3ADF"/>
    <w:rsid w:val="001D575F"/>
    <w:rsid w:val="001D586B"/>
    <w:rsid w:val="001D58FF"/>
    <w:rsid w:val="001D598B"/>
    <w:rsid w:val="001D59BF"/>
    <w:rsid w:val="001D6367"/>
    <w:rsid w:val="001D6B0D"/>
    <w:rsid w:val="001D78CD"/>
    <w:rsid w:val="001E029B"/>
    <w:rsid w:val="001E0973"/>
    <w:rsid w:val="001E1191"/>
    <w:rsid w:val="001E1346"/>
    <w:rsid w:val="001E1737"/>
    <w:rsid w:val="001E1CD5"/>
    <w:rsid w:val="001E1E16"/>
    <w:rsid w:val="001E2460"/>
    <w:rsid w:val="001E3123"/>
    <w:rsid w:val="001E4587"/>
    <w:rsid w:val="001E4978"/>
    <w:rsid w:val="001E57BC"/>
    <w:rsid w:val="001E6230"/>
    <w:rsid w:val="001E640A"/>
    <w:rsid w:val="001E7484"/>
    <w:rsid w:val="001F0181"/>
    <w:rsid w:val="001F17E9"/>
    <w:rsid w:val="001F22D2"/>
    <w:rsid w:val="001F26B1"/>
    <w:rsid w:val="001F28AD"/>
    <w:rsid w:val="001F35C9"/>
    <w:rsid w:val="001F365B"/>
    <w:rsid w:val="001F3D4E"/>
    <w:rsid w:val="001F4129"/>
    <w:rsid w:val="001F438D"/>
    <w:rsid w:val="001F6344"/>
    <w:rsid w:val="001F63EF"/>
    <w:rsid w:val="001F6660"/>
    <w:rsid w:val="0020011B"/>
    <w:rsid w:val="00200FC2"/>
    <w:rsid w:val="0020129A"/>
    <w:rsid w:val="00201308"/>
    <w:rsid w:val="00201D30"/>
    <w:rsid w:val="00202968"/>
    <w:rsid w:val="00202D6F"/>
    <w:rsid w:val="00202DA9"/>
    <w:rsid w:val="00202E03"/>
    <w:rsid w:val="00202E2D"/>
    <w:rsid w:val="00203833"/>
    <w:rsid w:val="00203A26"/>
    <w:rsid w:val="00204090"/>
    <w:rsid w:val="002040A6"/>
    <w:rsid w:val="002048DB"/>
    <w:rsid w:val="00204D9B"/>
    <w:rsid w:val="00205CBC"/>
    <w:rsid w:val="00205FD7"/>
    <w:rsid w:val="00207F50"/>
    <w:rsid w:val="00207F5A"/>
    <w:rsid w:val="00210435"/>
    <w:rsid w:val="0021045B"/>
    <w:rsid w:val="00212A1E"/>
    <w:rsid w:val="00213326"/>
    <w:rsid w:val="0021341F"/>
    <w:rsid w:val="00213EBE"/>
    <w:rsid w:val="0021449C"/>
    <w:rsid w:val="0021495D"/>
    <w:rsid w:val="00214D99"/>
    <w:rsid w:val="00216320"/>
    <w:rsid w:val="00217914"/>
    <w:rsid w:val="00217F76"/>
    <w:rsid w:val="002214B4"/>
    <w:rsid w:val="00223B37"/>
    <w:rsid w:val="00224FC4"/>
    <w:rsid w:val="00226F91"/>
    <w:rsid w:val="00227DEB"/>
    <w:rsid w:val="002306C3"/>
    <w:rsid w:val="002310D2"/>
    <w:rsid w:val="002312D7"/>
    <w:rsid w:val="00231BAB"/>
    <w:rsid w:val="002324C7"/>
    <w:rsid w:val="00232F4C"/>
    <w:rsid w:val="002330A7"/>
    <w:rsid w:val="00233E9A"/>
    <w:rsid w:val="0023538A"/>
    <w:rsid w:val="0023595C"/>
    <w:rsid w:val="00235D56"/>
    <w:rsid w:val="002369AA"/>
    <w:rsid w:val="00236C69"/>
    <w:rsid w:val="002376CA"/>
    <w:rsid w:val="00241732"/>
    <w:rsid w:val="0024286C"/>
    <w:rsid w:val="00242F2E"/>
    <w:rsid w:val="00243844"/>
    <w:rsid w:val="00244783"/>
    <w:rsid w:val="002447E6"/>
    <w:rsid w:val="00245819"/>
    <w:rsid w:val="00245DB7"/>
    <w:rsid w:val="002477B8"/>
    <w:rsid w:val="00247A88"/>
    <w:rsid w:val="00250374"/>
    <w:rsid w:val="00250B25"/>
    <w:rsid w:val="0025162F"/>
    <w:rsid w:val="00252257"/>
    <w:rsid w:val="002522E4"/>
    <w:rsid w:val="00252489"/>
    <w:rsid w:val="00252A0E"/>
    <w:rsid w:val="00252F52"/>
    <w:rsid w:val="00253871"/>
    <w:rsid w:val="002540FB"/>
    <w:rsid w:val="00254958"/>
    <w:rsid w:val="00254D55"/>
    <w:rsid w:val="002559BE"/>
    <w:rsid w:val="00255D27"/>
    <w:rsid w:val="0025670E"/>
    <w:rsid w:val="00256890"/>
    <w:rsid w:val="00257A44"/>
    <w:rsid w:val="00257D5C"/>
    <w:rsid w:val="002608E6"/>
    <w:rsid w:val="00260BBE"/>
    <w:rsid w:val="00261491"/>
    <w:rsid w:val="00261525"/>
    <w:rsid w:val="002617FE"/>
    <w:rsid w:val="00261892"/>
    <w:rsid w:val="00263493"/>
    <w:rsid w:val="002641FD"/>
    <w:rsid w:val="0026529B"/>
    <w:rsid w:val="00265635"/>
    <w:rsid w:val="00265A60"/>
    <w:rsid w:val="00266100"/>
    <w:rsid w:val="0026674B"/>
    <w:rsid w:val="00266C16"/>
    <w:rsid w:val="0026723B"/>
    <w:rsid w:val="002679F2"/>
    <w:rsid w:val="0027067F"/>
    <w:rsid w:val="00270B74"/>
    <w:rsid w:val="002713DC"/>
    <w:rsid w:val="00271B4D"/>
    <w:rsid w:val="0027239A"/>
    <w:rsid w:val="00272A3D"/>
    <w:rsid w:val="00274236"/>
    <w:rsid w:val="00274635"/>
    <w:rsid w:val="002747DD"/>
    <w:rsid w:val="00274A75"/>
    <w:rsid w:val="00274F17"/>
    <w:rsid w:val="002764E6"/>
    <w:rsid w:val="00276551"/>
    <w:rsid w:val="00277376"/>
    <w:rsid w:val="00280A72"/>
    <w:rsid w:val="00281090"/>
    <w:rsid w:val="00281DC2"/>
    <w:rsid w:val="00281E78"/>
    <w:rsid w:val="00282685"/>
    <w:rsid w:val="002838C2"/>
    <w:rsid w:val="00284C0E"/>
    <w:rsid w:val="00284D7F"/>
    <w:rsid w:val="00285243"/>
    <w:rsid w:val="00285E0E"/>
    <w:rsid w:val="00286207"/>
    <w:rsid w:val="0028669C"/>
    <w:rsid w:val="00286D66"/>
    <w:rsid w:val="00286D6F"/>
    <w:rsid w:val="00286EC5"/>
    <w:rsid w:val="00287554"/>
    <w:rsid w:val="0029057C"/>
    <w:rsid w:val="00291806"/>
    <w:rsid w:val="00291CB2"/>
    <w:rsid w:val="00293259"/>
    <w:rsid w:val="0029369E"/>
    <w:rsid w:val="002939B8"/>
    <w:rsid w:val="00293A88"/>
    <w:rsid w:val="002970CA"/>
    <w:rsid w:val="0029723E"/>
    <w:rsid w:val="002972DB"/>
    <w:rsid w:val="002A0CFC"/>
    <w:rsid w:val="002A0E8A"/>
    <w:rsid w:val="002A139F"/>
    <w:rsid w:val="002A2E23"/>
    <w:rsid w:val="002A4BA4"/>
    <w:rsid w:val="002A500E"/>
    <w:rsid w:val="002A716F"/>
    <w:rsid w:val="002A731F"/>
    <w:rsid w:val="002A7622"/>
    <w:rsid w:val="002B004A"/>
    <w:rsid w:val="002B0072"/>
    <w:rsid w:val="002B0C21"/>
    <w:rsid w:val="002B20DE"/>
    <w:rsid w:val="002B234E"/>
    <w:rsid w:val="002B2641"/>
    <w:rsid w:val="002B31C8"/>
    <w:rsid w:val="002B39EB"/>
    <w:rsid w:val="002B436E"/>
    <w:rsid w:val="002B49FA"/>
    <w:rsid w:val="002B4D37"/>
    <w:rsid w:val="002B5505"/>
    <w:rsid w:val="002B590D"/>
    <w:rsid w:val="002B5B9F"/>
    <w:rsid w:val="002B5E25"/>
    <w:rsid w:val="002B5F39"/>
    <w:rsid w:val="002B6693"/>
    <w:rsid w:val="002C097E"/>
    <w:rsid w:val="002C0DCC"/>
    <w:rsid w:val="002C1A31"/>
    <w:rsid w:val="002C1BB0"/>
    <w:rsid w:val="002C1C81"/>
    <w:rsid w:val="002C1CC6"/>
    <w:rsid w:val="002C21CD"/>
    <w:rsid w:val="002C41A6"/>
    <w:rsid w:val="002C43E6"/>
    <w:rsid w:val="002C4B0A"/>
    <w:rsid w:val="002C4F51"/>
    <w:rsid w:val="002C5284"/>
    <w:rsid w:val="002C5CFC"/>
    <w:rsid w:val="002C63AF"/>
    <w:rsid w:val="002C68C0"/>
    <w:rsid w:val="002C749C"/>
    <w:rsid w:val="002C7B69"/>
    <w:rsid w:val="002D04D5"/>
    <w:rsid w:val="002D04FC"/>
    <w:rsid w:val="002D1A11"/>
    <w:rsid w:val="002D24FB"/>
    <w:rsid w:val="002D2CD7"/>
    <w:rsid w:val="002D4D62"/>
    <w:rsid w:val="002D5551"/>
    <w:rsid w:val="002D5C08"/>
    <w:rsid w:val="002D601A"/>
    <w:rsid w:val="002D6680"/>
    <w:rsid w:val="002D6C13"/>
    <w:rsid w:val="002D724F"/>
    <w:rsid w:val="002E0260"/>
    <w:rsid w:val="002E02AB"/>
    <w:rsid w:val="002E1839"/>
    <w:rsid w:val="002E2511"/>
    <w:rsid w:val="002E2B68"/>
    <w:rsid w:val="002E3274"/>
    <w:rsid w:val="002E3509"/>
    <w:rsid w:val="002E3C1E"/>
    <w:rsid w:val="002E407C"/>
    <w:rsid w:val="002E700F"/>
    <w:rsid w:val="002E7940"/>
    <w:rsid w:val="002E7DCB"/>
    <w:rsid w:val="002F004D"/>
    <w:rsid w:val="002F0B65"/>
    <w:rsid w:val="002F0FDB"/>
    <w:rsid w:val="002F105D"/>
    <w:rsid w:val="002F1EC7"/>
    <w:rsid w:val="002F3823"/>
    <w:rsid w:val="002F471E"/>
    <w:rsid w:val="002F53F3"/>
    <w:rsid w:val="002F7B6C"/>
    <w:rsid w:val="00300E48"/>
    <w:rsid w:val="0030160D"/>
    <w:rsid w:val="00301658"/>
    <w:rsid w:val="003026B0"/>
    <w:rsid w:val="00302C2D"/>
    <w:rsid w:val="003036EB"/>
    <w:rsid w:val="00303B4B"/>
    <w:rsid w:val="00304106"/>
    <w:rsid w:val="0030463A"/>
    <w:rsid w:val="00304F11"/>
    <w:rsid w:val="0030511F"/>
    <w:rsid w:val="00305122"/>
    <w:rsid w:val="00305F58"/>
    <w:rsid w:val="00307841"/>
    <w:rsid w:val="00307B64"/>
    <w:rsid w:val="0031108D"/>
    <w:rsid w:val="00311169"/>
    <w:rsid w:val="00311D69"/>
    <w:rsid w:val="00311E9C"/>
    <w:rsid w:val="00311F0C"/>
    <w:rsid w:val="0031230D"/>
    <w:rsid w:val="00312FBD"/>
    <w:rsid w:val="00314831"/>
    <w:rsid w:val="00316469"/>
    <w:rsid w:val="00316644"/>
    <w:rsid w:val="0031730E"/>
    <w:rsid w:val="00317DC7"/>
    <w:rsid w:val="00320092"/>
    <w:rsid w:val="00321BF0"/>
    <w:rsid w:val="003220B7"/>
    <w:rsid w:val="003231EB"/>
    <w:rsid w:val="00323E85"/>
    <w:rsid w:val="00324C14"/>
    <w:rsid w:val="00324D96"/>
    <w:rsid w:val="00324EF3"/>
    <w:rsid w:val="00324FD0"/>
    <w:rsid w:val="0032539B"/>
    <w:rsid w:val="0032624C"/>
    <w:rsid w:val="00326C09"/>
    <w:rsid w:val="00326FF1"/>
    <w:rsid w:val="00327A04"/>
    <w:rsid w:val="003311E3"/>
    <w:rsid w:val="00331CF6"/>
    <w:rsid w:val="00332765"/>
    <w:rsid w:val="00332A5E"/>
    <w:rsid w:val="00334891"/>
    <w:rsid w:val="003352F2"/>
    <w:rsid w:val="00336186"/>
    <w:rsid w:val="00336432"/>
    <w:rsid w:val="003364C8"/>
    <w:rsid w:val="0034034F"/>
    <w:rsid w:val="003413B9"/>
    <w:rsid w:val="003416DC"/>
    <w:rsid w:val="0034227D"/>
    <w:rsid w:val="003430B7"/>
    <w:rsid w:val="003431AE"/>
    <w:rsid w:val="00345A1D"/>
    <w:rsid w:val="0034685A"/>
    <w:rsid w:val="0034784E"/>
    <w:rsid w:val="00350774"/>
    <w:rsid w:val="00351072"/>
    <w:rsid w:val="00351138"/>
    <w:rsid w:val="00351220"/>
    <w:rsid w:val="00351519"/>
    <w:rsid w:val="00351ECD"/>
    <w:rsid w:val="003526AF"/>
    <w:rsid w:val="0035291C"/>
    <w:rsid w:val="00352F46"/>
    <w:rsid w:val="00354280"/>
    <w:rsid w:val="003544AD"/>
    <w:rsid w:val="0035470E"/>
    <w:rsid w:val="0035548B"/>
    <w:rsid w:val="00355CEC"/>
    <w:rsid w:val="003565D5"/>
    <w:rsid w:val="003572F9"/>
    <w:rsid w:val="003574B5"/>
    <w:rsid w:val="003576D3"/>
    <w:rsid w:val="00357A9D"/>
    <w:rsid w:val="0036116A"/>
    <w:rsid w:val="00361224"/>
    <w:rsid w:val="00361861"/>
    <w:rsid w:val="00361A76"/>
    <w:rsid w:val="00361A8C"/>
    <w:rsid w:val="0036246F"/>
    <w:rsid w:val="00362994"/>
    <w:rsid w:val="00362CA5"/>
    <w:rsid w:val="00362F96"/>
    <w:rsid w:val="0036354D"/>
    <w:rsid w:val="00363BCF"/>
    <w:rsid w:val="003650FE"/>
    <w:rsid w:val="00365C9A"/>
    <w:rsid w:val="00365C9E"/>
    <w:rsid w:val="00366FC3"/>
    <w:rsid w:val="003704B3"/>
    <w:rsid w:val="003706A6"/>
    <w:rsid w:val="00370FCD"/>
    <w:rsid w:val="00371EF6"/>
    <w:rsid w:val="003720DE"/>
    <w:rsid w:val="0037219B"/>
    <w:rsid w:val="00372440"/>
    <w:rsid w:val="00372D2F"/>
    <w:rsid w:val="00373080"/>
    <w:rsid w:val="00373286"/>
    <w:rsid w:val="00374EAB"/>
    <w:rsid w:val="00375D24"/>
    <w:rsid w:val="003768E4"/>
    <w:rsid w:val="00376C87"/>
    <w:rsid w:val="00377157"/>
    <w:rsid w:val="00377424"/>
    <w:rsid w:val="003816D5"/>
    <w:rsid w:val="00381AB1"/>
    <w:rsid w:val="00382869"/>
    <w:rsid w:val="003835AA"/>
    <w:rsid w:val="00384940"/>
    <w:rsid w:val="00386895"/>
    <w:rsid w:val="00386902"/>
    <w:rsid w:val="00386B24"/>
    <w:rsid w:val="0038760D"/>
    <w:rsid w:val="0038776E"/>
    <w:rsid w:val="00387BE7"/>
    <w:rsid w:val="00387C54"/>
    <w:rsid w:val="00387E00"/>
    <w:rsid w:val="00387E37"/>
    <w:rsid w:val="0039009F"/>
    <w:rsid w:val="00390157"/>
    <w:rsid w:val="00390219"/>
    <w:rsid w:val="00391779"/>
    <w:rsid w:val="00391C37"/>
    <w:rsid w:val="0039390B"/>
    <w:rsid w:val="00394285"/>
    <w:rsid w:val="00394669"/>
    <w:rsid w:val="0039491A"/>
    <w:rsid w:val="00397C43"/>
    <w:rsid w:val="003A08EE"/>
    <w:rsid w:val="003A1121"/>
    <w:rsid w:val="003A31C1"/>
    <w:rsid w:val="003A3331"/>
    <w:rsid w:val="003A3F67"/>
    <w:rsid w:val="003A471B"/>
    <w:rsid w:val="003A4AFC"/>
    <w:rsid w:val="003A4D0E"/>
    <w:rsid w:val="003A6CDF"/>
    <w:rsid w:val="003B05CF"/>
    <w:rsid w:val="003B1184"/>
    <w:rsid w:val="003B1A0C"/>
    <w:rsid w:val="003B2EE2"/>
    <w:rsid w:val="003B3CB2"/>
    <w:rsid w:val="003B3F14"/>
    <w:rsid w:val="003B3F7F"/>
    <w:rsid w:val="003B4A94"/>
    <w:rsid w:val="003B4FC8"/>
    <w:rsid w:val="003B56BC"/>
    <w:rsid w:val="003B6CE7"/>
    <w:rsid w:val="003B7443"/>
    <w:rsid w:val="003B76B4"/>
    <w:rsid w:val="003B78DA"/>
    <w:rsid w:val="003C1547"/>
    <w:rsid w:val="003C2FCC"/>
    <w:rsid w:val="003C5236"/>
    <w:rsid w:val="003C57B7"/>
    <w:rsid w:val="003C628D"/>
    <w:rsid w:val="003C6500"/>
    <w:rsid w:val="003C788A"/>
    <w:rsid w:val="003D12B1"/>
    <w:rsid w:val="003D203E"/>
    <w:rsid w:val="003D3974"/>
    <w:rsid w:val="003D49F1"/>
    <w:rsid w:val="003D4A48"/>
    <w:rsid w:val="003D4A71"/>
    <w:rsid w:val="003D4CE7"/>
    <w:rsid w:val="003D53F8"/>
    <w:rsid w:val="003D548C"/>
    <w:rsid w:val="003D5CDF"/>
    <w:rsid w:val="003D5E71"/>
    <w:rsid w:val="003D60D6"/>
    <w:rsid w:val="003D6210"/>
    <w:rsid w:val="003D6610"/>
    <w:rsid w:val="003E0684"/>
    <w:rsid w:val="003E072D"/>
    <w:rsid w:val="003E109C"/>
    <w:rsid w:val="003E10D4"/>
    <w:rsid w:val="003E11CE"/>
    <w:rsid w:val="003E237D"/>
    <w:rsid w:val="003E2FB3"/>
    <w:rsid w:val="003E359C"/>
    <w:rsid w:val="003E467C"/>
    <w:rsid w:val="003E520F"/>
    <w:rsid w:val="003E5BF6"/>
    <w:rsid w:val="003E5BFC"/>
    <w:rsid w:val="003E634E"/>
    <w:rsid w:val="003E67A1"/>
    <w:rsid w:val="003E6BC2"/>
    <w:rsid w:val="003F01BC"/>
    <w:rsid w:val="003F0389"/>
    <w:rsid w:val="003F0452"/>
    <w:rsid w:val="003F07D7"/>
    <w:rsid w:val="003F10C1"/>
    <w:rsid w:val="003F209A"/>
    <w:rsid w:val="003F315A"/>
    <w:rsid w:val="003F3626"/>
    <w:rsid w:val="003F36C5"/>
    <w:rsid w:val="003F36CE"/>
    <w:rsid w:val="003F3D62"/>
    <w:rsid w:val="003F3E26"/>
    <w:rsid w:val="003F412F"/>
    <w:rsid w:val="003F50A7"/>
    <w:rsid w:val="003F51CC"/>
    <w:rsid w:val="003F5FA6"/>
    <w:rsid w:val="003F63C7"/>
    <w:rsid w:val="003F6647"/>
    <w:rsid w:val="003F6F5F"/>
    <w:rsid w:val="003F7596"/>
    <w:rsid w:val="00400FCF"/>
    <w:rsid w:val="0040372D"/>
    <w:rsid w:val="0040551A"/>
    <w:rsid w:val="00406976"/>
    <w:rsid w:val="00406F10"/>
    <w:rsid w:val="00407A38"/>
    <w:rsid w:val="00407D81"/>
    <w:rsid w:val="00410942"/>
    <w:rsid w:val="00411BAA"/>
    <w:rsid w:val="004128D2"/>
    <w:rsid w:val="00412AD8"/>
    <w:rsid w:val="00413E2D"/>
    <w:rsid w:val="00415281"/>
    <w:rsid w:val="00415455"/>
    <w:rsid w:val="00416384"/>
    <w:rsid w:val="004163D2"/>
    <w:rsid w:val="00417096"/>
    <w:rsid w:val="00417D52"/>
    <w:rsid w:val="004205AA"/>
    <w:rsid w:val="00420FE5"/>
    <w:rsid w:val="00421096"/>
    <w:rsid w:val="00421AED"/>
    <w:rsid w:val="00421DF5"/>
    <w:rsid w:val="004220C3"/>
    <w:rsid w:val="004224D9"/>
    <w:rsid w:val="0042286C"/>
    <w:rsid w:val="00422A89"/>
    <w:rsid w:val="00422B00"/>
    <w:rsid w:val="00422BCA"/>
    <w:rsid w:val="00424712"/>
    <w:rsid w:val="00424F96"/>
    <w:rsid w:val="004253CE"/>
    <w:rsid w:val="004259D5"/>
    <w:rsid w:val="00425C99"/>
    <w:rsid w:val="00425D65"/>
    <w:rsid w:val="00425D89"/>
    <w:rsid w:val="0042692B"/>
    <w:rsid w:val="0043016E"/>
    <w:rsid w:val="00431338"/>
    <w:rsid w:val="0043173A"/>
    <w:rsid w:val="004320EB"/>
    <w:rsid w:val="004327A4"/>
    <w:rsid w:val="00432941"/>
    <w:rsid w:val="00433C28"/>
    <w:rsid w:val="00434725"/>
    <w:rsid w:val="00434B42"/>
    <w:rsid w:val="00434E80"/>
    <w:rsid w:val="00435230"/>
    <w:rsid w:val="0043523C"/>
    <w:rsid w:val="00436319"/>
    <w:rsid w:val="004369AE"/>
    <w:rsid w:val="0043749B"/>
    <w:rsid w:val="00440170"/>
    <w:rsid w:val="00441926"/>
    <w:rsid w:val="00441A2C"/>
    <w:rsid w:val="00441F8D"/>
    <w:rsid w:val="00442792"/>
    <w:rsid w:val="004428F3"/>
    <w:rsid w:val="0044325A"/>
    <w:rsid w:val="00443DE9"/>
    <w:rsid w:val="0044428A"/>
    <w:rsid w:val="00445E27"/>
    <w:rsid w:val="00446096"/>
    <w:rsid w:val="00446CF1"/>
    <w:rsid w:val="0044730A"/>
    <w:rsid w:val="00450535"/>
    <w:rsid w:val="00450BB1"/>
    <w:rsid w:val="00451744"/>
    <w:rsid w:val="00451A26"/>
    <w:rsid w:val="004521BC"/>
    <w:rsid w:val="00452492"/>
    <w:rsid w:val="00452562"/>
    <w:rsid w:val="00452AD2"/>
    <w:rsid w:val="00452D2D"/>
    <w:rsid w:val="00452E7E"/>
    <w:rsid w:val="004532CB"/>
    <w:rsid w:val="004534F1"/>
    <w:rsid w:val="00453BE4"/>
    <w:rsid w:val="00453FE8"/>
    <w:rsid w:val="00454D1E"/>
    <w:rsid w:val="00455D84"/>
    <w:rsid w:val="004565C4"/>
    <w:rsid w:val="00456DAB"/>
    <w:rsid w:val="0045763B"/>
    <w:rsid w:val="004602C5"/>
    <w:rsid w:val="0046100A"/>
    <w:rsid w:val="0046110F"/>
    <w:rsid w:val="00461407"/>
    <w:rsid w:val="0046193D"/>
    <w:rsid w:val="00462334"/>
    <w:rsid w:val="004627A3"/>
    <w:rsid w:val="00462845"/>
    <w:rsid w:val="00462944"/>
    <w:rsid w:val="00462F78"/>
    <w:rsid w:val="00463609"/>
    <w:rsid w:val="0046393F"/>
    <w:rsid w:val="004651AD"/>
    <w:rsid w:val="004658C3"/>
    <w:rsid w:val="00466147"/>
    <w:rsid w:val="00466EE3"/>
    <w:rsid w:val="004672D5"/>
    <w:rsid w:val="004734E8"/>
    <w:rsid w:val="004738E1"/>
    <w:rsid w:val="00474364"/>
    <w:rsid w:val="00475C60"/>
    <w:rsid w:val="0047716D"/>
    <w:rsid w:val="0047718B"/>
    <w:rsid w:val="004803E4"/>
    <w:rsid w:val="00480826"/>
    <w:rsid w:val="00480C0F"/>
    <w:rsid w:val="00482047"/>
    <w:rsid w:val="004832DC"/>
    <w:rsid w:val="004836A5"/>
    <w:rsid w:val="00483A4A"/>
    <w:rsid w:val="0048556B"/>
    <w:rsid w:val="004876B3"/>
    <w:rsid w:val="00487F0B"/>
    <w:rsid w:val="00490C1B"/>
    <w:rsid w:val="00491259"/>
    <w:rsid w:val="00491D6F"/>
    <w:rsid w:val="00492441"/>
    <w:rsid w:val="00492B65"/>
    <w:rsid w:val="00492D8D"/>
    <w:rsid w:val="00493C87"/>
    <w:rsid w:val="0049404A"/>
    <w:rsid w:val="00494AF1"/>
    <w:rsid w:val="00495511"/>
    <w:rsid w:val="00496AF3"/>
    <w:rsid w:val="004971B9"/>
    <w:rsid w:val="004974D0"/>
    <w:rsid w:val="004A0B47"/>
    <w:rsid w:val="004A273A"/>
    <w:rsid w:val="004A3EEC"/>
    <w:rsid w:val="004A4025"/>
    <w:rsid w:val="004A498B"/>
    <w:rsid w:val="004A5F0E"/>
    <w:rsid w:val="004A6890"/>
    <w:rsid w:val="004A7976"/>
    <w:rsid w:val="004A7A9B"/>
    <w:rsid w:val="004B0968"/>
    <w:rsid w:val="004B1C35"/>
    <w:rsid w:val="004B22E3"/>
    <w:rsid w:val="004B2696"/>
    <w:rsid w:val="004B26D7"/>
    <w:rsid w:val="004B40A9"/>
    <w:rsid w:val="004B4B3C"/>
    <w:rsid w:val="004B5433"/>
    <w:rsid w:val="004B771C"/>
    <w:rsid w:val="004B7AF7"/>
    <w:rsid w:val="004C0336"/>
    <w:rsid w:val="004C0E00"/>
    <w:rsid w:val="004C1514"/>
    <w:rsid w:val="004C250F"/>
    <w:rsid w:val="004C283C"/>
    <w:rsid w:val="004C3C60"/>
    <w:rsid w:val="004C44D5"/>
    <w:rsid w:val="004C4664"/>
    <w:rsid w:val="004C66F6"/>
    <w:rsid w:val="004C6C7D"/>
    <w:rsid w:val="004C7841"/>
    <w:rsid w:val="004D05ED"/>
    <w:rsid w:val="004D0718"/>
    <w:rsid w:val="004D11EF"/>
    <w:rsid w:val="004D1328"/>
    <w:rsid w:val="004D1CE4"/>
    <w:rsid w:val="004D1F74"/>
    <w:rsid w:val="004D2644"/>
    <w:rsid w:val="004D2B2B"/>
    <w:rsid w:val="004D39DD"/>
    <w:rsid w:val="004D3DEB"/>
    <w:rsid w:val="004D4188"/>
    <w:rsid w:val="004D46F9"/>
    <w:rsid w:val="004D4DC3"/>
    <w:rsid w:val="004D5355"/>
    <w:rsid w:val="004D5A7B"/>
    <w:rsid w:val="004D5E87"/>
    <w:rsid w:val="004D5E96"/>
    <w:rsid w:val="004D603F"/>
    <w:rsid w:val="004D60C9"/>
    <w:rsid w:val="004D7699"/>
    <w:rsid w:val="004E14DD"/>
    <w:rsid w:val="004E15AB"/>
    <w:rsid w:val="004E18FC"/>
    <w:rsid w:val="004E1FE4"/>
    <w:rsid w:val="004E225C"/>
    <w:rsid w:val="004E267E"/>
    <w:rsid w:val="004E3439"/>
    <w:rsid w:val="004E3BAD"/>
    <w:rsid w:val="004E4552"/>
    <w:rsid w:val="004E563E"/>
    <w:rsid w:val="004E5AE8"/>
    <w:rsid w:val="004E6520"/>
    <w:rsid w:val="004E72AA"/>
    <w:rsid w:val="004E7A87"/>
    <w:rsid w:val="004F05F9"/>
    <w:rsid w:val="004F082E"/>
    <w:rsid w:val="004F109B"/>
    <w:rsid w:val="004F1F02"/>
    <w:rsid w:val="004F22C9"/>
    <w:rsid w:val="004F3427"/>
    <w:rsid w:val="004F35FC"/>
    <w:rsid w:val="004F395F"/>
    <w:rsid w:val="004F4D87"/>
    <w:rsid w:val="004F5954"/>
    <w:rsid w:val="004F6CAC"/>
    <w:rsid w:val="004F6ED0"/>
    <w:rsid w:val="0050044E"/>
    <w:rsid w:val="005007AC"/>
    <w:rsid w:val="00500877"/>
    <w:rsid w:val="00501A45"/>
    <w:rsid w:val="005025BF"/>
    <w:rsid w:val="0050375B"/>
    <w:rsid w:val="00503BE8"/>
    <w:rsid w:val="00503D08"/>
    <w:rsid w:val="0050508A"/>
    <w:rsid w:val="00505220"/>
    <w:rsid w:val="00505870"/>
    <w:rsid w:val="005075DB"/>
    <w:rsid w:val="00507CF6"/>
    <w:rsid w:val="00511ADD"/>
    <w:rsid w:val="005129A7"/>
    <w:rsid w:val="005129E4"/>
    <w:rsid w:val="00512DCC"/>
    <w:rsid w:val="00512EFE"/>
    <w:rsid w:val="00513B00"/>
    <w:rsid w:val="005144A0"/>
    <w:rsid w:val="00514506"/>
    <w:rsid w:val="00514E66"/>
    <w:rsid w:val="0051569E"/>
    <w:rsid w:val="00515F27"/>
    <w:rsid w:val="005165B6"/>
    <w:rsid w:val="005168EB"/>
    <w:rsid w:val="005174FD"/>
    <w:rsid w:val="00517D47"/>
    <w:rsid w:val="00520106"/>
    <w:rsid w:val="00520144"/>
    <w:rsid w:val="00520508"/>
    <w:rsid w:val="00520767"/>
    <w:rsid w:val="00520AA7"/>
    <w:rsid w:val="00522E20"/>
    <w:rsid w:val="00523136"/>
    <w:rsid w:val="005235CE"/>
    <w:rsid w:val="00523713"/>
    <w:rsid w:val="005237D9"/>
    <w:rsid w:val="005240E8"/>
    <w:rsid w:val="005246B9"/>
    <w:rsid w:val="00525C53"/>
    <w:rsid w:val="00526AEA"/>
    <w:rsid w:val="00526C20"/>
    <w:rsid w:val="00527C05"/>
    <w:rsid w:val="00530230"/>
    <w:rsid w:val="005302FB"/>
    <w:rsid w:val="005320A0"/>
    <w:rsid w:val="00532531"/>
    <w:rsid w:val="005345B2"/>
    <w:rsid w:val="00535740"/>
    <w:rsid w:val="005357BF"/>
    <w:rsid w:val="005357C3"/>
    <w:rsid w:val="00535A8A"/>
    <w:rsid w:val="00536170"/>
    <w:rsid w:val="00536434"/>
    <w:rsid w:val="00537F8D"/>
    <w:rsid w:val="005401CD"/>
    <w:rsid w:val="005411FE"/>
    <w:rsid w:val="00541D4C"/>
    <w:rsid w:val="005430A0"/>
    <w:rsid w:val="00543245"/>
    <w:rsid w:val="0054335F"/>
    <w:rsid w:val="00543953"/>
    <w:rsid w:val="00543D96"/>
    <w:rsid w:val="0054425E"/>
    <w:rsid w:val="00544334"/>
    <w:rsid w:val="00544E6E"/>
    <w:rsid w:val="00544F40"/>
    <w:rsid w:val="0054533A"/>
    <w:rsid w:val="005455BD"/>
    <w:rsid w:val="00545FFD"/>
    <w:rsid w:val="00546649"/>
    <w:rsid w:val="00546A0E"/>
    <w:rsid w:val="00547053"/>
    <w:rsid w:val="005506D1"/>
    <w:rsid w:val="005509AD"/>
    <w:rsid w:val="00550B0F"/>
    <w:rsid w:val="00550B2E"/>
    <w:rsid w:val="00550E1F"/>
    <w:rsid w:val="00550E95"/>
    <w:rsid w:val="00551428"/>
    <w:rsid w:val="0055159F"/>
    <w:rsid w:val="005515E2"/>
    <w:rsid w:val="0055185B"/>
    <w:rsid w:val="00551F05"/>
    <w:rsid w:val="005520BB"/>
    <w:rsid w:val="005526C9"/>
    <w:rsid w:val="00552C7E"/>
    <w:rsid w:val="00553048"/>
    <w:rsid w:val="0055385B"/>
    <w:rsid w:val="00553874"/>
    <w:rsid w:val="00553BB0"/>
    <w:rsid w:val="00554294"/>
    <w:rsid w:val="005552EE"/>
    <w:rsid w:val="00555596"/>
    <w:rsid w:val="0055798F"/>
    <w:rsid w:val="00557B8D"/>
    <w:rsid w:val="00560096"/>
    <w:rsid w:val="00560133"/>
    <w:rsid w:val="005602F3"/>
    <w:rsid w:val="0056051F"/>
    <w:rsid w:val="00560539"/>
    <w:rsid w:val="005607CA"/>
    <w:rsid w:val="00560C0C"/>
    <w:rsid w:val="00560D12"/>
    <w:rsid w:val="0056115C"/>
    <w:rsid w:val="005620A9"/>
    <w:rsid w:val="00562F65"/>
    <w:rsid w:val="00564C87"/>
    <w:rsid w:val="00565029"/>
    <w:rsid w:val="00565570"/>
    <w:rsid w:val="00565CC5"/>
    <w:rsid w:val="005675F1"/>
    <w:rsid w:val="005677EE"/>
    <w:rsid w:val="005678CD"/>
    <w:rsid w:val="0056791C"/>
    <w:rsid w:val="00570CC8"/>
    <w:rsid w:val="0057111E"/>
    <w:rsid w:val="00571E79"/>
    <w:rsid w:val="00572249"/>
    <w:rsid w:val="00573D81"/>
    <w:rsid w:val="00573E9B"/>
    <w:rsid w:val="0057498E"/>
    <w:rsid w:val="005752BF"/>
    <w:rsid w:val="0057537E"/>
    <w:rsid w:val="005754FA"/>
    <w:rsid w:val="00575C05"/>
    <w:rsid w:val="00575EAC"/>
    <w:rsid w:val="00576958"/>
    <w:rsid w:val="005769B5"/>
    <w:rsid w:val="00577224"/>
    <w:rsid w:val="005803B9"/>
    <w:rsid w:val="00580408"/>
    <w:rsid w:val="00580979"/>
    <w:rsid w:val="00581639"/>
    <w:rsid w:val="0058219D"/>
    <w:rsid w:val="00582948"/>
    <w:rsid w:val="0058423F"/>
    <w:rsid w:val="0058455B"/>
    <w:rsid w:val="0058595F"/>
    <w:rsid w:val="00585CB0"/>
    <w:rsid w:val="00586C58"/>
    <w:rsid w:val="00586C9D"/>
    <w:rsid w:val="00587830"/>
    <w:rsid w:val="00587E33"/>
    <w:rsid w:val="00590B19"/>
    <w:rsid w:val="005912E1"/>
    <w:rsid w:val="00591416"/>
    <w:rsid w:val="005926AF"/>
    <w:rsid w:val="00593F90"/>
    <w:rsid w:val="00595A64"/>
    <w:rsid w:val="00595F41"/>
    <w:rsid w:val="00596140"/>
    <w:rsid w:val="00596471"/>
    <w:rsid w:val="00596CDE"/>
    <w:rsid w:val="00597A28"/>
    <w:rsid w:val="00597E71"/>
    <w:rsid w:val="005A095F"/>
    <w:rsid w:val="005A0A0B"/>
    <w:rsid w:val="005A0A73"/>
    <w:rsid w:val="005A1E4F"/>
    <w:rsid w:val="005A2432"/>
    <w:rsid w:val="005A2445"/>
    <w:rsid w:val="005A3D2E"/>
    <w:rsid w:val="005A4486"/>
    <w:rsid w:val="005A5BFC"/>
    <w:rsid w:val="005A5CBC"/>
    <w:rsid w:val="005A6BD7"/>
    <w:rsid w:val="005B0F7F"/>
    <w:rsid w:val="005B10AF"/>
    <w:rsid w:val="005B113A"/>
    <w:rsid w:val="005B1526"/>
    <w:rsid w:val="005B19C8"/>
    <w:rsid w:val="005B1D0C"/>
    <w:rsid w:val="005B336D"/>
    <w:rsid w:val="005B42B7"/>
    <w:rsid w:val="005B4CB8"/>
    <w:rsid w:val="005B504D"/>
    <w:rsid w:val="005B5250"/>
    <w:rsid w:val="005B5E81"/>
    <w:rsid w:val="005B6AD8"/>
    <w:rsid w:val="005B6AE9"/>
    <w:rsid w:val="005B6DFF"/>
    <w:rsid w:val="005B7636"/>
    <w:rsid w:val="005C0167"/>
    <w:rsid w:val="005C03C1"/>
    <w:rsid w:val="005C0480"/>
    <w:rsid w:val="005C0798"/>
    <w:rsid w:val="005C1295"/>
    <w:rsid w:val="005C131C"/>
    <w:rsid w:val="005C1F93"/>
    <w:rsid w:val="005C2253"/>
    <w:rsid w:val="005C2DBD"/>
    <w:rsid w:val="005C2DE9"/>
    <w:rsid w:val="005C3050"/>
    <w:rsid w:val="005C33B0"/>
    <w:rsid w:val="005C365A"/>
    <w:rsid w:val="005C3BE7"/>
    <w:rsid w:val="005C3EFB"/>
    <w:rsid w:val="005C4198"/>
    <w:rsid w:val="005C5BCB"/>
    <w:rsid w:val="005C73AA"/>
    <w:rsid w:val="005C75E6"/>
    <w:rsid w:val="005C7CC1"/>
    <w:rsid w:val="005C7F77"/>
    <w:rsid w:val="005D0764"/>
    <w:rsid w:val="005D1082"/>
    <w:rsid w:val="005D19EA"/>
    <w:rsid w:val="005D2933"/>
    <w:rsid w:val="005D2A10"/>
    <w:rsid w:val="005D334E"/>
    <w:rsid w:val="005D3848"/>
    <w:rsid w:val="005D46E4"/>
    <w:rsid w:val="005D4E90"/>
    <w:rsid w:val="005D4F4C"/>
    <w:rsid w:val="005D6BAA"/>
    <w:rsid w:val="005D71A4"/>
    <w:rsid w:val="005D73FD"/>
    <w:rsid w:val="005D7A7C"/>
    <w:rsid w:val="005D7B92"/>
    <w:rsid w:val="005E08E8"/>
    <w:rsid w:val="005E09FF"/>
    <w:rsid w:val="005E0AF4"/>
    <w:rsid w:val="005E1C3D"/>
    <w:rsid w:val="005E2353"/>
    <w:rsid w:val="005E333F"/>
    <w:rsid w:val="005E40B5"/>
    <w:rsid w:val="005E4898"/>
    <w:rsid w:val="005E4D1D"/>
    <w:rsid w:val="005E5A83"/>
    <w:rsid w:val="005E6796"/>
    <w:rsid w:val="005E6DB8"/>
    <w:rsid w:val="005F07D5"/>
    <w:rsid w:val="005F0835"/>
    <w:rsid w:val="005F0EE0"/>
    <w:rsid w:val="005F1958"/>
    <w:rsid w:val="005F2B70"/>
    <w:rsid w:val="005F31D6"/>
    <w:rsid w:val="005F4135"/>
    <w:rsid w:val="005F59A1"/>
    <w:rsid w:val="005F6DCE"/>
    <w:rsid w:val="005F6EF2"/>
    <w:rsid w:val="005F70FA"/>
    <w:rsid w:val="00600033"/>
    <w:rsid w:val="0060005A"/>
    <w:rsid w:val="0060016E"/>
    <w:rsid w:val="006001DF"/>
    <w:rsid w:val="006007F2"/>
    <w:rsid w:val="00600A4F"/>
    <w:rsid w:val="0060103A"/>
    <w:rsid w:val="006012E8"/>
    <w:rsid w:val="006015BF"/>
    <w:rsid w:val="00602283"/>
    <w:rsid w:val="006025F4"/>
    <w:rsid w:val="00603BC9"/>
    <w:rsid w:val="006061D5"/>
    <w:rsid w:val="0060691B"/>
    <w:rsid w:val="006070E8"/>
    <w:rsid w:val="00607A9D"/>
    <w:rsid w:val="00607C80"/>
    <w:rsid w:val="0061235D"/>
    <w:rsid w:val="006155B1"/>
    <w:rsid w:val="00615A4B"/>
    <w:rsid w:val="006162BB"/>
    <w:rsid w:val="00616875"/>
    <w:rsid w:val="00617FBD"/>
    <w:rsid w:val="006200E4"/>
    <w:rsid w:val="00620239"/>
    <w:rsid w:val="00620ADB"/>
    <w:rsid w:val="00620B76"/>
    <w:rsid w:val="00620BBA"/>
    <w:rsid w:val="006214A5"/>
    <w:rsid w:val="006217E8"/>
    <w:rsid w:val="00621982"/>
    <w:rsid w:val="00621A91"/>
    <w:rsid w:val="006229CE"/>
    <w:rsid w:val="00622C5F"/>
    <w:rsid w:val="006233C2"/>
    <w:rsid w:val="00623B52"/>
    <w:rsid w:val="006240E6"/>
    <w:rsid w:val="00625432"/>
    <w:rsid w:val="00626B64"/>
    <w:rsid w:val="00627CA6"/>
    <w:rsid w:val="00627CD3"/>
    <w:rsid w:val="00630421"/>
    <w:rsid w:val="006308C8"/>
    <w:rsid w:val="00630DAB"/>
    <w:rsid w:val="00631F35"/>
    <w:rsid w:val="006320B5"/>
    <w:rsid w:val="00632861"/>
    <w:rsid w:val="00632D9C"/>
    <w:rsid w:val="00632DB0"/>
    <w:rsid w:val="006336B4"/>
    <w:rsid w:val="00634370"/>
    <w:rsid w:val="00634A46"/>
    <w:rsid w:val="00634A68"/>
    <w:rsid w:val="0063569D"/>
    <w:rsid w:val="00636584"/>
    <w:rsid w:val="006369AB"/>
    <w:rsid w:val="00637E07"/>
    <w:rsid w:val="0064007C"/>
    <w:rsid w:val="00640509"/>
    <w:rsid w:val="00640518"/>
    <w:rsid w:val="006406E2"/>
    <w:rsid w:val="00640865"/>
    <w:rsid w:val="00640DD8"/>
    <w:rsid w:val="0064101B"/>
    <w:rsid w:val="00641712"/>
    <w:rsid w:val="006417E5"/>
    <w:rsid w:val="00643FE9"/>
    <w:rsid w:val="0064556F"/>
    <w:rsid w:val="0064622C"/>
    <w:rsid w:val="00646B97"/>
    <w:rsid w:val="006474A3"/>
    <w:rsid w:val="00650391"/>
    <w:rsid w:val="00650802"/>
    <w:rsid w:val="006509FD"/>
    <w:rsid w:val="00650ACA"/>
    <w:rsid w:val="006516EC"/>
    <w:rsid w:val="0065239B"/>
    <w:rsid w:val="00652BD9"/>
    <w:rsid w:val="00653A5E"/>
    <w:rsid w:val="00654084"/>
    <w:rsid w:val="006564C5"/>
    <w:rsid w:val="00657855"/>
    <w:rsid w:val="006606B7"/>
    <w:rsid w:val="00660884"/>
    <w:rsid w:val="006615EC"/>
    <w:rsid w:val="0066170E"/>
    <w:rsid w:val="006617A5"/>
    <w:rsid w:val="00663B69"/>
    <w:rsid w:val="006642F1"/>
    <w:rsid w:val="00664364"/>
    <w:rsid w:val="006650FC"/>
    <w:rsid w:val="00666ED4"/>
    <w:rsid w:val="0066747A"/>
    <w:rsid w:val="00667875"/>
    <w:rsid w:val="0067012F"/>
    <w:rsid w:val="00670DFE"/>
    <w:rsid w:val="006720DE"/>
    <w:rsid w:val="00672945"/>
    <w:rsid w:val="00672FC6"/>
    <w:rsid w:val="006733E9"/>
    <w:rsid w:val="00675F2A"/>
    <w:rsid w:val="006760A4"/>
    <w:rsid w:val="00676CBB"/>
    <w:rsid w:val="006801FC"/>
    <w:rsid w:val="00680558"/>
    <w:rsid w:val="0068100E"/>
    <w:rsid w:val="0068299C"/>
    <w:rsid w:val="00682AF9"/>
    <w:rsid w:val="00684483"/>
    <w:rsid w:val="006844B1"/>
    <w:rsid w:val="00684E5D"/>
    <w:rsid w:val="00685131"/>
    <w:rsid w:val="006853F3"/>
    <w:rsid w:val="00685EC6"/>
    <w:rsid w:val="00686749"/>
    <w:rsid w:val="006869A4"/>
    <w:rsid w:val="006872EA"/>
    <w:rsid w:val="00687E87"/>
    <w:rsid w:val="00691BBA"/>
    <w:rsid w:val="00692C08"/>
    <w:rsid w:val="00692C11"/>
    <w:rsid w:val="00692FB9"/>
    <w:rsid w:val="0069310B"/>
    <w:rsid w:val="006935AC"/>
    <w:rsid w:val="006936A9"/>
    <w:rsid w:val="0069370B"/>
    <w:rsid w:val="00693EE8"/>
    <w:rsid w:val="0069523B"/>
    <w:rsid w:val="006955B1"/>
    <w:rsid w:val="006958D4"/>
    <w:rsid w:val="006962B9"/>
    <w:rsid w:val="00697A51"/>
    <w:rsid w:val="00697BA3"/>
    <w:rsid w:val="006A01CB"/>
    <w:rsid w:val="006A14A7"/>
    <w:rsid w:val="006A155B"/>
    <w:rsid w:val="006A15C3"/>
    <w:rsid w:val="006A15D0"/>
    <w:rsid w:val="006A235B"/>
    <w:rsid w:val="006A2510"/>
    <w:rsid w:val="006A3045"/>
    <w:rsid w:val="006A33F1"/>
    <w:rsid w:val="006A3521"/>
    <w:rsid w:val="006A47A8"/>
    <w:rsid w:val="006A4EE1"/>
    <w:rsid w:val="006A4FC2"/>
    <w:rsid w:val="006B0488"/>
    <w:rsid w:val="006B0982"/>
    <w:rsid w:val="006B2B01"/>
    <w:rsid w:val="006B2BD7"/>
    <w:rsid w:val="006B30BE"/>
    <w:rsid w:val="006B3270"/>
    <w:rsid w:val="006B338C"/>
    <w:rsid w:val="006B389F"/>
    <w:rsid w:val="006B3CAA"/>
    <w:rsid w:val="006B3DE4"/>
    <w:rsid w:val="006B4A13"/>
    <w:rsid w:val="006B4C88"/>
    <w:rsid w:val="006B6102"/>
    <w:rsid w:val="006B6269"/>
    <w:rsid w:val="006B6B42"/>
    <w:rsid w:val="006B6BC0"/>
    <w:rsid w:val="006B7BE6"/>
    <w:rsid w:val="006C012F"/>
    <w:rsid w:val="006C0D72"/>
    <w:rsid w:val="006C10A6"/>
    <w:rsid w:val="006C18BB"/>
    <w:rsid w:val="006C21D8"/>
    <w:rsid w:val="006C2D5E"/>
    <w:rsid w:val="006C2EEE"/>
    <w:rsid w:val="006C320A"/>
    <w:rsid w:val="006C40FF"/>
    <w:rsid w:val="006C4409"/>
    <w:rsid w:val="006C565E"/>
    <w:rsid w:val="006C727F"/>
    <w:rsid w:val="006D043C"/>
    <w:rsid w:val="006D0EDE"/>
    <w:rsid w:val="006D1376"/>
    <w:rsid w:val="006D1559"/>
    <w:rsid w:val="006D18E6"/>
    <w:rsid w:val="006D49F3"/>
    <w:rsid w:val="006D65F5"/>
    <w:rsid w:val="006D67BB"/>
    <w:rsid w:val="006D6CE7"/>
    <w:rsid w:val="006E02A8"/>
    <w:rsid w:val="006E0D27"/>
    <w:rsid w:val="006E207B"/>
    <w:rsid w:val="006E23DC"/>
    <w:rsid w:val="006E24D1"/>
    <w:rsid w:val="006E25CF"/>
    <w:rsid w:val="006E2681"/>
    <w:rsid w:val="006E2964"/>
    <w:rsid w:val="006E33C2"/>
    <w:rsid w:val="006E3B70"/>
    <w:rsid w:val="006E42B1"/>
    <w:rsid w:val="006E46DB"/>
    <w:rsid w:val="006E4F73"/>
    <w:rsid w:val="006E57CB"/>
    <w:rsid w:val="006E7918"/>
    <w:rsid w:val="006E7A72"/>
    <w:rsid w:val="006E7C1A"/>
    <w:rsid w:val="006F03A5"/>
    <w:rsid w:val="006F0481"/>
    <w:rsid w:val="006F090C"/>
    <w:rsid w:val="006F12F1"/>
    <w:rsid w:val="006F229F"/>
    <w:rsid w:val="006F315E"/>
    <w:rsid w:val="006F3C90"/>
    <w:rsid w:val="006F4D5D"/>
    <w:rsid w:val="006F51C2"/>
    <w:rsid w:val="006F6E31"/>
    <w:rsid w:val="006F6F0B"/>
    <w:rsid w:val="006F74C3"/>
    <w:rsid w:val="006F7875"/>
    <w:rsid w:val="006F791B"/>
    <w:rsid w:val="0070100F"/>
    <w:rsid w:val="00701A9F"/>
    <w:rsid w:val="00702188"/>
    <w:rsid w:val="00702A6C"/>
    <w:rsid w:val="00703149"/>
    <w:rsid w:val="00703633"/>
    <w:rsid w:val="007040F3"/>
    <w:rsid w:val="00704F6F"/>
    <w:rsid w:val="00705881"/>
    <w:rsid w:val="00706C20"/>
    <w:rsid w:val="007076EC"/>
    <w:rsid w:val="00711950"/>
    <w:rsid w:val="00711A7B"/>
    <w:rsid w:val="00711C78"/>
    <w:rsid w:val="00713BE7"/>
    <w:rsid w:val="00713F04"/>
    <w:rsid w:val="00714685"/>
    <w:rsid w:val="00714C2C"/>
    <w:rsid w:val="007157B1"/>
    <w:rsid w:val="0071596D"/>
    <w:rsid w:val="00715A21"/>
    <w:rsid w:val="00716690"/>
    <w:rsid w:val="00717805"/>
    <w:rsid w:val="00717E66"/>
    <w:rsid w:val="007210E7"/>
    <w:rsid w:val="00721DAB"/>
    <w:rsid w:val="00722355"/>
    <w:rsid w:val="0072270F"/>
    <w:rsid w:val="0072274E"/>
    <w:rsid w:val="00722DFF"/>
    <w:rsid w:val="0072460A"/>
    <w:rsid w:val="007252B3"/>
    <w:rsid w:val="0072686A"/>
    <w:rsid w:val="00727412"/>
    <w:rsid w:val="007277D6"/>
    <w:rsid w:val="00727B02"/>
    <w:rsid w:val="00727D34"/>
    <w:rsid w:val="00727E88"/>
    <w:rsid w:val="00727F96"/>
    <w:rsid w:val="0073066E"/>
    <w:rsid w:val="007307D1"/>
    <w:rsid w:val="0073109C"/>
    <w:rsid w:val="007318C0"/>
    <w:rsid w:val="00731B04"/>
    <w:rsid w:val="0073316B"/>
    <w:rsid w:val="00734027"/>
    <w:rsid w:val="00734048"/>
    <w:rsid w:val="0073420E"/>
    <w:rsid w:val="007342D6"/>
    <w:rsid w:val="007354FD"/>
    <w:rsid w:val="00735B82"/>
    <w:rsid w:val="00736176"/>
    <w:rsid w:val="00736EA2"/>
    <w:rsid w:val="0073703F"/>
    <w:rsid w:val="00740EE6"/>
    <w:rsid w:val="00741297"/>
    <w:rsid w:val="00741493"/>
    <w:rsid w:val="00741C84"/>
    <w:rsid w:val="00742338"/>
    <w:rsid w:val="00742640"/>
    <w:rsid w:val="007429C1"/>
    <w:rsid w:val="007433C2"/>
    <w:rsid w:val="00743795"/>
    <w:rsid w:val="00744238"/>
    <w:rsid w:val="00744773"/>
    <w:rsid w:val="007455C8"/>
    <w:rsid w:val="0074642D"/>
    <w:rsid w:val="00746771"/>
    <w:rsid w:val="007474D8"/>
    <w:rsid w:val="00750837"/>
    <w:rsid w:val="00751458"/>
    <w:rsid w:val="00751528"/>
    <w:rsid w:val="007518D5"/>
    <w:rsid w:val="00751F5B"/>
    <w:rsid w:val="00751FB7"/>
    <w:rsid w:val="00752596"/>
    <w:rsid w:val="00754616"/>
    <w:rsid w:val="00754AB1"/>
    <w:rsid w:val="007552A4"/>
    <w:rsid w:val="00755A98"/>
    <w:rsid w:val="00755BAA"/>
    <w:rsid w:val="00755CEE"/>
    <w:rsid w:val="00757926"/>
    <w:rsid w:val="00757B70"/>
    <w:rsid w:val="007601EB"/>
    <w:rsid w:val="00760741"/>
    <w:rsid w:val="007608FE"/>
    <w:rsid w:val="00761263"/>
    <w:rsid w:val="007612D4"/>
    <w:rsid w:val="0076153E"/>
    <w:rsid w:val="007616A4"/>
    <w:rsid w:val="00761C62"/>
    <w:rsid w:val="00761F3C"/>
    <w:rsid w:val="007629A4"/>
    <w:rsid w:val="00762A2A"/>
    <w:rsid w:val="00763273"/>
    <w:rsid w:val="00764BF2"/>
    <w:rsid w:val="007650F9"/>
    <w:rsid w:val="00767602"/>
    <w:rsid w:val="007677AF"/>
    <w:rsid w:val="00767835"/>
    <w:rsid w:val="00767856"/>
    <w:rsid w:val="007707BF"/>
    <w:rsid w:val="0077259B"/>
    <w:rsid w:val="007727D2"/>
    <w:rsid w:val="00772C21"/>
    <w:rsid w:val="00772E68"/>
    <w:rsid w:val="00773901"/>
    <w:rsid w:val="00773F34"/>
    <w:rsid w:val="0077424C"/>
    <w:rsid w:val="007744DD"/>
    <w:rsid w:val="00774685"/>
    <w:rsid w:val="00775673"/>
    <w:rsid w:val="0077597B"/>
    <w:rsid w:val="0077701E"/>
    <w:rsid w:val="0078035D"/>
    <w:rsid w:val="0078048D"/>
    <w:rsid w:val="00780520"/>
    <w:rsid w:val="0078052B"/>
    <w:rsid w:val="00780F51"/>
    <w:rsid w:val="007811E8"/>
    <w:rsid w:val="007820C3"/>
    <w:rsid w:val="007830FE"/>
    <w:rsid w:val="007832C3"/>
    <w:rsid w:val="007836AB"/>
    <w:rsid w:val="00784030"/>
    <w:rsid w:val="007848F7"/>
    <w:rsid w:val="00785719"/>
    <w:rsid w:val="00785ABB"/>
    <w:rsid w:val="00786A8C"/>
    <w:rsid w:val="00787DCE"/>
    <w:rsid w:val="007914C0"/>
    <w:rsid w:val="007915B3"/>
    <w:rsid w:val="007918E7"/>
    <w:rsid w:val="00792271"/>
    <w:rsid w:val="00792688"/>
    <w:rsid w:val="00792FEB"/>
    <w:rsid w:val="00793098"/>
    <w:rsid w:val="007934FF"/>
    <w:rsid w:val="00793B90"/>
    <w:rsid w:val="007940BD"/>
    <w:rsid w:val="007960D9"/>
    <w:rsid w:val="007960E3"/>
    <w:rsid w:val="007969E7"/>
    <w:rsid w:val="007A096C"/>
    <w:rsid w:val="007A1FB1"/>
    <w:rsid w:val="007A3261"/>
    <w:rsid w:val="007A363B"/>
    <w:rsid w:val="007A4146"/>
    <w:rsid w:val="007A451A"/>
    <w:rsid w:val="007A4E0B"/>
    <w:rsid w:val="007A51B2"/>
    <w:rsid w:val="007A5976"/>
    <w:rsid w:val="007A6D4B"/>
    <w:rsid w:val="007A6D52"/>
    <w:rsid w:val="007A7650"/>
    <w:rsid w:val="007A798D"/>
    <w:rsid w:val="007B0C5B"/>
    <w:rsid w:val="007B188A"/>
    <w:rsid w:val="007B1C2B"/>
    <w:rsid w:val="007B217F"/>
    <w:rsid w:val="007B586E"/>
    <w:rsid w:val="007B7E27"/>
    <w:rsid w:val="007C0CAB"/>
    <w:rsid w:val="007C0CDF"/>
    <w:rsid w:val="007C0E66"/>
    <w:rsid w:val="007C1D10"/>
    <w:rsid w:val="007C1EB5"/>
    <w:rsid w:val="007C2491"/>
    <w:rsid w:val="007C2B60"/>
    <w:rsid w:val="007C32DC"/>
    <w:rsid w:val="007C373B"/>
    <w:rsid w:val="007C3E19"/>
    <w:rsid w:val="007C3EE5"/>
    <w:rsid w:val="007C3F10"/>
    <w:rsid w:val="007C3F11"/>
    <w:rsid w:val="007C4174"/>
    <w:rsid w:val="007C4690"/>
    <w:rsid w:val="007C5811"/>
    <w:rsid w:val="007C6298"/>
    <w:rsid w:val="007C70B9"/>
    <w:rsid w:val="007C715D"/>
    <w:rsid w:val="007C7D77"/>
    <w:rsid w:val="007D037F"/>
    <w:rsid w:val="007D08D7"/>
    <w:rsid w:val="007D1636"/>
    <w:rsid w:val="007D24BC"/>
    <w:rsid w:val="007D286D"/>
    <w:rsid w:val="007D2EBE"/>
    <w:rsid w:val="007D3822"/>
    <w:rsid w:val="007D38E9"/>
    <w:rsid w:val="007D3B04"/>
    <w:rsid w:val="007D3BC0"/>
    <w:rsid w:val="007D5A9B"/>
    <w:rsid w:val="007D7940"/>
    <w:rsid w:val="007D7C91"/>
    <w:rsid w:val="007E07F2"/>
    <w:rsid w:val="007E0A1F"/>
    <w:rsid w:val="007E0FB7"/>
    <w:rsid w:val="007E12C7"/>
    <w:rsid w:val="007E236F"/>
    <w:rsid w:val="007E26C3"/>
    <w:rsid w:val="007E26E3"/>
    <w:rsid w:val="007E275D"/>
    <w:rsid w:val="007E2E8A"/>
    <w:rsid w:val="007E2FB3"/>
    <w:rsid w:val="007E37B2"/>
    <w:rsid w:val="007E54BA"/>
    <w:rsid w:val="007E608B"/>
    <w:rsid w:val="007E699B"/>
    <w:rsid w:val="007E7435"/>
    <w:rsid w:val="007F08AE"/>
    <w:rsid w:val="007F0C58"/>
    <w:rsid w:val="007F469C"/>
    <w:rsid w:val="007F57AB"/>
    <w:rsid w:val="007F6030"/>
    <w:rsid w:val="007F6F26"/>
    <w:rsid w:val="007F71EC"/>
    <w:rsid w:val="007F77A1"/>
    <w:rsid w:val="008006F5"/>
    <w:rsid w:val="00801188"/>
    <w:rsid w:val="00801436"/>
    <w:rsid w:val="00801692"/>
    <w:rsid w:val="00801CF6"/>
    <w:rsid w:val="0080239A"/>
    <w:rsid w:val="00802FB4"/>
    <w:rsid w:val="00803347"/>
    <w:rsid w:val="00804F5C"/>
    <w:rsid w:val="00805B93"/>
    <w:rsid w:val="00805C6D"/>
    <w:rsid w:val="00805CBC"/>
    <w:rsid w:val="008066CD"/>
    <w:rsid w:val="008073CF"/>
    <w:rsid w:val="00810379"/>
    <w:rsid w:val="00810782"/>
    <w:rsid w:val="00810930"/>
    <w:rsid w:val="00810946"/>
    <w:rsid w:val="00810B52"/>
    <w:rsid w:val="00810E5E"/>
    <w:rsid w:val="0081155D"/>
    <w:rsid w:val="00812427"/>
    <w:rsid w:val="00815AFD"/>
    <w:rsid w:val="008165C4"/>
    <w:rsid w:val="0081673F"/>
    <w:rsid w:val="00817620"/>
    <w:rsid w:val="0082048B"/>
    <w:rsid w:val="00821C8D"/>
    <w:rsid w:val="00823B4A"/>
    <w:rsid w:val="00824858"/>
    <w:rsid w:val="00824B6A"/>
    <w:rsid w:val="00825232"/>
    <w:rsid w:val="008252BB"/>
    <w:rsid w:val="0082567A"/>
    <w:rsid w:val="0082597C"/>
    <w:rsid w:val="0082606B"/>
    <w:rsid w:val="00826426"/>
    <w:rsid w:val="00826DDA"/>
    <w:rsid w:val="00826E51"/>
    <w:rsid w:val="00826FB0"/>
    <w:rsid w:val="00827441"/>
    <w:rsid w:val="0082792A"/>
    <w:rsid w:val="0083161C"/>
    <w:rsid w:val="00831666"/>
    <w:rsid w:val="00831968"/>
    <w:rsid w:val="008323A9"/>
    <w:rsid w:val="008329C6"/>
    <w:rsid w:val="00834C80"/>
    <w:rsid w:val="00835219"/>
    <w:rsid w:val="008355CE"/>
    <w:rsid w:val="008356A8"/>
    <w:rsid w:val="00835855"/>
    <w:rsid w:val="00835D29"/>
    <w:rsid w:val="00840124"/>
    <w:rsid w:val="00840D0B"/>
    <w:rsid w:val="008413D3"/>
    <w:rsid w:val="0084196E"/>
    <w:rsid w:val="00841E2C"/>
    <w:rsid w:val="008429E5"/>
    <w:rsid w:val="00842C3C"/>
    <w:rsid w:val="00842DF5"/>
    <w:rsid w:val="0084339B"/>
    <w:rsid w:val="00843840"/>
    <w:rsid w:val="008443C9"/>
    <w:rsid w:val="008447A9"/>
    <w:rsid w:val="00844CE2"/>
    <w:rsid w:val="00844E76"/>
    <w:rsid w:val="008453CD"/>
    <w:rsid w:val="0084542C"/>
    <w:rsid w:val="00845D5D"/>
    <w:rsid w:val="0085011E"/>
    <w:rsid w:val="00850BC7"/>
    <w:rsid w:val="00850C35"/>
    <w:rsid w:val="008512C0"/>
    <w:rsid w:val="00851414"/>
    <w:rsid w:val="0085154C"/>
    <w:rsid w:val="0085381A"/>
    <w:rsid w:val="00853F66"/>
    <w:rsid w:val="00854498"/>
    <w:rsid w:val="008546C2"/>
    <w:rsid w:val="00855964"/>
    <w:rsid w:val="00855DDF"/>
    <w:rsid w:val="008567A5"/>
    <w:rsid w:val="00857282"/>
    <w:rsid w:val="008626EB"/>
    <w:rsid w:val="00863335"/>
    <w:rsid w:val="008636A4"/>
    <w:rsid w:val="00863B9A"/>
    <w:rsid w:val="00863DAB"/>
    <w:rsid w:val="008642B7"/>
    <w:rsid w:val="00864429"/>
    <w:rsid w:val="008646CA"/>
    <w:rsid w:val="00867AD9"/>
    <w:rsid w:val="008700D3"/>
    <w:rsid w:val="00870BF4"/>
    <w:rsid w:val="00870F5C"/>
    <w:rsid w:val="008710E0"/>
    <w:rsid w:val="008715D3"/>
    <w:rsid w:val="00871918"/>
    <w:rsid w:val="0087196B"/>
    <w:rsid w:val="00871AA1"/>
    <w:rsid w:val="00871EA9"/>
    <w:rsid w:val="00872186"/>
    <w:rsid w:val="00872671"/>
    <w:rsid w:val="00872CC8"/>
    <w:rsid w:val="00872FDA"/>
    <w:rsid w:val="008736B4"/>
    <w:rsid w:val="00874227"/>
    <w:rsid w:val="00874559"/>
    <w:rsid w:val="00875B14"/>
    <w:rsid w:val="00875BDF"/>
    <w:rsid w:val="008765C4"/>
    <w:rsid w:val="0087786E"/>
    <w:rsid w:val="00877E89"/>
    <w:rsid w:val="008802FF"/>
    <w:rsid w:val="0088173E"/>
    <w:rsid w:val="00881828"/>
    <w:rsid w:val="00881D3D"/>
    <w:rsid w:val="0088284E"/>
    <w:rsid w:val="00882AA4"/>
    <w:rsid w:val="00882E2B"/>
    <w:rsid w:val="00882F65"/>
    <w:rsid w:val="008831B7"/>
    <w:rsid w:val="00883CFB"/>
    <w:rsid w:val="00885A78"/>
    <w:rsid w:val="00886213"/>
    <w:rsid w:val="00886841"/>
    <w:rsid w:val="00886997"/>
    <w:rsid w:val="00887297"/>
    <w:rsid w:val="00887414"/>
    <w:rsid w:val="00887887"/>
    <w:rsid w:val="00887957"/>
    <w:rsid w:val="008900B6"/>
    <w:rsid w:val="00890B27"/>
    <w:rsid w:val="008910FF"/>
    <w:rsid w:val="00892AAE"/>
    <w:rsid w:val="00894421"/>
    <w:rsid w:val="008953A7"/>
    <w:rsid w:val="00895989"/>
    <w:rsid w:val="00896ADB"/>
    <w:rsid w:val="008972F0"/>
    <w:rsid w:val="008975BD"/>
    <w:rsid w:val="008A043B"/>
    <w:rsid w:val="008A115E"/>
    <w:rsid w:val="008A1BAB"/>
    <w:rsid w:val="008A1BCD"/>
    <w:rsid w:val="008A201B"/>
    <w:rsid w:val="008A36AE"/>
    <w:rsid w:val="008A3F44"/>
    <w:rsid w:val="008A4305"/>
    <w:rsid w:val="008A5085"/>
    <w:rsid w:val="008A51A2"/>
    <w:rsid w:val="008A5829"/>
    <w:rsid w:val="008A688B"/>
    <w:rsid w:val="008A6F9F"/>
    <w:rsid w:val="008A7CDB"/>
    <w:rsid w:val="008B05A5"/>
    <w:rsid w:val="008B1E49"/>
    <w:rsid w:val="008B2863"/>
    <w:rsid w:val="008B2AE4"/>
    <w:rsid w:val="008B2DEA"/>
    <w:rsid w:val="008B324D"/>
    <w:rsid w:val="008B4030"/>
    <w:rsid w:val="008B4805"/>
    <w:rsid w:val="008B4F0B"/>
    <w:rsid w:val="008B69E1"/>
    <w:rsid w:val="008B73D8"/>
    <w:rsid w:val="008B7FFB"/>
    <w:rsid w:val="008C0653"/>
    <w:rsid w:val="008C0A5D"/>
    <w:rsid w:val="008C0B8E"/>
    <w:rsid w:val="008C10EE"/>
    <w:rsid w:val="008C1C1C"/>
    <w:rsid w:val="008C1CC7"/>
    <w:rsid w:val="008C2396"/>
    <w:rsid w:val="008C29B0"/>
    <w:rsid w:val="008C2B1A"/>
    <w:rsid w:val="008C4E2E"/>
    <w:rsid w:val="008C594F"/>
    <w:rsid w:val="008C5FE6"/>
    <w:rsid w:val="008C6B92"/>
    <w:rsid w:val="008C708A"/>
    <w:rsid w:val="008D0AD3"/>
    <w:rsid w:val="008D0AFE"/>
    <w:rsid w:val="008D3385"/>
    <w:rsid w:val="008D3804"/>
    <w:rsid w:val="008D3C48"/>
    <w:rsid w:val="008D415D"/>
    <w:rsid w:val="008D427C"/>
    <w:rsid w:val="008D5626"/>
    <w:rsid w:val="008D56A7"/>
    <w:rsid w:val="008D6951"/>
    <w:rsid w:val="008D7DE6"/>
    <w:rsid w:val="008E1C23"/>
    <w:rsid w:val="008E2D14"/>
    <w:rsid w:val="008E2EF3"/>
    <w:rsid w:val="008E3F74"/>
    <w:rsid w:val="008E40B3"/>
    <w:rsid w:val="008E4456"/>
    <w:rsid w:val="008E4472"/>
    <w:rsid w:val="008E559A"/>
    <w:rsid w:val="008E5DC9"/>
    <w:rsid w:val="008E621B"/>
    <w:rsid w:val="008E6289"/>
    <w:rsid w:val="008E62F2"/>
    <w:rsid w:val="008E77BF"/>
    <w:rsid w:val="008F0874"/>
    <w:rsid w:val="008F1743"/>
    <w:rsid w:val="008F388E"/>
    <w:rsid w:val="008F4450"/>
    <w:rsid w:val="008F5656"/>
    <w:rsid w:val="008F5DDA"/>
    <w:rsid w:val="008F60F8"/>
    <w:rsid w:val="008F6AF7"/>
    <w:rsid w:val="008F7A00"/>
    <w:rsid w:val="009001E2"/>
    <w:rsid w:val="00900948"/>
    <w:rsid w:val="009018D8"/>
    <w:rsid w:val="00902172"/>
    <w:rsid w:val="00902A41"/>
    <w:rsid w:val="009037D3"/>
    <w:rsid w:val="0090402A"/>
    <w:rsid w:val="009053DA"/>
    <w:rsid w:val="0090669A"/>
    <w:rsid w:val="00906780"/>
    <w:rsid w:val="0090683C"/>
    <w:rsid w:val="00906F06"/>
    <w:rsid w:val="0090706D"/>
    <w:rsid w:val="00907210"/>
    <w:rsid w:val="009073EA"/>
    <w:rsid w:val="00907B13"/>
    <w:rsid w:val="00910E12"/>
    <w:rsid w:val="00910E2C"/>
    <w:rsid w:val="009113C9"/>
    <w:rsid w:val="00911A58"/>
    <w:rsid w:val="00911D25"/>
    <w:rsid w:val="009136CB"/>
    <w:rsid w:val="00913D14"/>
    <w:rsid w:val="00914176"/>
    <w:rsid w:val="00914A8A"/>
    <w:rsid w:val="00914DD2"/>
    <w:rsid w:val="0091511D"/>
    <w:rsid w:val="00920150"/>
    <w:rsid w:val="00920E58"/>
    <w:rsid w:val="00920F5C"/>
    <w:rsid w:val="00921348"/>
    <w:rsid w:val="0092141F"/>
    <w:rsid w:val="00922D8F"/>
    <w:rsid w:val="00923484"/>
    <w:rsid w:val="00924133"/>
    <w:rsid w:val="00925120"/>
    <w:rsid w:val="00925B10"/>
    <w:rsid w:val="00926A1C"/>
    <w:rsid w:val="00927BFE"/>
    <w:rsid w:val="00931672"/>
    <w:rsid w:val="0093178C"/>
    <w:rsid w:val="00931D8B"/>
    <w:rsid w:val="00931DC5"/>
    <w:rsid w:val="00931DDB"/>
    <w:rsid w:val="00931F3B"/>
    <w:rsid w:val="0093274C"/>
    <w:rsid w:val="00932C4F"/>
    <w:rsid w:val="00933949"/>
    <w:rsid w:val="00933F02"/>
    <w:rsid w:val="00934074"/>
    <w:rsid w:val="009347B5"/>
    <w:rsid w:val="009353E6"/>
    <w:rsid w:val="0093555E"/>
    <w:rsid w:val="00935675"/>
    <w:rsid w:val="00937366"/>
    <w:rsid w:val="0094014D"/>
    <w:rsid w:val="009409F6"/>
    <w:rsid w:val="00941021"/>
    <w:rsid w:val="009421CC"/>
    <w:rsid w:val="00942276"/>
    <w:rsid w:val="00942B83"/>
    <w:rsid w:val="009440D6"/>
    <w:rsid w:val="009444DB"/>
    <w:rsid w:val="009455FE"/>
    <w:rsid w:val="009459C1"/>
    <w:rsid w:val="00945BBD"/>
    <w:rsid w:val="00945E2F"/>
    <w:rsid w:val="00946B56"/>
    <w:rsid w:val="00946CC7"/>
    <w:rsid w:val="00947632"/>
    <w:rsid w:val="0094783C"/>
    <w:rsid w:val="0094787B"/>
    <w:rsid w:val="009478D9"/>
    <w:rsid w:val="00947941"/>
    <w:rsid w:val="00950088"/>
    <w:rsid w:val="00950589"/>
    <w:rsid w:val="00950B33"/>
    <w:rsid w:val="00950F0B"/>
    <w:rsid w:val="00953756"/>
    <w:rsid w:val="009537D6"/>
    <w:rsid w:val="00953914"/>
    <w:rsid w:val="00954ADF"/>
    <w:rsid w:val="00954F39"/>
    <w:rsid w:val="00955AE5"/>
    <w:rsid w:val="00955F1E"/>
    <w:rsid w:val="00956E3F"/>
    <w:rsid w:val="00957615"/>
    <w:rsid w:val="00957ED2"/>
    <w:rsid w:val="009601C1"/>
    <w:rsid w:val="00960A4A"/>
    <w:rsid w:val="00962EC3"/>
    <w:rsid w:val="00962FAC"/>
    <w:rsid w:val="00963371"/>
    <w:rsid w:val="00963AFA"/>
    <w:rsid w:val="00963B67"/>
    <w:rsid w:val="009641E7"/>
    <w:rsid w:val="00964D7B"/>
    <w:rsid w:val="00964E28"/>
    <w:rsid w:val="009651B7"/>
    <w:rsid w:val="00965273"/>
    <w:rsid w:val="009662FE"/>
    <w:rsid w:val="00966D29"/>
    <w:rsid w:val="00967856"/>
    <w:rsid w:val="00967937"/>
    <w:rsid w:val="0097011B"/>
    <w:rsid w:val="009711E2"/>
    <w:rsid w:val="00971808"/>
    <w:rsid w:val="009720A0"/>
    <w:rsid w:val="00972730"/>
    <w:rsid w:val="00972AAC"/>
    <w:rsid w:val="00973343"/>
    <w:rsid w:val="00973B86"/>
    <w:rsid w:val="00973DAE"/>
    <w:rsid w:val="00973F43"/>
    <w:rsid w:val="0097517F"/>
    <w:rsid w:val="00975D4C"/>
    <w:rsid w:val="00977A6C"/>
    <w:rsid w:val="009811FC"/>
    <w:rsid w:val="00981D49"/>
    <w:rsid w:val="00982267"/>
    <w:rsid w:val="00982377"/>
    <w:rsid w:val="00982E9C"/>
    <w:rsid w:val="009838F4"/>
    <w:rsid w:val="00984985"/>
    <w:rsid w:val="009858CB"/>
    <w:rsid w:val="009859D8"/>
    <w:rsid w:val="00985BBE"/>
    <w:rsid w:val="00985CB9"/>
    <w:rsid w:val="00986029"/>
    <w:rsid w:val="0098612A"/>
    <w:rsid w:val="009864FE"/>
    <w:rsid w:val="00986770"/>
    <w:rsid w:val="00986F24"/>
    <w:rsid w:val="009874A6"/>
    <w:rsid w:val="00993023"/>
    <w:rsid w:val="009931CA"/>
    <w:rsid w:val="00993786"/>
    <w:rsid w:val="0099403E"/>
    <w:rsid w:val="00994E68"/>
    <w:rsid w:val="00995271"/>
    <w:rsid w:val="009956C7"/>
    <w:rsid w:val="00995A78"/>
    <w:rsid w:val="0099652E"/>
    <w:rsid w:val="00996DB1"/>
    <w:rsid w:val="00996FA8"/>
    <w:rsid w:val="00997055"/>
    <w:rsid w:val="009A032E"/>
    <w:rsid w:val="009A1C94"/>
    <w:rsid w:val="009A22BC"/>
    <w:rsid w:val="009A29B2"/>
    <w:rsid w:val="009A2B4D"/>
    <w:rsid w:val="009A2BB5"/>
    <w:rsid w:val="009A2FB5"/>
    <w:rsid w:val="009A3701"/>
    <w:rsid w:val="009A60E0"/>
    <w:rsid w:val="009A6653"/>
    <w:rsid w:val="009A72FC"/>
    <w:rsid w:val="009A7D0A"/>
    <w:rsid w:val="009A7FCA"/>
    <w:rsid w:val="009B0A30"/>
    <w:rsid w:val="009B0D63"/>
    <w:rsid w:val="009B11A5"/>
    <w:rsid w:val="009B1A33"/>
    <w:rsid w:val="009B209D"/>
    <w:rsid w:val="009B260B"/>
    <w:rsid w:val="009B2C4B"/>
    <w:rsid w:val="009B2F84"/>
    <w:rsid w:val="009B2FF4"/>
    <w:rsid w:val="009B38E5"/>
    <w:rsid w:val="009B3AF1"/>
    <w:rsid w:val="009B561A"/>
    <w:rsid w:val="009B5988"/>
    <w:rsid w:val="009B5E5A"/>
    <w:rsid w:val="009B5EFB"/>
    <w:rsid w:val="009B5F5F"/>
    <w:rsid w:val="009B7448"/>
    <w:rsid w:val="009B75DE"/>
    <w:rsid w:val="009B77F6"/>
    <w:rsid w:val="009C0061"/>
    <w:rsid w:val="009C16ED"/>
    <w:rsid w:val="009C189D"/>
    <w:rsid w:val="009C1E2B"/>
    <w:rsid w:val="009C2532"/>
    <w:rsid w:val="009C303E"/>
    <w:rsid w:val="009C3142"/>
    <w:rsid w:val="009C3A91"/>
    <w:rsid w:val="009C440A"/>
    <w:rsid w:val="009C5128"/>
    <w:rsid w:val="009C5520"/>
    <w:rsid w:val="009C68C1"/>
    <w:rsid w:val="009C7A79"/>
    <w:rsid w:val="009D1A5A"/>
    <w:rsid w:val="009D241A"/>
    <w:rsid w:val="009D2952"/>
    <w:rsid w:val="009D2C9B"/>
    <w:rsid w:val="009D34B8"/>
    <w:rsid w:val="009D3682"/>
    <w:rsid w:val="009D3834"/>
    <w:rsid w:val="009D3B67"/>
    <w:rsid w:val="009D408A"/>
    <w:rsid w:val="009D4299"/>
    <w:rsid w:val="009D4569"/>
    <w:rsid w:val="009D4E45"/>
    <w:rsid w:val="009D5028"/>
    <w:rsid w:val="009D6708"/>
    <w:rsid w:val="009D7662"/>
    <w:rsid w:val="009D775D"/>
    <w:rsid w:val="009E0024"/>
    <w:rsid w:val="009E00A6"/>
    <w:rsid w:val="009E030A"/>
    <w:rsid w:val="009E0959"/>
    <w:rsid w:val="009E0AC7"/>
    <w:rsid w:val="009E0D6C"/>
    <w:rsid w:val="009E0E02"/>
    <w:rsid w:val="009E1363"/>
    <w:rsid w:val="009E185E"/>
    <w:rsid w:val="009E1F2A"/>
    <w:rsid w:val="009E33C1"/>
    <w:rsid w:val="009E3AEC"/>
    <w:rsid w:val="009E3C80"/>
    <w:rsid w:val="009E452D"/>
    <w:rsid w:val="009E4807"/>
    <w:rsid w:val="009E743B"/>
    <w:rsid w:val="009E7F5E"/>
    <w:rsid w:val="009F08E7"/>
    <w:rsid w:val="009F0B91"/>
    <w:rsid w:val="009F0F47"/>
    <w:rsid w:val="009F1C3A"/>
    <w:rsid w:val="009F4DBC"/>
    <w:rsid w:val="009F5CFE"/>
    <w:rsid w:val="009F66F0"/>
    <w:rsid w:val="009F6FDF"/>
    <w:rsid w:val="009F76AC"/>
    <w:rsid w:val="00A006BD"/>
    <w:rsid w:val="00A006E0"/>
    <w:rsid w:val="00A02C81"/>
    <w:rsid w:val="00A02D6C"/>
    <w:rsid w:val="00A02F54"/>
    <w:rsid w:val="00A02F66"/>
    <w:rsid w:val="00A02FD6"/>
    <w:rsid w:val="00A034EB"/>
    <w:rsid w:val="00A03ACD"/>
    <w:rsid w:val="00A03B2D"/>
    <w:rsid w:val="00A03B86"/>
    <w:rsid w:val="00A0491A"/>
    <w:rsid w:val="00A04B13"/>
    <w:rsid w:val="00A06106"/>
    <w:rsid w:val="00A06173"/>
    <w:rsid w:val="00A06FA4"/>
    <w:rsid w:val="00A07870"/>
    <w:rsid w:val="00A1098B"/>
    <w:rsid w:val="00A111D7"/>
    <w:rsid w:val="00A1132D"/>
    <w:rsid w:val="00A1212B"/>
    <w:rsid w:val="00A126F0"/>
    <w:rsid w:val="00A13105"/>
    <w:rsid w:val="00A146CD"/>
    <w:rsid w:val="00A149CB"/>
    <w:rsid w:val="00A15AEA"/>
    <w:rsid w:val="00A15EA6"/>
    <w:rsid w:val="00A16B0F"/>
    <w:rsid w:val="00A16DA3"/>
    <w:rsid w:val="00A1741A"/>
    <w:rsid w:val="00A21A13"/>
    <w:rsid w:val="00A22C53"/>
    <w:rsid w:val="00A23449"/>
    <w:rsid w:val="00A24242"/>
    <w:rsid w:val="00A24450"/>
    <w:rsid w:val="00A24D25"/>
    <w:rsid w:val="00A24DA2"/>
    <w:rsid w:val="00A25BCC"/>
    <w:rsid w:val="00A2647E"/>
    <w:rsid w:val="00A268DF"/>
    <w:rsid w:val="00A27815"/>
    <w:rsid w:val="00A27CBF"/>
    <w:rsid w:val="00A302EC"/>
    <w:rsid w:val="00A305C6"/>
    <w:rsid w:val="00A3174F"/>
    <w:rsid w:val="00A31975"/>
    <w:rsid w:val="00A31AF9"/>
    <w:rsid w:val="00A31BAA"/>
    <w:rsid w:val="00A32429"/>
    <w:rsid w:val="00A34687"/>
    <w:rsid w:val="00A3566A"/>
    <w:rsid w:val="00A35683"/>
    <w:rsid w:val="00A3737E"/>
    <w:rsid w:val="00A37424"/>
    <w:rsid w:val="00A37BA4"/>
    <w:rsid w:val="00A40381"/>
    <w:rsid w:val="00A407DE"/>
    <w:rsid w:val="00A40F47"/>
    <w:rsid w:val="00A41182"/>
    <w:rsid w:val="00A41AAD"/>
    <w:rsid w:val="00A42FA1"/>
    <w:rsid w:val="00A43193"/>
    <w:rsid w:val="00A43ACF"/>
    <w:rsid w:val="00A44AFD"/>
    <w:rsid w:val="00A44FB7"/>
    <w:rsid w:val="00A45DD4"/>
    <w:rsid w:val="00A461FC"/>
    <w:rsid w:val="00A46329"/>
    <w:rsid w:val="00A46362"/>
    <w:rsid w:val="00A4678D"/>
    <w:rsid w:val="00A46EEC"/>
    <w:rsid w:val="00A47219"/>
    <w:rsid w:val="00A5024B"/>
    <w:rsid w:val="00A50CF5"/>
    <w:rsid w:val="00A51DA5"/>
    <w:rsid w:val="00A51E01"/>
    <w:rsid w:val="00A520C9"/>
    <w:rsid w:val="00A52CA8"/>
    <w:rsid w:val="00A52DE6"/>
    <w:rsid w:val="00A53602"/>
    <w:rsid w:val="00A53E03"/>
    <w:rsid w:val="00A54285"/>
    <w:rsid w:val="00A54943"/>
    <w:rsid w:val="00A573E6"/>
    <w:rsid w:val="00A6068F"/>
    <w:rsid w:val="00A618F3"/>
    <w:rsid w:val="00A62891"/>
    <w:rsid w:val="00A629A6"/>
    <w:rsid w:val="00A62A70"/>
    <w:rsid w:val="00A62EB9"/>
    <w:rsid w:val="00A63326"/>
    <w:rsid w:val="00A64366"/>
    <w:rsid w:val="00A6482A"/>
    <w:rsid w:val="00A64E81"/>
    <w:rsid w:val="00A64F86"/>
    <w:rsid w:val="00A65252"/>
    <w:rsid w:val="00A6534F"/>
    <w:rsid w:val="00A659B7"/>
    <w:rsid w:val="00A66E9E"/>
    <w:rsid w:val="00A6783A"/>
    <w:rsid w:val="00A7048A"/>
    <w:rsid w:val="00A7092F"/>
    <w:rsid w:val="00A71589"/>
    <w:rsid w:val="00A718D8"/>
    <w:rsid w:val="00A72F85"/>
    <w:rsid w:val="00A735AA"/>
    <w:rsid w:val="00A7379A"/>
    <w:rsid w:val="00A74025"/>
    <w:rsid w:val="00A743C0"/>
    <w:rsid w:val="00A7497E"/>
    <w:rsid w:val="00A74A5E"/>
    <w:rsid w:val="00A752C7"/>
    <w:rsid w:val="00A752E2"/>
    <w:rsid w:val="00A75F8D"/>
    <w:rsid w:val="00A765AB"/>
    <w:rsid w:val="00A7739A"/>
    <w:rsid w:val="00A77683"/>
    <w:rsid w:val="00A77A51"/>
    <w:rsid w:val="00A77A5D"/>
    <w:rsid w:val="00A80EEA"/>
    <w:rsid w:val="00A81DD5"/>
    <w:rsid w:val="00A8304C"/>
    <w:rsid w:val="00A837E8"/>
    <w:rsid w:val="00A83831"/>
    <w:rsid w:val="00A83837"/>
    <w:rsid w:val="00A83B47"/>
    <w:rsid w:val="00A85C65"/>
    <w:rsid w:val="00A862B1"/>
    <w:rsid w:val="00A864D0"/>
    <w:rsid w:val="00A86AFC"/>
    <w:rsid w:val="00A8751B"/>
    <w:rsid w:val="00A8772C"/>
    <w:rsid w:val="00A90130"/>
    <w:rsid w:val="00A903FB"/>
    <w:rsid w:val="00A907E1"/>
    <w:rsid w:val="00A90A15"/>
    <w:rsid w:val="00A91051"/>
    <w:rsid w:val="00A9186D"/>
    <w:rsid w:val="00A92F2F"/>
    <w:rsid w:val="00A9393A"/>
    <w:rsid w:val="00A9476A"/>
    <w:rsid w:val="00A94C26"/>
    <w:rsid w:val="00A95148"/>
    <w:rsid w:val="00A956D1"/>
    <w:rsid w:val="00A95A6D"/>
    <w:rsid w:val="00A965C2"/>
    <w:rsid w:val="00A966A4"/>
    <w:rsid w:val="00A971AD"/>
    <w:rsid w:val="00A9772D"/>
    <w:rsid w:val="00AA0148"/>
    <w:rsid w:val="00AA215C"/>
    <w:rsid w:val="00AA2EDA"/>
    <w:rsid w:val="00AA34BF"/>
    <w:rsid w:val="00AA3D3B"/>
    <w:rsid w:val="00AA4ADB"/>
    <w:rsid w:val="00AA4AEC"/>
    <w:rsid w:val="00AA4B27"/>
    <w:rsid w:val="00AA5328"/>
    <w:rsid w:val="00AA6073"/>
    <w:rsid w:val="00AA64D7"/>
    <w:rsid w:val="00AA7319"/>
    <w:rsid w:val="00AA7D31"/>
    <w:rsid w:val="00AB07BB"/>
    <w:rsid w:val="00AB0B68"/>
    <w:rsid w:val="00AB1FC9"/>
    <w:rsid w:val="00AB201E"/>
    <w:rsid w:val="00AB2D65"/>
    <w:rsid w:val="00AB3B3A"/>
    <w:rsid w:val="00AB4676"/>
    <w:rsid w:val="00AB47FB"/>
    <w:rsid w:val="00AB57B8"/>
    <w:rsid w:val="00AB5EF7"/>
    <w:rsid w:val="00AB5FBC"/>
    <w:rsid w:val="00AB6B08"/>
    <w:rsid w:val="00AB703C"/>
    <w:rsid w:val="00AB7B95"/>
    <w:rsid w:val="00AC0995"/>
    <w:rsid w:val="00AC0B30"/>
    <w:rsid w:val="00AC13E4"/>
    <w:rsid w:val="00AC1665"/>
    <w:rsid w:val="00AC2533"/>
    <w:rsid w:val="00AC26B1"/>
    <w:rsid w:val="00AC2734"/>
    <w:rsid w:val="00AC4521"/>
    <w:rsid w:val="00AC577B"/>
    <w:rsid w:val="00AC6368"/>
    <w:rsid w:val="00AC6AD4"/>
    <w:rsid w:val="00AC714C"/>
    <w:rsid w:val="00AC74B4"/>
    <w:rsid w:val="00AC7554"/>
    <w:rsid w:val="00AC77C7"/>
    <w:rsid w:val="00AC7817"/>
    <w:rsid w:val="00AD019F"/>
    <w:rsid w:val="00AD075D"/>
    <w:rsid w:val="00AD07B4"/>
    <w:rsid w:val="00AD0B3A"/>
    <w:rsid w:val="00AD0FAB"/>
    <w:rsid w:val="00AD16B1"/>
    <w:rsid w:val="00AD174F"/>
    <w:rsid w:val="00AD1A1D"/>
    <w:rsid w:val="00AD1A6F"/>
    <w:rsid w:val="00AD24CE"/>
    <w:rsid w:val="00AD2E74"/>
    <w:rsid w:val="00AD3457"/>
    <w:rsid w:val="00AD402E"/>
    <w:rsid w:val="00AD5535"/>
    <w:rsid w:val="00AD656D"/>
    <w:rsid w:val="00AD7D0B"/>
    <w:rsid w:val="00AE0140"/>
    <w:rsid w:val="00AE0D24"/>
    <w:rsid w:val="00AE29A3"/>
    <w:rsid w:val="00AE2A50"/>
    <w:rsid w:val="00AE2B59"/>
    <w:rsid w:val="00AE4D25"/>
    <w:rsid w:val="00AE6356"/>
    <w:rsid w:val="00AE661A"/>
    <w:rsid w:val="00AE6915"/>
    <w:rsid w:val="00AE7A60"/>
    <w:rsid w:val="00AE7B49"/>
    <w:rsid w:val="00AF040C"/>
    <w:rsid w:val="00AF0653"/>
    <w:rsid w:val="00AF0746"/>
    <w:rsid w:val="00AF08EF"/>
    <w:rsid w:val="00AF0909"/>
    <w:rsid w:val="00AF0F4F"/>
    <w:rsid w:val="00AF1131"/>
    <w:rsid w:val="00AF1995"/>
    <w:rsid w:val="00AF1C77"/>
    <w:rsid w:val="00AF2A55"/>
    <w:rsid w:val="00AF2E3F"/>
    <w:rsid w:val="00AF35B5"/>
    <w:rsid w:val="00AF4232"/>
    <w:rsid w:val="00AF42BF"/>
    <w:rsid w:val="00AF44A3"/>
    <w:rsid w:val="00AF44FB"/>
    <w:rsid w:val="00AF5115"/>
    <w:rsid w:val="00AF512C"/>
    <w:rsid w:val="00AF5132"/>
    <w:rsid w:val="00AF5466"/>
    <w:rsid w:val="00AF5979"/>
    <w:rsid w:val="00AF5B64"/>
    <w:rsid w:val="00AF7CCE"/>
    <w:rsid w:val="00B007B3"/>
    <w:rsid w:val="00B00881"/>
    <w:rsid w:val="00B00885"/>
    <w:rsid w:val="00B02B51"/>
    <w:rsid w:val="00B0393E"/>
    <w:rsid w:val="00B03FC6"/>
    <w:rsid w:val="00B0719D"/>
    <w:rsid w:val="00B071D6"/>
    <w:rsid w:val="00B104CB"/>
    <w:rsid w:val="00B10727"/>
    <w:rsid w:val="00B109B8"/>
    <w:rsid w:val="00B114FD"/>
    <w:rsid w:val="00B1373E"/>
    <w:rsid w:val="00B13D05"/>
    <w:rsid w:val="00B144AE"/>
    <w:rsid w:val="00B15234"/>
    <w:rsid w:val="00B15467"/>
    <w:rsid w:val="00B16452"/>
    <w:rsid w:val="00B166CF"/>
    <w:rsid w:val="00B168FB"/>
    <w:rsid w:val="00B21E92"/>
    <w:rsid w:val="00B22869"/>
    <w:rsid w:val="00B229EC"/>
    <w:rsid w:val="00B232EE"/>
    <w:rsid w:val="00B237C2"/>
    <w:rsid w:val="00B2470C"/>
    <w:rsid w:val="00B248A8"/>
    <w:rsid w:val="00B2563D"/>
    <w:rsid w:val="00B25DA1"/>
    <w:rsid w:val="00B26226"/>
    <w:rsid w:val="00B27001"/>
    <w:rsid w:val="00B27541"/>
    <w:rsid w:val="00B3074D"/>
    <w:rsid w:val="00B30C63"/>
    <w:rsid w:val="00B3136A"/>
    <w:rsid w:val="00B317AA"/>
    <w:rsid w:val="00B32288"/>
    <w:rsid w:val="00B32B27"/>
    <w:rsid w:val="00B3328F"/>
    <w:rsid w:val="00B33E20"/>
    <w:rsid w:val="00B3420A"/>
    <w:rsid w:val="00B353BE"/>
    <w:rsid w:val="00B357B7"/>
    <w:rsid w:val="00B35AF3"/>
    <w:rsid w:val="00B35CC9"/>
    <w:rsid w:val="00B35ED7"/>
    <w:rsid w:val="00B35F6C"/>
    <w:rsid w:val="00B36D46"/>
    <w:rsid w:val="00B37E8D"/>
    <w:rsid w:val="00B37F95"/>
    <w:rsid w:val="00B41C71"/>
    <w:rsid w:val="00B42FC4"/>
    <w:rsid w:val="00B439F8"/>
    <w:rsid w:val="00B43DD0"/>
    <w:rsid w:val="00B446B0"/>
    <w:rsid w:val="00B45668"/>
    <w:rsid w:val="00B45EB4"/>
    <w:rsid w:val="00B4687A"/>
    <w:rsid w:val="00B47257"/>
    <w:rsid w:val="00B4735C"/>
    <w:rsid w:val="00B47AE1"/>
    <w:rsid w:val="00B50173"/>
    <w:rsid w:val="00B50234"/>
    <w:rsid w:val="00B50449"/>
    <w:rsid w:val="00B51FD4"/>
    <w:rsid w:val="00B538F8"/>
    <w:rsid w:val="00B53DA1"/>
    <w:rsid w:val="00B53E7B"/>
    <w:rsid w:val="00B544BB"/>
    <w:rsid w:val="00B54770"/>
    <w:rsid w:val="00B55829"/>
    <w:rsid w:val="00B55D50"/>
    <w:rsid w:val="00B5688D"/>
    <w:rsid w:val="00B6063F"/>
    <w:rsid w:val="00B60B39"/>
    <w:rsid w:val="00B60C4D"/>
    <w:rsid w:val="00B61ADC"/>
    <w:rsid w:val="00B61C48"/>
    <w:rsid w:val="00B61D00"/>
    <w:rsid w:val="00B620A8"/>
    <w:rsid w:val="00B632B6"/>
    <w:rsid w:val="00B63A92"/>
    <w:rsid w:val="00B63B1B"/>
    <w:rsid w:val="00B64A3A"/>
    <w:rsid w:val="00B655EE"/>
    <w:rsid w:val="00B66554"/>
    <w:rsid w:val="00B6717D"/>
    <w:rsid w:val="00B679AB"/>
    <w:rsid w:val="00B7008A"/>
    <w:rsid w:val="00B70514"/>
    <w:rsid w:val="00B7118E"/>
    <w:rsid w:val="00B71418"/>
    <w:rsid w:val="00B71532"/>
    <w:rsid w:val="00B71CAE"/>
    <w:rsid w:val="00B721BA"/>
    <w:rsid w:val="00B723D3"/>
    <w:rsid w:val="00B729BF"/>
    <w:rsid w:val="00B72CDF"/>
    <w:rsid w:val="00B731F0"/>
    <w:rsid w:val="00B74540"/>
    <w:rsid w:val="00B74B6D"/>
    <w:rsid w:val="00B760C7"/>
    <w:rsid w:val="00B766EA"/>
    <w:rsid w:val="00B76949"/>
    <w:rsid w:val="00B76AC8"/>
    <w:rsid w:val="00B778EC"/>
    <w:rsid w:val="00B80480"/>
    <w:rsid w:val="00B808DC"/>
    <w:rsid w:val="00B824F1"/>
    <w:rsid w:val="00B8291A"/>
    <w:rsid w:val="00B8354F"/>
    <w:rsid w:val="00B84025"/>
    <w:rsid w:val="00B847C7"/>
    <w:rsid w:val="00B84D96"/>
    <w:rsid w:val="00B84E24"/>
    <w:rsid w:val="00B85264"/>
    <w:rsid w:val="00B8590E"/>
    <w:rsid w:val="00B86B2D"/>
    <w:rsid w:val="00B87608"/>
    <w:rsid w:val="00B90DB9"/>
    <w:rsid w:val="00B9149C"/>
    <w:rsid w:val="00B9276B"/>
    <w:rsid w:val="00B92C97"/>
    <w:rsid w:val="00B93C4F"/>
    <w:rsid w:val="00B93C61"/>
    <w:rsid w:val="00B943CD"/>
    <w:rsid w:val="00B952CC"/>
    <w:rsid w:val="00B956FD"/>
    <w:rsid w:val="00B9615C"/>
    <w:rsid w:val="00B961D0"/>
    <w:rsid w:val="00B96EB3"/>
    <w:rsid w:val="00B97413"/>
    <w:rsid w:val="00BA2025"/>
    <w:rsid w:val="00BA33D9"/>
    <w:rsid w:val="00BA36DD"/>
    <w:rsid w:val="00BA3CB5"/>
    <w:rsid w:val="00BA62BA"/>
    <w:rsid w:val="00BA631F"/>
    <w:rsid w:val="00BA6350"/>
    <w:rsid w:val="00BA63FF"/>
    <w:rsid w:val="00BA6511"/>
    <w:rsid w:val="00BA6CB0"/>
    <w:rsid w:val="00BA6E72"/>
    <w:rsid w:val="00BA6F9E"/>
    <w:rsid w:val="00BA77B9"/>
    <w:rsid w:val="00BA7BCD"/>
    <w:rsid w:val="00BB0598"/>
    <w:rsid w:val="00BB16FE"/>
    <w:rsid w:val="00BB17C6"/>
    <w:rsid w:val="00BB20B3"/>
    <w:rsid w:val="00BB21A5"/>
    <w:rsid w:val="00BB313B"/>
    <w:rsid w:val="00BB3A6B"/>
    <w:rsid w:val="00BB3C41"/>
    <w:rsid w:val="00BB4362"/>
    <w:rsid w:val="00BB49E7"/>
    <w:rsid w:val="00BB5E5B"/>
    <w:rsid w:val="00BB6058"/>
    <w:rsid w:val="00BB64CE"/>
    <w:rsid w:val="00BB64E5"/>
    <w:rsid w:val="00BB71B0"/>
    <w:rsid w:val="00BB77E9"/>
    <w:rsid w:val="00BC0013"/>
    <w:rsid w:val="00BC078A"/>
    <w:rsid w:val="00BC0E23"/>
    <w:rsid w:val="00BC174A"/>
    <w:rsid w:val="00BC1DA8"/>
    <w:rsid w:val="00BC2005"/>
    <w:rsid w:val="00BC2146"/>
    <w:rsid w:val="00BC226E"/>
    <w:rsid w:val="00BC2802"/>
    <w:rsid w:val="00BC29EC"/>
    <w:rsid w:val="00BC34C9"/>
    <w:rsid w:val="00BC34CC"/>
    <w:rsid w:val="00BC3EE4"/>
    <w:rsid w:val="00BC74E7"/>
    <w:rsid w:val="00BC765A"/>
    <w:rsid w:val="00BD0344"/>
    <w:rsid w:val="00BD1407"/>
    <w:rsid w:val="00BD1509"/>
    <w:rsid w:val="00BD1551"/>
    <w:rsid w:val="00BD1A6D"/>
    <w:rsid w:val="00BD2B88"/>
    <w:rsid w:val="00BD33B9"/>
    <w:rsid w:val="00BD344E"/>
    <w:rsid w:val="00BD4102"/>
    <w:rsid w:val="00BD4ABE"/>
    <w:rsid w:val="00BD5735"/>
    <w:rsid w:val="00BD59E6"/>
    <w:rsid w:val="00BD6DEB"/>
    <w:rsid w:val="00BD7A7F"/>
    <w:rsid w:val="00BD7B72"/>
    <w:rsid w:val="00BD7C7C"/>
    <w:rsid w:val="00BE009B"/>
    <w:rsid w:val="00BE0F6D"/>
    <w:rsid w:val="00BE18BF"/>
    <w:rsid w:val="00BE344D"/>
    <w:rsid w:val="00BE3B6F"/>
    <w:rsid w:val="00BE4913"/>
    <w:rsid w:val="00BE4AA7"/>
    <w:rsid w:val="00BE563D"/>
    <w:rsid w:val="00BE6460"/>
    <w:rsid w:val="00BE6F63"/>
    <w:rsid w:val="00BE6FDE"/>
    <w:rsid w:val="00BE71BB"/>
    <w:rsid w:val="00BE73E5"/>
    <w:rsid w:val="00BE7B53"/>
    <w:rsid w:val="00BF0D04"/>
    <w:rsid w:val="00BF1726"/>
    <w:rsid w:val="00BF1F28"/>
    <w:rsid w:val="00BF5C41"/>
    <w:rsid w:val="00BF643C"/>
    <w:rsid w:val="00BF675E"/>
    <w:rsid w:val="00BF687E"/>
    <w:rsid w:val="00C0031D"/>
    <w:rsid w:val="00C004B6"/>
    <w:rsid w:val="00C0075F"/>
    <w:rsid w:val="00C00840"/>
    <w:rsid w:val="00C01287"/>
    <w:rsid w:val="00C01533"/>
    <w:rsid w:val="00C0179A"/>
    <w:rsid w:val="00C02AF5"/>
    <w:rsid w:val="00C02B9D"/>
    <w:rsid w:val="00C03973"/>
    <w:rsid w:val="00C04085"/>
    <w:rsid w:val="00C0460A"/>
    <w:rsid w:val="00C04E35"/>
    <w:rsid w:val="00C0695D"/>
    <w:rsid w:val="00C070C6"/>
    <w:rsid w:val="00C075AD"/>
    <w:rsid w:val="00C07CAF"/>
    <w:rsid w:val="00C07F8C"/>
    <w:rsid w:val="00C11AF1"/>
    <w:rsid w:val="00C12945"/>
    <w:rsid w:val="00C12C41"/>
    <w:rsid w:val="00C14674"/>
    <w:rsid w:val="00C146D0"/>
    <w:rsid w:val="00C15350"/>
    <w:rsid w:val="00C155CE"/>
    <w:rsid w:val="00C15A92"/>
    <w:rsid w:val="00C161C9"/>
    <w:rsid w:val="00C16587"/>
    <w:rsid w:val="00C17305"/>
    <w:rsid w:val="00C178CB"/>
    <w:rsid w:val="00C17D7B"/>
    <w:rsid w:val="00C202A3"/>
    <w:rsid w:val="00C20FD1"/>
    <w:rsid w:val="00C211CC"/>
    <w:rsid w:val="00C21DFD"/>
    <w:rsid w:val="00C239E6"/>
    <w:rsid w:val="00C264B3"/>
    <w:rsid w:val="00C2666D"/>
    <w:rsid w:val="00C30EFE"/>
    <w:rsid w:val="00C31062"/>
    <w:rsid w:val="00C31816"/>
    <w:rsid w:val="00C31F98"/>
    <w:rsid w:val="00C32184"/>
    <w:rsid w:val="00C33F61"/>
    <w:rsid w:val="00C341C6"/>
    <w:rsid w:val="00C3482B"/>
    <w:rsid w:val="00C369DE"/>
    <w:rsid w:val="00C36EF9"/>
    <w:rsid w:val="00C36F45"/>
    <w:rsid w:val="00C40884"/>
    <w:rsid w:val="00C41D9D"/>
    <w:rsid w:val="00C4251B"/>
    <w:rsid w:val="00C42C2B"/>
    <w:rsid w:val="00C432F9"/>
    <w:rsid w:val="00C436C1"/>
    <w:rsid w:val="00C44A2D"/>
    <w:rsid w:val="00C454AB"/>
    <w:rsid w:val="00C45B9B"/>
    <w:rsid w:val="00C464FB"/>
    <w:rsid w:val="00C466C0"/>
    <w:rsid w:val="00C467E4"/>
    <w:rsid w:val="00C4699D"/>
    <w:rsid w:val="00C508A2"/>
    <w:rsid w:val="00C50B83"/>
    <w:rsid w:val="00C50F2C"/>
    <w:rsid w:val="00C51059"/>
    <w:rsid w:val="00C5127D"/>
    <w:rsid w:val="00C51471"/>
    <w:rsid w:val="00C51DF7"/>
    <w:rsid w:val="00C55087"/>
    <w:rsid w:val="00C55D44"/>
    <w:rsid w:val="00C55EAB"/>
    <w:rsid w:val="00C566F3"/>
    <w:rsid w:val="00C56C26"/>
    <w:rsid w:val="00C573FB"/>
    <w:rsid w:val="00C6015C"/>
    <w:rsid w:val="00C60C55"/>
    <w:rsid w:val="00C62481"/>
    <w:rsid w:val="00C62CD0"/>
    <w:rsid w:val="00C632EE"/>
    <w:rsid w:val="00C63816"/>
    <w:rsid w:val="00C63992"/>
    <w:rsid w:val="00C640A9"/>
    <w:rsid w:val="00C64142"/>
    <w:rsid w:val="00C6437C"/>
    <w:rsid w:val="00C66BB3"/>
    <w:rsid w:val="00C67600"/>
    <w:rsid w:val="00C6760C"/>
    <w:rsid w:val="00C67CD3"/>
    <w:rsid w:val="00C67D0D"/>
    <w:rsid w:val="00C70A2E"/>
    <w:rsid w:val="00C7124A"/>
    <w:rsid w:val="00C718A1"/>
    <w:rsid w:val="00C72269"/>
    <w:rsid w:val="00C72855"/>
    <w:rsid w:val="00C73CDE"/>
    <w:rsid w:val="00C73FC6"/>
    <w:rsid w:val="00C75868"/>
    <w:rsid w:val="00C758C6"/>
    <w:rsid w:val="00C75FE3"/>
    <w:rsid w:val="00C768A6"/>
    <w:rsid w:val="00C76FBA"/>
    <w:rsid w:val="00C7776E"/>
    <w:rsid w:val="00C77838"/>
    <w:rsid w:val="00C77BE0"/>
    <w:rsid w:val="00C808A0"/>
    <w:rsid w:val="00C80B2C"/>
    <w:rsid w:val="00C81592"/>
    <w:rsid w:val="00C82083"/>
    <w:rsid w:val="00C8228B"/>
    <w:rsid w:val="00C826C0"/>
    <w:rsid w:val="00C829A4"/>
    <w:rsid w:val="00C82ABF"/>
    <w:rsid w:val="00C8508D"/>
    <w:rsid w:val="00C86CFF"/>
    <w:rsid w:val="00C87687"/>
    <w:rsid w:val="00C907AC"/>
    <w:rsid w:val="00C921BF"/>
    <w:rsid w:val="00C9333E"/>
    <w:rsid w:val="00C94E06"/>
    <w:rsid w:val="00C968E8"/>
    <w:rsid w:val="00C97C47"/>
    <w:rsid w:val="00CA17A5"/>
    <w:rsid w:val="00CA19A1"/>
    <w:rsid w:val="00CA1AAD"/>
    <w:rsid w:val="00CA2A97"/>
    <w:rsid w:val="00CA2C4C"/>
    <w:rsid w:val="00CA3AFC"/>
    <w:rsid w:val="00CA44A3"/>
    <w:rsid w:val="00CA46D0"/>
    <w:rsid w:val="00CA46DF"/>
    <w:rsid w:val="00CA4CA7"/>
    <w:rsid w:val="00CA4FAC"/>
    <w:rsid w:val="00CA517A"/>
    <w:rsid w:val="00CA52DC"/>
    <w:rsid w:val="00CA5DDA"/>
    <w:rsid w:val="00CA62C4"/>
    <w:rsid w:val="00CA6364"/>
    <w:rsid w:val="00CA7878"/>
    <w:rsid w:val="00CB09FA"/>
    <w:rsid w:val="00CB0A57"/>
    <w:rsid w:val="00CB0C5A"/>
    <w:rsid w:val="00CB20EA"/>
    <w:rsid w:val="00CB24DE"/>
    <w:rsid w:val="00CB2D57"/>
    <w:rsid w:val="00CB37BC"/>
    <w:rsid w:val="00CB3DAE"/>
    <w:rsid w:val="00CB429E"/>
    <w:rsid w:val="00CB4519"/>
    <w:rsid w:val="00CB4B44"/>
    <w:rsid w:val="00CB4E49"/>
    <w:rsid w:val="00CB5E07"/>
    <w:rsid w:val="00CB5E5B"/>
    <w:rsid w:val="00CB6A55"/>
    <w:rsid w:val="00CB768A"/>
    <w:rsid w:val="00CC0ECA"/>
    <w:rsid w:val="00CC1937"/>
    <w:rsid w:val="00CC20F2"/>
    <w:rsid w:val="00CC224B"/>
    <w:rsid w:val="00CC4825"/>
    <w:rsid w:val="00CC4A86"/>
    <w:rsid w:val="00CC4DB9"/>
    <w:rsid w:val="00CC4F45"/>
    <w:rsid w:val="00CC51D2"/>
    <w:rsid w:val="00CD045C"/>
    <w:rsid w:val="00CD0892"/>
    <w:rsid w:val="00CD182E"/>
    <w:rsid w:val="00CD1CB7"/>
    <w:rsid w:val="00CD30F3"/>
    <w:rsid w:val="00CD313A"/>
    <w:rsid w:val="00CD37F6"/>
    <w:rsid w:val="00CD4427"/>
    <w:rsid w:val="00CD4A36"/>
    <w:rsid w:val="00CD5B07"/>
    <w:rsid w:val="00CD5D70"/>
    <w:rsid w:val="00CD69E4"/>
    <w:rsid w:val="00CD7585"/>
    <w:rsid w:val="00CD780B"/>
    <w:rsid w:val="00CD78F4"/>
    <w:rsid w:val="00CE08CE"/>
    <w:rsid w:val="00CE08D5"/>
    <w:rsid w:val="00CE09FC"/>
    <w:rsid w:val="00CE197A"/>
    <w:rsid w:val="00CE1E11"/>
    <w:rsid w:val="00CE4628"/>
    <w:rsid w:val="00CE4A3B"/>
    <w:rsid w:val="00CE5A9A"/>
    <w:rsid w:val="00CE6106"/>
    <w:rsid w:val="00CE653C"/>
    <w:rsid w:val="00CE7695"/>
    <w:rsid w:val="00CE77D6"/>
    <w:rsid w:val="00CE7E3C"/>
    <w:rsid w:val="00CF0050"/>
    <w:rsid w:val="00CF06E7"/>
    <w:rsid w:val="00CF08B6"/>
    <w:rsid w:val="00CF0AF5"/>
    <w:rsid w:val="00CF0E2A"/>
    <w:rsid w:val="00CF14B0"/>
    <w:rsid w:val="00CF1831"/>
    <w:rsid w:val="00CF1DBE"/>
    <w:rsid w:val="00CF1F66"/>
    <w:rsid w:val="00CF2013"/>
    <w:rsid w:val="00CF30C8"/>
    <w:rsid w:val="00CF3556"/>
    <w:rsid w:val="00CF4757"/>
    <w:rsid w:val="00CF47D4"/>
    <w:rsid w:val="00CF52EA"/>
    <w:rsid w:val="00CF5985"/>
    <w:rsid w:val="00CF5A30"/>
    <w:rsid w:val="00CF5CDE"/>
    <w:rsid w:val="00CF66D4"/>
    <w:rsid w:val="00CF7336"/>
    <w:rsid w:val="00CF792D"/>
    <w:rsid w:val="00CF7C21"/>
    <w:rsid w:val="00D00193"/>
    <w:rsid w:val="00D0019B"/>
    <w:rsid w:val="00D00420"/>
    <w:rsid w:val="00D005B4"/>
    <w:rsid w:val="00D00790"/>
    <w:rsid w:val="00D01C97"/>
    <w:rsid w:val="00D01F2C"/>
    <w:rsid w:val="00D0227A"/>
    <w:rsid w:val="00D022F6"/>
    <w:rsid w:val="00D02EFD"/>
    <w:rsid w:val="00D04393"/>
    <w:rsid w:val="00D05019"/>
    <w:rsid w:val="00D052EB"/>
    <w:rsid w:val="00D05639"/>
    <w:rsid w:val="00D05AE8"/>
    <w:rsid w:val="00D05BE4"/>
    <w:rsid w:val="00D068A8"/>
    <w:rsid w:val="00D074A6"/>
    <w:rsid w:val="00D07A19"/>
    <w:rsid w:val="00D07EFB"/>
    <w:rsid w:val="00D10FE7"/>
    <w:rsid w:val="00D1139E"/>
    <w:rsid w:val="00D11DA6"/>
    <w:rsid w:val="00D12E5F"/>
    <w:rsid w:val="00D15CBD"/>
    <w:rsid w:val="00D1685A"/>
    <w:rsid w:val="00D16F1C"/>
    <w:rsid w:val="00D1764B"/>
    <w:rsid w:val="00D1797C"/>
    <w:rsid w:val="00D20CCF"/>
    <w:rsid w:val="00D21202"/>
    <w:rsid w:val="00D21D3F"/>
    <w:rsid w:val="00D2312D"/>
    <w:rsid w:val="00D234A2"/>
    <w:rsid w:val="00D23797"/>
    <w:rsid w:val="00D249D4"/>
    <w:rsid w:val="00D24B68"/>
    <w:rsid w:val="00D25BC7"/>
    <w:rsid w:val="00D25F82"/>
    <w:rsid w:val="00D26223"/>
    <w:rsid w:val="00D27624"/>
    <w:rsid w:val="00D27A09"/>
    <w:rsid w:val="00D31326"/>
    <w:rsid w:val="00D316E7"/>
    <w:rsid w:val="00D318BD"/>
    <w:rsid w:val="00D33284"/>
    <w:rsid w:val="00D33B02"/>
    <w:rsid w:val="00D34362"/>
    <w:rsid w:val="00D344F2"/>
    <w:rsid w:val="00D3455E"/>
    <w:rsid w:val="00D35303"/>
    <w:rsid w:val="00D355E8"/>
    <w:rsid w:val="00D3563A"/>
    <w:rsid w:val="00D3690D"/>
    <w:rsid w:val="00D36E12"/>
    <w:rsid w:val="00D37754"/>
    <w:rsid w:val="00D40081"/>
    <w:rsid w:val="00D4093F"/>
    <w:rsid w:val="00D40AC3"/>
    <w:rsid w:val="00D42633"/>
    <w:rsid w:val="00D43164"/>
    <w:rsid w:val="00D432FC"/>
    <w:rsid w:val="00D43904"/>
    <w:rsid w:val="00D4398B"/>
    <w:rsid w:val="00D45412"/>
    <w:rsid w:val="00D4592B"/>
    <w:rsid w:val="00D45A36"/>
    <w:rsid w:val="00D46084"/>
    <w:rsid w:val="00D463D8"/>
    <w:rsid w:val="00D46D3D"/>
    <w:rsid w:val="00D471FA"/>
    <w:rsid w:val="00D4775A"/>
    <w:rsid w:val="00D47A1C"/>
    <w:rsid w:val="00D507EE"/>
    <w:rsid w:val="00D511C2"/>
    <w:rsid w:val="00D51845"/>
    <w:rsid w:val="00D51922"/>
    <w:rsid w:val="00D519AC"/>
    <w:rsid w:val="00D51F92"/>
    <w:rsid w:val="00D52381"/>
    <w:rsid w:val="00D527EE"/>
    <w:rsid w:val="00D528AA"/>
    <w:rsid w:val="00D52A72"/>
    <w:rsid w:val="00D55FA1"/>
    <w:rsid w:val="00D56233"/>
    <w:rsid w:val="00D5638B"/>
    <w:rsid w:val="00D5639E"/>
    <w:rsid w:val="00D56DDE"/>
    <w:rsid w:val="00D57929"/>
    <w:rsid w:val="00D60D54"/>
    <w:rsid w:val="00D6236A"/>
    <w:rsid w:val="00D629A4"/>
    <w:rsid w:val="00D6317C"/>
    <w:rsid w:val="00D6320C"/>
    <w:rsid w:val="00D63C15"/>
    <w:rsid w:val="00D641C9"/>
    <w:rsid w:val="00D657A4"/>
    <w:rsid w:val="00D66373"/>
    <w:rsid w:val="00D66D59"/>
    <w:rsid w:val="00D70136"/>
    <w:rsid w:val="00D71ACF"/>
    <w:rsid w:val="00D71BF3"/>
    <w:rsid w:val="00D72A37"/>
    <w:rsid w:val="00D73701"/>
    <w:rsid w:val="00D73B42"/>
    <w:rsid w:val="00D73EFA"/>
    <w:rsid w:val="00D744E4"/>
    <w:rsid w:val="00D74FF2"/>
    <w:rsid w:val="00D75204"/>
    <w:rsid w:val="00D758F6"/>
    <w:rsid w:val="00D76652"/>
    <w:rsid w:val="00D76E0F"/>
    <w:rsid w:val="00D76FAB"/>
    <w:rsid w:val="00D77BC9"/>
    <w:rsid w:val="00D77DF6"/>
    <w:rsid w:val="00D80ACA"/>
    <w:rsid w:val="00D8202E"/>
    <w:rsid w:val="00D820EB"/>
    <w:rsid w:val="00D82342"/>
    <w:rsid w:val="00D82759"/>
    <w:rsid w:val="00D84EE1"/>
    <w:rsid w:val="00D857F1"/>
    <w:rsid w:val="00D86C4F"/>
    <w:rsid w:val="00D8749C"/>
    <w:rsid w:val="00D87754"/>
    <w:rsid w:val="00D90091"/>
    <w:rsid w:val="00D90333"/>
    <w:rsid w:val="00D908A1"/>
    <w:rsid w:val="00D91172"/>
    <w:rsid w:val="00D91679"/>
    <w:rsid w:val="00D92873"/>
    <w:rsid w:val="00D928DA"/>
    <w:rsid w:val="00D92C78"/>
    <w:rsid w:val="00D9311B"/>
    <w:rsid w:val="00D93B58"/>
    <w:rsid w:val="00D93C83"/>
    <w:rsid w:val="00D93EF9"/>
    <w:rsid w:val="00D9418F"/>
    <w:rsid w:val="00D9465D"/>
    <w:rsid w:val="00D94E88"/>
    <w:rsid w:val="00D95011"/>
    <w:rsid w:val="00D95024"/>
    <w:rsid w:val="00D95386"/>
    <w:rsid w:val="00D9691F"/>
    <w:rsid w:val="00D9742C"/>
    <w:rsid w:val="00D975DF"/>
    <w:rsid w:val="00D97671"/>
    <w:rsid w:val="00D97E5B"/>
    <w:rsid w:val="00DA00C9"/>
    <w:rsid w:val="00DA04DE"/>
    <w:rsid w:val="00DA0770"/>
    <w:rsid w:val="00DA08AD"/>
    <w:rsid w:val="00DA1067"/>
    <w:rsid w:val="00DA21A5"/>
    <w:rsid w:val="00DA223E"/>
    <w:rsid w:val="00DA345C"/>
    <w:rsid w:val="00DA359D"/>
    <w:rsid w:val="00DA3C84"/>
    <w:rsid w:val="00DA3D49"/>
    <w:rsid w:val="00DA590C"/>
    <w:rsid w:val="00DA5DFB"/>
    <w:rsid w:val="00DA624B"/>
    <w:rsid w:val="00DA738D"/>
    <w:rsid w:val="00DA7FDB"/>
    <w:rsid w:val="00DB09C7"/>
    <w:rsid w:val="00DB0D3B"/>
    <w:rsid w:val="00DB0E43"/>
    <w:rsid w:val="00DB1FB5"/>
    <w:rsid w:val="00DB2673"/>
    <w:rsid w:val="00DB2DC5"/>
    <w:rsid w:val="00DB3F4C"/>
    <w:rsid w:val="00DB3F6B"/>
    <w:rsid w:val="00DB471D"/>
    <w:rsid w:val="00DB51F2"/>
    <w:rsid w:val="00DB53B0"/>
    <w:rsid w:val="00DB6E0F"/>
    <w:rsid w:val="00DB73D5"/>
    <w:rsid w:val="00DB7F61"/>
    <w:rsid w:val="00DC0D86"/>
    <w:rsid w:val="00DC125B"/>
    <w:rsid w:val="00DC1B01"/>
    <w:rsid w:val="00DC3FED"/>
    <w:rsid w:val="00DC405E"/>
    <w:rsid w:val="00DC45D3"/>
    <w:rsid w:val="00DC51D8"/>
    <w:rsid w:val="00DC590F"/>
    <w:rsid w:val="00DC5BF7"/>
    <w:rsid w:val="00DC71C0"/>
    <w:rsid w:val="00DC74BF"/>
    <w:rsid w:val="00DC7783"/>
    <w:rsid w:val="00DC7985"/>
    <w:rsid w:val="00DC7A66"/>
    <w:rsid w:val="00DD10EC"/>
    <w:rsid w:val="00DD1328"/>
    <w:rsid w:val="00DD2041"/>
    <w:rsid w:val="00DD2956"/>
    <w:rsid w:val="00DD3EC8"/>
    <w:rsid w:val="00DD4A2A"/>
    <w:rsid w:val="00DD4EA9"/>
    <w:rsid w:val="00DD4EC2"/>
    <w:rsid w:val="00DD5F91"/>
    <w:rsid w:val="00DD69F3"/>
    <w:rsid w:val="00DD6D67"/>
    <w:rsid w:val="00DE2485"/>
    <w:rsid w:val="00DE2B39"/>
    <w:rsid w:val="00DE32EB"/>
    <w:rsid w:val="00DE339D"/>
    <w:rsid w:val="00DE399B"/>
    <w:rsid w:val="00DE45D1"/>
    <w:rsid w:val="00DE52AB"/>
    <w:rsid w:val="00DE6678"/>
    <w:rsid w:val="00DE69CD"/>
    <w:rsid w:val="00DE6B2C"/>
    <w:rsid w:val="00DE6DF5"/>
    <w:rsid w:val="00DE72B3"/>
    <w:rsid w:val="00DE72F6"/>
    <w:rsid w:val="00DE74B5"/>
    <w:rsid w:val="00DE7D43"/>
    <w:rsid w:val="00DF00A3"/>
    <w:rsid w:val="00DF17DF"/>
    <w:rsid w:val="00DF1A27"/>
    <w:rsid w:val="00DF26E3"/>
    <w:rsid w:val="00DF26F8"/>
    <w:rsid w:val="00DF2AE3"/>
    <w:rsid w:val="00DF2DE3"/>
    <w:rsid w:val="00DF3520"/>
    <w:rsid w:val="00DF4482"/>
    <w:rsid w:val="00DF46A0"/>
    <w:rsid w:val="00DF4FAA"/>
    <w:rsid w:val="00DF53CE"/>
    <w:rsid w:val="00DF5408"/>
    <w:rsid w:val="00DF7B15"/>
    <w:rsid w:val="00DF7BF6"/>
    <w:rsid w:val="00E00ED2"/>
    <w:rsid w:val="00E0109B"/>
    <w:rsid w:val="00E0212E"/>
    <w:rsid w:val="00E02A7D"/>
    <w:rsid w:val="00E02D5F"/>
    <w:rsid w:val="00E035CE"/>
    <w:rsid w:val="00E046C9"/>
    <w:rsid w:val="00E0488A"/>
    <w:rsid w:val="00E04B90"/>
    <w:rsid w:val="00E04E29"/>
    <w:rsid w:val="00E0511C"/>
    <w:rsid w:val="00E05ACE"/>
    <w:rsid w:val="00E05ED8"/>
    <w:rsid w:val="00E06367"/>
    <w:rsid w:val="00E11A69"/>
    <w:rsid w:val="00E11DD0"/>
    <w:rsid w:val="00E12843"/>
    <w:rsid w:val="00E131DB"/>
    <w:rsid w:val="00E13758"/>
    <w:rsid w:val="00E1390F"/>
    <w:rsid w:val="00E1485D"/>
    <w:rsid w:val="00E14903"/>
    <w:rsid w:val="00E14F5B"/>
    <w:rsid w:val="00E15918"/>
    <w:rsid w:val="00E16DD1"/>
    <w:rsid w:val="00E174D6"/>
    <w:rsid w:val="00E20665"/>
    <w:rsid w:val="00E20B73"/>
    <w:rsid w:val="00E226C6"/>
    <w:rsid w:val="00E228A9"/>
    <w:rsid w:val="00E22B35"/>
    <w:rsid w:val="00E22B90"/>
    <w:rsid w:val="00E2344A"/>
    <w:rsid w:val="00E24511"/>
    <w:rsid w:val="00E24F22"/>
    <w:rsid w:val="00E2590C"/>
    <w:rsid w:val="00E25DF5"/>
    <w:rsid w:val="00E25E8A"/>
    <w:rsid w:val="00E2623D"/>
    <w:rsid w:val="00E26813"/>
    <w:rsid w:val="00E26839"/>
    <w:rsid w:val="00E2783A"/>
    <w:rsid w:val="00E27B38"/>
    <w:rsid w:val="00E27C50"/>
    <w:rsid w:val="00E31ADD"/>
    <w:rsid w:val="00E32BC2"/>
    <w:rsid w:val="00E340D8"/>
    <w:rsid w:val="00E34A10"/>
    <w:rsid w:val="00E34D80"/>
    <w:rsid w:val="00E350FF"/>
    <w:rsid w:val="00E351AD"/>
    <w:rsid w:val="00E35A5B"/>
    <w:rsid w:val="00E35E4F"/>
    <w:rsid w:val="00E3615A"/>
    <w:rsid w:val="00E36737"/>
    <w:rsid w:val="00E37095"/>
    <w:rsid w:val="00E37501"/>
    <w:rsid w:val="00E4129A"/>
    <w:rsid w:val="00E413D6"/>
    <w:rsid w:val="00E4151A"/>
    <w:rsid w:val="00E439BB"/>
    <w:rsid w:val="00E442EC"/>
    <w:rsid w:val="00E44495"/>
    <w:rsid w:val="00E4557F"/>
    <w:rsid w:val="00E45C7F"/>
    <w:rsid w:val="00E47635"/>
    <w:rsid w:val="00E513E0"/>
    <w:rsid w:val="00E52450"/>
    <w:rsid w:val="00E52AA9"/>
    <w:rsid w:val="00E52F58"/>
    <w:rsid w:val="00E53905"/>
    <w:rsid w:val="00E53C07"/>
    <w:rsid w:val="00E549E6"/>
    <w:rsid w:val="00E55167"/>
    <w:rsid w:val="00E56A3B"/>
    <w:rsid w:val="00E56DEC"/>
    <w:rsid w:val="00E57C87"/>
    <w:rsid w:val="00E628D0"/>
    <w:rsid w:val="00E6378B"/>
    <w:rsid w:val="00E64D40"/>
    <w:rsid w:val="00E651C0"/>
    <w:rsid w:val="00E659A2"/>
    <w:rsid w:val="00E65F58"/>
    <w:rsid w:val="00E66126"/>
    <w:rsid w:val="00E6684F"/>
    <w:rsid w:val="00E668B3"/>
    <w:rsid w:val="00E66A58"/>
    <w:rsid w:val="00E67404"/>
    <w:rsid w:val="00E6752B"/>
    <w:rsid w:val="00E676F2"/>
    <w:rsid w:val="00E700B3"/>
    <w:rsid w:val="00E712AD"/>
    <w:rsid w:val="00E71764"/>
    <w:rsid w:val="00E72493"/>
    <w:rsid w:val="00E7272C"/>
    <w:rsid w:val="00E72FFC"/>
    <w:rsid w:val="00E73594"/>
    <w:rsid w:val="00E73892"/>
    <w:rsid w:val="00E73FD7"/>
    <w:rsid w:val="00E73FFE"/>
    <w:rsid w:val="00E740B0"/>
    <w:rsid w:val="00E748F8"/>
    <w:rsid w:val="00E74BAC"/>
    <w:rsid w:val="00E74BE4"/>
    <w:rsid w:val="00E75331"/>
    <w:rsid w:val="00E754E5"/>
    <w:rsid w:val="00E75F93"/>
    <w:rsid w:val="00E80738"/>
    <w:rsid w:val="00E808F9"/>
    <w:rsid w:val="00E80D9B"/>
    <w:rsid w:val="00E8173C"/>
    <w:rsid w:val="00E81802"/>
    <w:rsid w:val="00E81EE9"/>
    <w:rsid w:val="00E8252D"/>
    <w:rsid w:val="00E829F7"/>
    <w:rsid w:val="00E83F00"/>
    <w:rsid w:val="00E8408F"/>
    <w:rsid w:val="00E84444"/>
    <w:rsid w:val="00E85C88"/>
    <w:rsid w:val="00E860F6"/>
    <w:rsid w:val="00E8715A"/>
    <w:rsid w:val="00E875AF"/>
    <w:rsid w:val="00E878D8"/>
    <w:rsid w:val="00E87D59"/>
    <w:rsid w:val="00E90325"/>
    <w:rsid w:val="00E9107D"/>
    <w:rsid w:val="00E92AC7"/>
    <w:rsid w:val="00E92E9A"/>
    <w:rsid w:val="00E93335"/>
    <w:rsid w:val="00E933A2"/>
    <w:rsid w:val="00E93844"/>
    <w:rsid w:val="00E95148"/>
    <w:rsid w:val="00E96E83"/>
    <w:rsid w:val="00E97B3E"/>
    <w:rsid w:val="00E97D65"/>
    <w:rsid w:val="00EA0C43"/>
    <w:rsid w:val="00EA0DB5"/>
    <w:rsid w:val="00EA18EB"/>
    <w:rsid w:val="00EA213B"/>
    <w:rsid w:val="00EA2C22"/>
    <w:rsid w:val="00EA3151"/>
    <w:rsid w:val="00EA40FC"/>
    <w:rsid w:val="00EA4D06"/>
    <w:rsid w:val="00EA61F8"/>
    <w:rsid w:val="00EA7181"/>
    <w:rsid w:val="00EB0744"/>
    <w:rsid w:val="00EB0AFE"/>
    <w:rsid w:val="00EB117C"/>
    <w:rsid w:val="00EB1DE6"/>
    <w:rsid w:val="00EB1E60"/>
    <w:rsid w:val="00EB322D"/>
    <w:rsid w:val="00EB3B75"/>
    <w:rsid w:val="00EB419F"/>
    <w:rsid w:val="00EB4B78"/>
    <w:rsid w:val="00EB527D"/>
    <w:rsid w:val="00EB5924"/>
    <w:rsid w:val="00EB646F"/>
    <w:rsid w:val="00EB7110"/>
    <w:rsid w:val="00EB7317"/>
    <w:rsid w:val="00EB7B4B"/>
    <w:rsid w:val="00EC1263"/>
    <w:rsid w:val="00EC2C7B"/>
    <w:rsid w:val="00EC3290"/>
    <w:rsid w:val="00EC4279"/>
    <w:rsid w:val="00EC483E"/>
    <w:rsid w:val="00EC4859"/>
    <w:rsid w:val="00EC5492"/>
    <w:rsid w:val="00EC6FD7"/>
    <w:rsid w:val="00EC7195"/>
    <w:rsid w:val="00EC7CB5"/>
    <w:rsid w:val="00ED1878"/>
    <w:rsid w:val="00ED1B28"/>
    <w:rsid w:val="00ED1BEF"/>
    <w:rsid w:val="00ED29C1"/>
    <w:rsid w:val="00ED5444"/>
    <w:rsid w:val="00ED5763"/>
    <w:rsid w:val="00ED5B5C"/>
    <w:rsid w:val="00ED5D88"/>
    <w:rsid w:val="00ED5FA3"/>
    <w:rsid w:val="00ED5FD2"/>
    <w:rsid w:val="00ED6A05"/>
    <w:rsid w:val="00ED73BB"/>
    <w:rsid w:val="00ED7935"/>
    <w:rsid w:val="00ED7AF4"/>
    <w:rsid w:val="00EE0255"/>
    <w:rsid w:val="00EE0274"/>
    <w:rsid w:val="00EE0B27"/>
    <w:rsid w:val="00EE0F8B"/>
    <w:rsid w:val="00EE1034"/>
    <w:rsid w:val="00EE1525"/>
    <w:rsid w:val="00EE1B0B"/>
    <w:rsid w:val="00EE1C88"/>
    <w:rsid w:val="00EE2344"/>
    <w:rsid w:val="00EE27C7"/>
    <w:rsid w:val="00EE299C"/>
    <w:rsid w:val="00EE2C8E"/>
    <w:rsid w:val="00EE2CA2"/>
    <w:rsid w:val="00EE2CBD"/>
    <w:rsid w:val="00EE35D9"/>
    <w:rsid w:val="00EE3B26"/>
    <w:rsid w:val="00EE3D04"/>
    <w:rsid w:val="00EE42CE"/>
    <w:rsid w:val="00EE49C5"/>
    <w:rsid w:val="00EE4B27"/>
    <w:rsid w:val="00EE4CF3"/>
    <w:rsid w:val="00EE56E4"/>
    <w:rsid w:val="00EE5776"/>
    <w:rsid w:val="00EE57A9"/>
    <w:rsid w:val="00EE582B"/>
    <w:rsid w:val="00EE62A3"/>
    <w:rsid w:val="00EE6839"/>
    <w:rsid w:val="00EE6C73"/>
    <w:rsid w:val="00EE763D"/>
    <w:rsid w:val="00EE7B26"/>
    <w:rsid w:val="00EE7D3C"/>
    <w:rsid w:val="00EF0695"/>
    <w:rsid w:val="00EF1791"/>
    <w:rsid w:val="00EF2E28"/>
    <w:rsid w:val="00EF33CF"/>
    <w:rsid w:val="00EF3739"/>
    <w:rsid w:val="00EF3F6A"/>
    <w:rsid w:val="00EF4137"/>
    <w:rsid w:val="00EF48D5"/>
    <w:rsid w:val="00EF5AD4"/>
    <w:rsid w:val="00EF5B8F"/>
    <w:rsid w:val="00EF6901"/>
    <w:rsid w:val="00EF7DA0"/>
    <w:rsid w:val="00F000F9"/>
    <w:rsid w:val="00F00193"/>
    <w:rsid w:val="00F00292"/>
    <w:rsid w:val="00F00A14"/>
    <w:rsid w:val="00F0155C"/>
    <w:rsid w:val="00F02050"/>
    <w:rsid w:val="00F02359"/>
    <w:rsid w:val="00F029BB"/>
    <w:rsid w:val="00F033F2"/>
    <w:rsid w:val="00F04188"/>
    <w:rsid w:val="00F0451E"/>
    <w:rsid w:val="00F04DE2"/>
    <w:rsid w:val="00F051AD"/>
    <w:rsid w:val="00F05B82"/>
    <w:rsid w:val="00F05F80"/>
    <w:rsid w:val="00F063BB"/>
    <w:rsid w:val="00F0728A"/>
    <w:rsid w:val="00F07445"/>
    <w:rsid w:val="00F07631"/>
    <w:rsid w:val="00F07BA6"/>
    <w:rsid w:val="00F10613"/>
    <w:rsid w:val="00F10A00"/>
    <w:rsid w:val="00F10A22"/>
    <w:rsid w:val="00F10C44"/>
    <w:rsid w:val="00F110BC"/>
    <w:rsid w:val="00F118D4"/>
    <w:rsid w:val="00F11E2F"/>
    <w:rsid w:val="00F132B1"/>
    <w:rsid w:val="00F1362C"/>
    <w:rsid w:val="00F14C89"/>
    <w:rsid w:val="00F1548F"/>
    <w:rsid w:val="00F1592D"/>
    <w:rsid w:val="00F15B20"/>
    <w:rsid w:val="00F15BB4"/>
    <w:rsid w:val="00F15D7D"/>
    <w:rsid w:val="00F16790"/>
    <w:rsid w:val="00F16C3B"/>
    <w:rsid w:val="00F16E28"/>
    <w:rsid w:val="00F16F66"/>
    <w:rsid w:val="00F20587"/>
    <w:rsid w:val="00F20FF2"/>
    <w:rsid w:val="00F21658"/>
    <w:rsid w:val="00F229BC"/>
    <w:rsid w:val="00F22F4E"/>
    <w:rsid w:val="00F2547C"/>
    <w:rsid w:val="00F25EC6"/>
    <w:rsid w:val="00F265D4"/>
    <w:rsid w:val="00F27266"/>
    <w:rsid w:val="00F2732B"/>
    <w:rsid w:val="00F27753"/>
    <w:rsid w:val="00F27B1D"/>
    <w:rsid w:val="00F27D1C"/>
    <w:rsid w:val="00F301E1"/>
    <w:rsid w:val="00F30660"/>
    <w:rsid w:val="00F30E24"/>
    <w:rsid w:val="00F311FD"/>
    <w:rsid w:val="00F319C2"/>
    <w:rsid w:val="00F31A6C"/>
    <w:rsid w:val="00F31B09"/>
    <w:rsid w:val="00F31EF1"/>
    <w:rsid w:val="00F32257"/>
    <w:rsid w:val="00F33148"/>
    <w:rsid w:val="00F331FA"/>
    <w:rsid w:val="00F33D43"/>
    <w:rsid w:val="00F33E03"/>
    <w:rsid w:val="00F33F8C"/>
    <w:rsid w:val="00F34DA6"/>
    <w:rsid w:val="00F37BA6"/>
    <w:rsid w:val="00F41389"/>
    <w:rsid w:val="00F41963"/>
    <w:rsid w:val="00F41BD4"/>
    <w:rsid w:val="00F41E50"/>
    <w:rsid w:val="00F42384"/>
    <w:rsid w:val="00F42398"/>
    <w:rsid w:val="00F426CF"/>
    <w:rsid w:val="00F43E47"/>
    <w:rsid w:val="00F440D1"/>
    <w:rsid w:val="00F46374"/>
    <w:rsid w:val="00F465EC"/>
    <w:rsid w:val="00F4664E"/>
    <w:rsid w:val="00F46E4D"/>
    <w:rsid w:val="00F47B7A"/>
    <w:rsid w:val="00F47CD4"/>
    <w:rsid w:val="00F47F0E"/>
    <w:rsid w:val="00F50C01"/>
    <w:rsid w:val="00F514D2"/>
    <w:rsid w:val="00F51D48"/>
    <w:rsid w:val="00F521E7"/>
    <w:rsid w:val="00F52885"/>
    <w:rsid w:val="00F52C76"/>
    <w:rsid w:val="00F53527"/>
    <w:rsid w:val="00F53A49"/>
    <w:rsid w:val="00F53D74"/>
    <w:rsid w:val="00F54D62"/>
    <w:rsid w:val="00F54E9F"/>
    <w:rsid w:val="00F55FC3"/>
    <w:rsid w:val="00F56C69"/>
    <w:rsid w:val="00F57727"/>
    <w:rsid w:val="00F57E9B"/>
    <w:rsid w:val="00F609EE"/>
    <w:rsid w:val="00F60C57"/>
    <w:rsid w:val="00F60FE1"/>
    <w:rsid w:val="00F61035"/>
    <w:rsid w:val="00F61443"/>
    <w:rsid w:val="00F61E62"/>
    <w:rsid w:val="00F62B5C"/>
    <w:rsid w:val="00F6499C"/>
    <w:rsid w:val="00F67CDE"/>
    <w:rsid w:val="00F700D8"/>
    <w:rsid w:val="00F7090A"/>
    <w:rsid w:val="00F726D2"/>
    <w:rsid w:val="00F728DD"/>
    <w:rsid w:val="00F72F99"/>
    <w:rsid w:val="00F7362F"/>
    <w:rsid w:val="00F75B1F"/>
    <w:rsid w:val="00F75FB1"/>
    <w:rsid w:val="00F77CCF"/>
    <w:rsid w:val="00F8056E"/>
    <w:rsid w:val="00F808DB"/>
    <w:rsid w:val="00F80B6F"/>
    <w:rsid w:val="00F8170C"/>
    <w:rsid w:val="00F81805"/>
    <w:rsid w:val="00F820DC"/>
    <w:rsid w:val="00F8325D"/>
    <w:rsid w:val="00F8335C"/>
    <w:rsid w:val="00F84013"/>
    <w:rsid w:val="00F84034"/>
    <w:rsid w:val="00F846C3"/>
    <w:rsid w:val="00F84ACF"/>
    <w:rsid w:val="00F8500A"/>
    <w:rsid w:val="00F861BA"/>
    <w:rsid w:val="00F86C39"/>
    <w:rsid w:val="00F87300"/>
    <w:rsid w:val="00F87C3E"/>
    <w:rsid w:val="00F90268"/>
    <w:rsid w:val="00F90439"/>
    <w:rsid w:val="00F90968"/>
    <w:rsid w:val="00F9109F"/>
    <w:rsid w:val="00F9353B"/>
    <w:rsid w:val="00F94079"/>
    <w:rsid w:val="00F9414A"/>
    <w:rsid w:val="00F9429A"/>
    <w:rsid w:val="00F94793"/>
    <w:rsid w:val="00F94DE1"/>
    <w:rsid w:val="00F94EF5"/>
    <w:rsid w:val="00F9594E"/>
    <w:rsid w:val="00F95ABF"/>
    <w:rsid w:val="00F95BF4"/>
    <w:rsid w:val="00F9609F"/>
    <w:rsid w:val="00F96FC8"/>
    <w:rsid w:val="00F977C9"/>
    <w:rsid w:val="00FA01DF"/>
    <w:rsid w:val="00FA041D"/>
    <w:rsid w:val="00FA17E8"/>
    <w:rsid w:val="00FA1ADD"/>
    <w:rsid w:val="00FA1EAD"/>
    <w:rsid w:val="00FA429A"/>
    <w:rsid w:val="00FA4CCF"/>
    <w:rsid w:val="00FA5385"/>
    <w:rsid w:val="00FA5B68"/>
    <w:rsid w:val="00FA662C"/>
    <w:rsid w:val="00FA680E"/>
    <w:rsid w:val="00FA78EF"/>
    <w:rsid w:val="00FB05BD"/>
    <w:rsid w:val="00FB07E8"/>
    <w:rsid w:val="00FB1055"/>
    <w:rsid w:val="00FB1CFF"/>
    <w:rsid w:val="00FB1F91"/>
    <w:rsid w:val="00FB23B9"/>
    <w:rsid w:val="00FB259E"/>
    <w:rsid w:val="00FB2DEC"/>
    <w:rsid w:val="00FB352F"/>
    <w:rsid w:val="00FB3DFF"/>
    <w:rsid w:val="00FB4119"/>
    <w:rsid w:val="00FB43A7"/>
    <w:rsid w:val="00FB4587"/>
    <w:rsid w:val="00FB4694"/>
    <w:rsid w:val="00FB46D5"/>
    <w:rsid w:val="00FB5368"/>
    <w:rsid w:val="00FB57AC"/>
    <w:rsid w:val="00FB5A9C"/>
    <w:rsid w:val="00FB64ED"/>
    <w:rsid w:val="00FB6C3D"/>
    <w:rsid w:val="00FC006F"/>
    <w:rsid w:val="00FC0251"/>
    <w:rsid w:val="00FC0822"/>
    <w:rsid w:val="00FC111F"/>
    <w:rsid w:val="00FC1A23"/>
    <w:rsid w:val="00FC2A07"/>
    <w:rsid w:val="00FC2D08"/>
    <w:rsid w:val="00FC399E"/>
    <w:rsid w:val="00FC53E0"/>
    <w:rsid w:val="00FC5B67"/>
    <w:rsid w:val="00FC5D6F"/>
    <w:rsid w:val="00FC65CD"/>
    <w:rsid w:val="00FC6C58"/>
    <w:rsid w:val="00FC72B5"/>
    <w:rsid w:val="00FD0690"/>
    <w:rsid w:val="00FD0B27"/>
    <w:rsid w:val="00FD0C05"/>
    <w:rsid w:val="00FD1A94"/>
    <w:rsid w:val="00FD2027"/>
    <w:rsid w:val="00FD2217"/>
    <w:rsid w:val="00FD2F79"/>
    <w:rsid w:val="00FD3510"/>
    <w:rsid w:val="00FD3553"/>
    <w:rsid w:val="00FD438F"/>
    <w:rsid w:val="00FD4761"/>
    <w:rsid w:val="00FD4879"/>
    <w:rsid w:val="00FD5CED"/>
    <w:rsid w:val="00FD6432"/>
    <w:rsid w:val="00FD66E2"/>
    <w:rsid w:val="00FD6C93"/>
    <w:rsid w:val="00FD6FA3"/>
    <w:rsid w:val="00FD79CA"/>
    <w:rsid w:val="00FD7C37"/>
    <w:rsid w:val="00FE0143"/>
    <w:rsid w:val="00FE032C"/>
    <w:rsid w:val="00FE2070"/>
    <w:rsid w:val="00FE230D"/>
    <w:rsid w:val="00FE269C"/>
    <w:rsid w:val="00FE27AD"/>
    <w:rsid w:val="00FE3BDB"/>
    <w:rsid w:val="00FE57AC"/>
    <w:rsid w:val="00FE5AA1"/>
    <w:rsid w:val="00FE6028"/>
    <w:rsid w:val="00FE6078"/>
    <w:rsid w:val="00FE7DB6"/>
    <w:rsid w:val="00FF01BB"/>
    <w:rsid w:val="00FF0D5F"/>
    <w:rsid w:val="00FF1FB5"/>
    <w:rsid w:val="00FF25FA"/>
    <w:rsid w:val="00FF3137"/>
    <w:rsid w:val="00FF3B09"/>
  </w:rsids>
  <m:mathPr>
    <m:mathFont m:val="Cambria Math"/>
    <m:brkBin m:val="before"/>
    <m:brkBinSub m:val="--"/>
    <m:smallFrac m:val="0"/>
    <m:dispDef/>
    <m:lMargin m:val="0"/>
    <m:rMargin m:val="0"/>
    <m:defJc m:val="centerGroup"/>
    <m:wrapIndent m:val="1440"/>
    <m:intLim m:val="subSup"/>
    <m:naryLim m:val="undOvr"/>
  </m:mathPr>
  <w:themeFontLang w:val="es-MX"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26150ED"/>
  <w15:chartTrackingRefBased/>
  <w15:docId w15:val="{0B4C7C6D-9517-435A-81AF-9DE073078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0695"/>
    <w:rPr>
      <w:sz w:val="24"/>
      <w:szCs w:val="24"/>
      <w:lang w:val="es-ES" w:eastAsia="es-ES"/>
    </w:rPr>
  </w:style>
  <w:style w:type="paragraph" w:styleId="Ttulo1">
    <w:name w:val="heading 1"/>
    <w:basedOn w:val="Normal"/>
    <w:next w:val="Normal"/>
    <w:link w:val="Ttulo1Car"/>
    <w:autoRedefine/>
    <w:uiPriority w:val="99"/>
    <w:qFormat/>
    <w:rsid w:val="0050044E"/>
    <w:pPr>
      <w:keepNext/>
      <w:widowControl w:val="0"/>
      <w:numPr>
        <w:numId w:val="28"/>
      </w:numPr>
      <w:spacing w:before="120" w:after="60" w:line="240" w:lineRule="atLeast"/>
      <w:jc w:val="center"/>
      <w:outlineLvl w:val="0"/>
    </w:pPr>
    <w:rPr>
      <w:rFonts w:ascii="Arial" w:hAnsi="Arial"/>
      <w:b/>
      <w:sz w:val="28"/>
      <w:szCs w:val="20"/>
      <w:lang w:val="es-ES_tradnl" w:eastAsia="en-US"/>
    </w:rPr>
  </w:style>
  <w:style w:type="paragraph" w:styleId="Ttulo2">
    <w:name w:val="heading 2"/>
    <w:basedOn w:val="Ttulo1"/>
    <w:next w:val="Normal"/>
    <w:link w:val="Ttulo2Car"/>
    <w:autoRedefine/>
    <w:uiPriority w:val="99"/>
    <w:qFormat/>
    <w:rsid w:val="007A4146"/>
    <w:pPr>
      <w:numPr>
        <w:ilvl w:val="1"/>
        <w:numId w:val="8"/>
      </w:numPr>
      <w:outlineLvl w:val="1"/>
    </w:pPr>
    <w:rPr>
      <w:bCs/>
    </w:rPr>
  </w:style>
  <w:style w:type="paragraph" w:styleId="Ttulo3">
    <w:name w:val="heading 3"/>
    <w:basedOn w:val="Ttulo1"/>
    <w:next w:val="Normal"/>
    <w:link w:val="Ttulo3Car"/>
    <w:uiPriority w:val="99"/>
    <w:qFormat/>
    <w:rsid w:val="005D19EA"/>
    <w:pPr>
      <w:numPr>
        <w:ilvl w:val="2"/>
        <w:numId w:val="8"/>
      </w:numPr>
      <w:outlineLvl w:val="2"/>
    </w:pPr>
    <w:rPr>
      <w:bCs/>
      <w:i/>
      <w:lang w:val="x-none"/>
    </w:rPr>
  </w:style>
  <w:style w:type="paragraph" w:styleId="Ttulo4">
    <w:name w:val="heading 4"/>
    <w:basedOn w:val="Ttulo1"/>
    <w:next w:val="Normal"/>
    <w:link w:val="Ttulo4Car"/>
    <w:uiPriority w:val="99"/>
    <w:qFormat/>
    <w:rsid w:val="005D19EA"/>
    <w:pPr>
      <w:numPr>
        <w:ilvl w:val="3"/>
        <w:numId w:val="8"/>
      </w:numPr>
      <w:outlineLvl w:val="3"/>
    </w:pPr>
    <w:rPr>
      <w:b w:val="0"/>
    </w:rPr>
  </w:style>
  <w:style w:type="paragraph" w:styleId="Ttulo5">
    <w:name w:val="heading 5"/>
    <w:basedOn w:val="Normal"/>
    <w:next w:val="Normal"/>
    <w:link w:val="Ttulo5Car"/>
    <w:uiPriority w:val="99"/>
    <w:qFormat/>
    <w:rsid w:val="005D19EA"/>
    <w:pPr>
      <w:widowControl w:val="0"/>
      <w:numPr>
        <w:ilvl w:val="4"/>
        <w:numId w:val="8"/>
      </w:numPr>
      <w:spacing w:before="240" w:after="60" w:line="240" w:lineRule="atLeast"/>
      <w:outlineLvl w:val="4"/>
    </w:pPr>
    <w:rPr>
      <w:sz w:val="22"/>
      <w:szCs w:val="20"/>
      <w:lang w:val="en-US" w:eastAsia="en-US"/>
    </w:rPr>
  </w:style>
  <w:style w:type="paragraph" w:styleId="Ttulo6">
    <w:name w:val="heading 6"/>
    <w:basedOn w:val="Normal"/>
    <w:next w:val="Normal"/>
    <w:link w:val="Ttulo6Car"/>
    <w:uiPriority w:val="99"/>
    <w:qFormat/>
    <w:rsid w:val="005D19EA"/>
    <w:pPr>
      <w:widowControl w:val="0"/>
      <w:numPr>
        <w:ilvl w:val="5"/>
        <w:numId w:val="8"/>
      </w:numPr>
      <w:spacing w:before="240" w:after="60" w:line="240" w:lineRule="atLeast"/>
      <w:outlineLvl w:val="5"/>
    </w:pPr>
    <w:rPr>
      <w:i/>
      <w:sz w:val="22"/>
      <w:szCs w:val="20"/>
      <w:lang w:val="en-US" w:eastAsia="en-US"/>
    </w:rPr>
  </w:style>
  <w:style w:type="paragraph" w:styleId="Ttulo7">
    <w:name w:val="heading 7"/>
    <w:basedOn w:val="Normal"/>
    <w:next w:val="Normal"/>
    <w:link w:val="Ttulo7Car"/>
    <w:uiPriority w:val="99"/>
    <w:qFormat/>
    <w:rsid w:val="005D19EA"/>
    <w:pPr>
      <w:widowControl w:val="0"/>
      <w:numPr>
        <w:ilvl w:val="6"/>
        <w:numId w:val="8"/>
      </w:numPr>
      <w:spacing w:before="240" w:after="60" w:line="240" w:lineRule="atLeast"/>
      <w:outlineLvl w:val="6"/>
    </w:pPr>
    <w:rPr>
      <w:sz w:val="20"/>
      <w:szCs w:val="20"/>
      <w:lang w:val="en-US" w:eastAsia="en-US"/>
    </w:rPr>
  </w:style>
  <w:style w:type="paragraph" w:styleId="Ttulo8">
    <w:name w:val="heading 8"/>
    <w:basedOn w:val="Normal"/>
    <w:next w:val="Normal"/>
    <w:link w:val="Ttulo8Car"/>
    <w:uiPriority w:val="99"/>
    <w:qFormat/>
    <w:rsid w:val="005D19EA"/>
    <w:pPr>
      <w:widowControl w:val="0"/>
      <w:numPr>
        <w:ilvl w:val="7"/>
        <w:numId w:val="8"/>
      </w:numPr>
      <w:spacing w:before="240" w:after="60" w:line="240" w:lineRule="atLeast"/>
      <w:outlineLvl w:val="7"/>
    </w:pPr>
    <w:rPr>
      <w:i/>
      <w:sz w:val="20"/>
      <w:szCs w:val="20"/>
      <w:lang w:val="en-US" w:eastAsia="en-US"/>
    </w:rPr>
  </w:style>
  <w:style w:type="paragraph" w:styleId="Ttulo9">
    <w:name w:val="heading 9"/>
    <w:basedOn w:val="Normal"/>
    <w:next w:val="Normal"/>
    <w:link w:val="Ttulo9Car"/>
    <w:uiPriority w:val="99"/>
    <w:qFormat/>
    <w:rsid w:val="005D19EA"/>
    <w:pPr>
      <w:widowControl w:val="0"/>
      <w:numPr>
        <w:ilvl w:val="8"/>
        <w:numId w:val="8"/>
      </w:numPr>
      <w:spacing w:before="240" w:after="60" w:line="240" w:lineRule="atLeast"/>
      <w:outlineLvl w:val="8"/>
    </w:pPr>
    <w:rPr>
      <w:b/>
      <w:i/>
      <w:sz w:val="18"/>
      <w:szCs w:val="20"/>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50044E"/>
    <w:rPr>
      <w:rFonts w:ascii="Arial" w:hAnsi="Arial"/>
      <w:b/>
      <w:sz w:val="28"/>
      <w:lang w:val="es-ES_tradnl" w:eastAsia="en-US"/>
    </w:rPr>
  </w:style>
  <w:style w:type="character" w:customStyle="1" w:styleId="Ttulo2Car">
    <w:name w:val="Título 2 Car"/>
    <w:link w:val="Ttulo2"/>
    <w:uiPriority w:val="99"/>
    <w:locked/>
    <w:rsid w:val="007A4146"/>
    <w:rPr>
      <w:rFonts w:ascii="Calibri" w:hAnsi="Calibri" w:cs="Calibri"/>
      <w:b/>
      <w:bCs/>
      <w:lang w:val="es-ES_tradnl" w:eastAsia="en-US"/>
    </w:rPr>
  </w:style>
  <w:style w:type="character" w:customStyle="1" w:styleId="Heading3Char">
    <w:name w:val="Heading 3 Char"/>
    <w:uiPriority w:val="99"/>
    <w:semiHidden/>
    <w:locked/>
    <w:rsid w:val="00F51D48"/>
    <w:rPr>
      <w:rFonts w:ascii="Cambria" w:hAnsi="Cambria" w:cs="Times New Roman"/>
      <w:b/>
      <w:bCs/>
      <w:sz w:val="26"/>
      <w:szCs w:val="26"/>
      <w:lang w:val="es-ES" w:eastAsia="es-ES"/>
    </w:rPr>
  </w:style>
  <w:style w:type="character" w:customStyle="1" w:styleId="Ttulo4Car">
    <w:name w:val="Título 4 Car"/>
    <w:link w:val="Ttulo4"/>
    <w:uiPriority w:val="99"/>
    <w:locked/>
    <w:rsid w:val="00F51D48"/>
    <w:rPr>
      <w:rFonts w:ascii="Calibri" w:hAnsi="Calibri" w:cs="Calibri"/>
      <w:lang w:val="es-ES_tradnl" w:eastAsia="en-US"/>
    </w:rPr>
  </w:style>
  <w:style w:type="character" w:customStyle="1" w:styleId="Ttulo5Car">
    <w:name w:val="Título 5 Car"/>
    <w:link w:val="Ttulo5"/>
    <w:uiPriority w:val="99"/>
    <w:locked/>
    <w:rsid w:val="00F51D48"/>
    <w:rPr>
      <w:sz w:val="22"/>
      <w:lang w:val="en-US" w:eastAsia="en-US"/>
    </w:rPr>
  </w:style>
  <w:style w:type="character" w:customStyle="1" w:styleId="Ttulo6Car">
    <w:name w:val="Título 6 Car"/>
    <w:link w:val="Ttulo6"/>
    <w:uiPriority w:val="99"/>
    <w:locked/>
    <w:rsid w:val="00F51D48"/>
    <w:rPr>
      <w:i/>
      <w:sz w:val="22"/>
      <w:lang w:val="en-US" w:eastAsia="en-US"/>
    </w:rPr>
  </w:style>
  <w:style w:type="character" w:customStyle="1" w:styleId="Ttulo7Car">
    <w:name w:val="Título 7 Car"/>
    <w:link w:val="Ttulo7"/>
    <w:uiPriority w:val="99"/>
    <w:locked/>
    <w:rsid w:val="00F51D48"/>
    <w:rPr>
      <w:lang w:val="en-US" w:eastAsia="en-US"/>
    </w:rPr>
  </w:style>
  <w:style w:type="character" w:customStyle="1" w:styleId="Ttulo8Car">
    <w:name w:val="Título 8 Car"/>
    <w:link w:val="Ttulo8"/>
    <w:uiPriority w:val="99"/>
    <w:locked/>
    <w:rsid w:val="00F51D48"/>
    <w:rPr>
      <w:i/>
      <w:lang w:val="en-US" w:eastAsia="en-US"/>
    </w:rPr>
  </w:style>
  <w:style w:type="character" w:customStyle="1" w:styleId="Ttulo9Car">
    <w:name w:val="Título 9 Car"/>
    <w:link w:val="Ttulo9"/>
    <w:uiPriority w:val="99"/>
    <w:locked/>
    <w:rsid w:val="00F51D48"/>
    <w:rPr>
      <w:b/>
      <w:i/>
      <w:sz w:val="18"/>
      <w:lang w:val="en-US" w:eastAsia="en-US"/>
    </w:rPr>
  </w:style>
  <w:style w:type="paragraph" w:customStyle="1" w:styleId="Tabletext">
    <w:name w:val="Tabletext"/>
    <w:basedOn w:val="Normal"/>
    <w:uiPriority w:val="99"/>
    <w:rsid w:val="0000699E"/>
    <w:pPr>
      <w:keepLines/>
      <w:widowControl w:val="0"/>
      <w:spacing w:after="120" w:line="240" w:lineRule="atLeast"/>
    </w:pPr>
    <w:rPr>
      <w:sz w:val="20"/>
      <w:szCs w:val="20"/>
      <w:lang w:val="en-US" w:eastAsia="en-US"/>
    </w:rPr>
  </w:style>
  <w:style w:type="paragraph" w:customStyle="1" w:styleId="TableContents">
    <w:name w:val="Table Contents"/>
    <w:basedOn w:val="Normal"/>
    <w:uiPriority w:val="99"/>
    <w:rsid w:val="0000699E"/>
    <w:pPr>
      <w:widowControl w:val="0"/>
      <w:suppressLineNumbers/>
      <w:suppressAutoHyphens/>
    </w:pPr>
    <w:rPr>
      <w:rFonts w:ascii="Arial" w:hAnsi="Arial" w:cs="Tahoma"/>
      <w:color w:val="000000"/>
      <w:sz w:val="22"/>
      <w:lang w:val="es-MX" w:eastAsia="en-US"/>
    </w:rPr>
  </w:style>
  <w:style w:type="paragraph" w:customStyle="1" w:styleId="informativo">
    <w:name w:val="informativo"/>
    <w:basedOn w:val="Textoindependiente"/>
    <w:uiPriority w:val="99"/>
    <w:rsid w:val="0000699E"/>
    <w:pPr>
      <w:widowControl w:val="0"/>
      <w:suppressAutoHyphens/>
      <w:spacing w:after="0"/>
    </w:pPr>
    <w:rPr>
      <w:rFonts w:ascii="Arial" w:hAnsi="Arial" w:cs="Tahoma"/>
      <w:i/>
      <w:color w:val="808080"/>
      <w:sz w:val="22"/>
      <w:lang w:val="es-MX" w:eastAsia="en-US"/>
    </w:rPr>
  </w:style>
  <w:style w:type="paragraph" w:styleId="Textoindependiente">
    <w:name w:val="Body Text"/>
    <w:basedOn w:val="Normal"/>
    <w:link w:val="TextoindependienteCar"/>
    <w:uiPriority w:val="99"/>
    <w:rsid w:val="0000699E"/>
    <w:pPr>
      <w:spacing w:after="120"/>
    </w:pPr>
  </w:style>
  <w:style w:type="character" w:customStyle="1" w:styleId="TextoindependienteCar">
    <w:name w:val="Texto independiente Car"/>
    <w:link w:val="Textoindependiente"/>
    <w:uiPriority w:val="99"/>
    <w:semiHidden/>
    <w:locked/>
    <w:rsid w:val="00F51D48"/>
    <w:rPr>
      <w:rFonts w:cs="Times New Roman"/>
      <w:sz w:val="24"/>
      <w:szCs w:val="24"/>
      <w:lang w:val="es-ES" w:eastAsia="es-ES"/>
    </w:rPr>
  </w:style>
  <w:style w:type="paragraph" w:styleId="Encabezado">
    <w:name w:val="header"/>
    <w:aliases w:val="Haut de page,encabezado"/>
    <w:basedOn w:val="Normal"/>
    <w:link w:val="EncabezadoCar"/>
    <w:rsid w:val="0000699E"/>
    <w:pPr>
      <w:tabs>
        <w:tab w:val="center" w:pos="4419"/>
        <w:tab w:val="right" w:pos="8838"/>
      </w:tabs>
      <w:spacing w:after="120"/>
      <w:jc w:val="both"/>
    </w:pPr>
  </w:style>
  <w:style w:type="character" w:customStyle="1" w:styleId="EncabezadoCar">
    <w:name w:val="Encabezado Car"/>
    <w:aliases w:val="Haut de page Car,encabezado Car"/>
    <w:link w:val="Encabezado"/>
    <w:locked/>
    <w:rsid w:val="00F51D48"/>
    <w:rPr>
      <w:rFonts w:cs="Times New Roman"/>
      <w:sz w:val="24"/>
      <w:szCs w:val="24"/>
      <w:lang w:val="es-ES" w:eastAsia="es-ES"/>
    </w:rPr>
  </w:style>
  <w:style w:type="paragraph" w:customStyle="1" w:styleId="Puesto1">
    <w:name w:val="Puesto1"/>
    <w:aliases w:val="Title"/>
    <w:basedOn w:val="Normal"/>
    <w:next w:val="Normal"/>
    <w:link w:val="TtuloCar"/>
    <w:uiPriority w:val="99"/>
    <w:qFormat/>
    <w:rsid w:val="005D19EA"/>
    <w:pPr>
      <w:widowControl w:val="0"/>
      <w:jc w:val="center"/>
    </w:pPr>
    <w:rPr>
      <w:rFonts w:ascii="Cambria" w:hAnsi="Cambria"/>
      <w:b/>
      <w:bCs/>
      <w:kern w:val="28"/>
      <w:sz w:val="32"/>
      <w:szCs w:val="32"/>
    </w:rPr>
  </w:style>
  <w:style w:type="character" w:customStyle="1" w:styleId="TtuloCar">
    <w:name w:val="Título Car"/>
    <w:link w:val="Puesto1"/>
    <w:uiPriority w:val="99"/>
    <w:locked/>
    <w:rsid w:val="00F51D48"/>
    <w:rPr>
      <w:rFonts w:ascii="Cambria" w:hAnsi="Cambria" w:cs="Times New Roman"/>
      <w:b/>
      <w:bCs/>
      <w:kern w:val="28"/>
      <w:sz w:val="32"/>
      <w:szCs w:val="32"/>
      <w:lang w:val="es-ES" w:eastAsia="es-ES"/>
    </w:rPr>
  </w:style>
  <w:style w:type="paragraph" w:styleId="TDC1">
    <w:name w:val="toc 1"/>
    <w:basedOn w:val="Normal"/>
    <w:next w:val="Normal"/>
    <w:uiPriority w:val="39"/>
    <w:rsid w:val="003A4AFC"/>
    <w:pPr>
      <w:widowControl w:val="0"/>
      <w:tabs>
        <w:tab w:val="right" w:pos="9360"/>
      </w:tabs>
      <w:spacing w:before="240" w:after="60" w:line="240" w:lineRule="atLeast"/>
      <w:ind w:right="720"/>
    </w:pPr>
    <w:rPr>
      <w:rFonts w:ascii="Verdana" w:hAnsi="Verdana"/>
      <w:b/>
      <w:sz w:val="20"/>
      <w:szCs w:val="20"/>
      <w:lang w:val="en-US" w:eastAsia="en-US"/>
    </w:rPr>
  </w:style>
  <w:style w:type="paragraph" w:styleId="TDC2">
    <w:name w:val="toc 2"/>
    <w:basedOn w:val="Normal"/>
    <w:next w:val="Normal"/>
    <w:uiPriority w:val="39"/>
    <w:rsid w:val="003A4AFC"/>
    <w:pPr>
      <w:widowControl w:val="0"/>
      <w:tabs>
        <w:tab w:val="right" w:pos="9360"/>
      </w:tabs>
      <w:spacing w:line="240" w:lineRule="atLeast"/>
      <w:ind w:left="432" w:right="720"/>
    </w:pPr>
    <w:rPr>
      <w:rFonts w:ascii="Verdana" w:hAnsi="Verdana"/>
      <w:sz w:val="20"/>
      <w:szCs w:val="20"/>
      <w:lang w:val="en-US" w:eastAsia="en-US"/>
    </w:rPr>
  </w:style>
  <w:style w:type="paragraph" w:styleId="TDC3">
    <w:name w:val="toc 3"/>
    <w:basedOn w:val="Normal"/>
    <w:next w:val="Normal"/>
    <w:uiPriority w:val="39"/>
    <w:rsid w:val="005D19EA"/>
    <w:pPr>
      <w:widowControl w:val="0"/>
      <w:tabs>
        <w:tab w:val="left" w:pos="1440"/>
        <w:tab w:val="right" w:pos="9360"/>
      </w:tabs>
      <w:spacing w:line="240" w:lineRule="atLeast"/>
      <w:ind w:left="864"/>
    </w:pPr>
    <w:rPr>
      <w:sz w:val="20"/>
      <w:szCs w:val="20"/>
      <w:lang w:val="en-US" w:eastAsia="en-US"/>
    </w:rPr>
  </w:style>
  <w:style w:type="character" w:styleId="Hipervnculo">
    <w:name w:val="Hyperlink"/>
    <w:uiPriority w:val="99"/>
    <w:rsid w:val="005D19EA"/>
    <w:rPr>
      <w:rFonts w:cs="Times New Roman"/>
      <w:color w:val="0000FF"/>
      <w:u w:val="single"/>
    </w:rPr>
  </w:style>
  <w:style w:type="paragraph" w:styleId="Textoindependiente2">
    <w:name w:val="Body Text 2"/>
    <w:basedOn w:val="Normal"/>
    <w:link w:val="Textoindependiente2Car"/>
    <w:uiPriority w:val="99"/>
    <w:rsid w:val="005D19EA"/>
    <w:pPr>
      <w:spacing w:after="120" w:line="480" w:lineRule="auto"/>
    </w:pPr>
  </w:style>
  <w:style w:type="character" w:customStyle="1" w:styleId="Textoindependiente2Car">
    <w:name w:val="Texto independiente 2 Car"/>
    <w:link w:val="Textoindependiente2"/>
    <w:uiPriority w:val="99"/>
    <w:semiHidden/>
    <w:locked/>
    <w:rsid w:val="00F51D48"/>
    <w:rPr>
      <w:rFonts w:cs="Times New Roman"/>
      <w:sz w:val="24"/>
      <w:szCs w:val="24"/>
      <w:lang w:val="es-ES" w:eastAsia="es-ES"/>
    </w:rPr>
  </w:style>
  <w:style w:type="paragraph" w:styleId="Sangradetextonormal">
    <w:name w:val="Body Text Indent"/>
    <w:basedOn w:val="Normal"/>
    <w:link w:val="SangradetextonormalCar"/>
    <w:rsid w:val="005D19EA"/>
    <w:pPr>
      <w:spacing w:after="120"/>
      <w:ind w:left="283"/>
    </w:pPr>
  </w:style>
  <w:style w:type="character" w:customStyle="1" w:styleId="SangradetextonormalCar">
    <w:name w:val="Sangría de texto normal Car"/>
    <w:link w:val="Sangradetextonormal"/>
    <w:uiPriority w:val="99"/>
    <w:semiHidden/>
    <w:locked/>
    <w:rsid w:val="00F51D48"/>
    <w:rPr>
      <w:rFonts w:cs="Times New Roman"/>
      <w:sz w:val="24"/>
      <w:szCs w:val="24"/>
      <w:lang w:val="es-ES" w:eastAsia="es-ES"/>
    </w:rPr>
  </w:style>
  <w:style w:type="paragraph" w:styleId="Sangranormal">
    <w:name w:val="Normal Indent"/>
    <w:basedOn w:val="Normal"/>
    <w:uiPriority w:val="99"/>
    <w:rsid w:val="00CE77D6"/>
    <w:pPr>
      <w:ind w:left="1416"/>
    </w:pPr>
    <w:rPr>
      <w:szCs w:val="20"/>
      <w:lang w:val="es-ES_tradnl"/>
    </w:rPr>
  </w:style>
  <w:style w:type="character" w:styleId="Textoennegrita">
    <w:name w:val="Strong"/>
    <w:uiPriority w:val="99"/>
    <w:qFormat/>
    <w:rsid w:val="00CE77D6"/>
    <w:rPr>
      <w:rFonts w:cs="Times New Roman"/>
      <w:b/>
      <w:bCs/>
    </w:rPr>
  </w:style>
  <w:style w:type="paragraph" w:customStyle="1" w:styleId="Heading1-FormatOnly">
    <w:name w:val="Heading 1 - Format Only"/>
    <w:basedOn w:val="Ttulo1"/>
    <w:uiPriority w:val="99"/>
    <w:rsid w:val="00CE77D6"/>
    <w:pPr>
      <w:keepNext w:val="0"/>
      <w:widowControl/>
      <w:numPr>
        <w:numId w:val="0"/>
      </w:numPr>
      <w:pBdr>
        <w:bottom w:val="single" w:sz="36" w:space="3" w:color="808080"/>
      </w:pBdr>
      <w:spacing w:before="0" w:after="120" w:line="240" w:lineRule="auto"/>
      <w:outlineLvl w:val="9"/>
    </w:pPr>
    <w:rPr>
      <w:smallCaps/>
      <w:noProof/>
      <w:szCs w:val="28"/>
      <w:lang w:val="es-CO" w:eastAsia="es-ES"/>
    </w:rPr>
  </w:style>
  <w:style w:type="paragraph" w:customStyle="1" w:styleId="InfoBlue">
    <w:name w:val="InfoBlue"/>
    <w:basedOn w:val="Normal"/>
    <w:next w:val="Textoindependiente"/>
    <w:autoRedefine/>
    <w:uiPriority w:val="99"/>
    <w:rsid w:val="001B50AB"/>
    <w:pPr>
      <w:widowControl w:val="0"/>
      <w:tabs>
        <w:tab w:val="left" w:pos="540"/>
        <w:tab w:val="left" w:pos="1260"/>
      </w:tabs>
      <w:spacing w:after="120"/>
    </w:pPr>
    <w:rPr>
      <w:rFonts w:ascii="Arial" w:hAnsi="Arial" w:cs="Arial"/>
      <w:sz w:val="20"/>
      <w:szCs w:val="20"/>
      <w:lang w:val="es-ES_tradnl" w:eastAsia="en-US"/>
    </w:rPr>
  </w:style>
  <w:style w:type="paragraph" w:customStyle="1" w:styleId="parrafo">
    <w:name w:val="parrafo"/>
    <w:basedOn w:val="Sangra2detindependiente"/>
    <w:uiPriority w:val="99"/>
    <w:rsid w:val="00F41389"/>
    <w:pPr>
      <w:widowControl w:val="0"/>
      <w:spacing w:after="0" w:line="240" w:lineRule="atLeast"/>
      <w:ind w:left="0" w:firstLine="720"/>
      <w:jc w:val="both"/>
    </w:pPr>
    <w:rPr>
      <w:szCs w:val="20"/>
      <w:lang w:eastAsia="en-US"/>
    </w:rPr>
  </w:style>
  <w:style w:type="paragraph" w:styleId="Sangra2detindependiente">
    <w:name w:val="Body Text Indent 2"/>
    <w:basedOn w:val="Normal"/>
    <w:link w:val="Sangra2detindependienteCar"/>
    <w:uiPriority w:val="99"/>
    <w:rsid w:val="00F41389"/>
    <w:pPr>
      <w:spacing w:after="120" w:line="480" w:lineRule="auto"/>
      <w:ind w:left="283"/>
    </w:pPr>
  </w:style>
  <w:style w:type="character" w:customStyle="1" w:styleId="Sangra2detindependienteCar">
    <w:name w:val="Sangría 2 de t. independiente Car"/>
    <w:link w:val="Sangra2detindependiente"/>
    <w:uiPriority w:val="99"/>
    <w:semiHidden/>
    <w:locked/>
    <w:rsid w:val="00F51D48"/>
    <w:rPr>
      <w:rFonts w:cs="Times New Roman"/>
      <w:sz w:val="24"/>
      <w:szCs w:val="24"/>
      <w:lang w:val="es-ES" w:eastAsia="es-ES"/>
    </w:rPr>
  </w:style>
  <w:style w:type="character" w:styleId="Refdecomentario">
    <w:name w:val="annotation reference"/>
    <w:uiPriority w:val="99"/>
    <w:semiHidden/>
    <w:rsid w:val="00CF5CDE"/>
    <w:rPr>
      <w:rFonts w:cs="Times New Roman"/>
      <w:sz w:val="16"/>
      <w:szCs w:val="16"/>
    </w:rPr>
  </w:style>
  <w:style w:type="paragraph" w:styleId="Textocomentario">
    <w:name w:val="annotation text"/>
    <w:basedOn w:val="Normal"/>
    <w:link w:val="TextocomentarioCar"/>
    <w:uiPriority w:val="99"/>
    <w:semiHidden/>
    <w:rsid w:val="00CF5CDE"/>
    <w:rPr>
      <w:sz w:val="20"/>
      <w:szCs w:val="20"/>
    </w:rPr>
  </w:style>
  <w:style w:type="character" w:customStyle="1" w:styleId="TextocomentarioCar">
    <w:name w:val="Texto comentario Car"/>
    <w:link w:val="Textocomentario"/>
    <w:uiPriority w:val="99"/>
    <w:semiHidden/>
    <w:locked/>
    <w:rsid w:val="00F51D48"/>
    <w:rPr>
      <w:rFonts w:cs="Times New Roman"/>
      <w:sz w:val="20"/>
      <w:szCs w:val="20"/>
      <w:lang w:val="es-ES" w:eastAsia="es-ES"/>
    </w:rPr>
  </w:style>
  <w:style w:type="paragraph" w:styleId="Textodeglobo">
    <w:name w:val="Balloon Text"/>
    <w:basedOn w:val="Normal"/>
    <w:link w:val="TextodegloboCar"/>
    <w:uiPriority w:val="99"/>
    <w:semiHidden/>
    <w:rsid w:val="00CF5CDE"/>
    <w:rPr>
      <w:sz w:val="2"/>
      <w:szCs w:val="20"/>
    </w:rPr>
  </w:style>
  <w:style w:type="character" w:customStyle="1" w:styleId="TextodegloboCar">
    <w:name w:val="Texto de globo Car"/>
    <w:link w:val="Textodeglobo"/>
    <w:uiPriority w:val="99"/>
    <w:semiHidden/>
    <w:locked/>
    <w:rsid w:val="00F51D48"/>
    <w:rPr>
      <w:rFonts w:cs="Times New Roman"/>
      <w:sz w:val="2"/>
      <w:lang w:val="es-ES" w:eastAsia="es-ES"/>
    </w:rPr>
  </w:style>
  <w:style w:type="paragraph" w:customStyle="1" w:styleId="ParrafoNormal">
    <w:name w:val="Parrafo Normal"/>
    <w:basedOn w:val="Normal"/>
    <w:uiPriority w:val="99"/>
    <w:rsid w:val="00553048"/>
    <w:pPr>
      <w:suppressAutoHyphens/>
      <w:spacing w:after="240" w:line="360" w:lineRule="auto"/>
      <w:jc w:val="both"/>
    </w:pPr>
    <w:rPr>
      <w:rFonts w:ascii="Arial" w:hAnsi="Arial"/>
      <w:sz w:val="22"/>
      <w:szCs w:val="20"/>
      <w:lang w:val="es-ES_tradnl" w:eastAsia="ar-SA"/>
    </w:rPr>
  </w:style>
  <w:style w:type="paragraph" w:styleId="Subttulo">
    <w:name w:val="Subtitle"/>
    <w:basedOn w:val="Normal"/>
    <w:link w:val="SubttuloCar"/>
    <w:uiPriority w:val="99"/>
    <w:qFormat/>
    <w:rsid w:val="00553048"/>
    <w:rPr>
      <w:rFonts w:ascii="Cambria" w:hAnsi="Cambria"/>
    </w:rPr>
  </w:style>
  <w:style w:type="character" w:customStyle="1" w:styleId="SubttuloCar">
    <w:name w:val="Subtítulo Car"/>
    <w:link w:val="Subttulo"/>
    <w:uiPriority w:val="99"/>
    <w:locked/>
    <w:rsid w:val="00F51D48"/>
    <w:rPr>
      <w:rFonts w:ascii="Cambria" w:hAnsi="Cambria" w:cs="Times New Roman"/>
      <w:sz w:val="24"/>
      <w:szCs w:val="24"/>
      <w:lang w:val="es-ES" w:eastAsia="es-ES"/>
    </w:rPr>
  </w:style>
  <w:style w:type="table" w:styleId="Tablaconcuadrcula">
    <w:name w:val="Table Grid"/>
    <w:basedOn w:val="Tablanormal"/>
    <w:uiPriority w:val="99"/>
    <w:rsid w:val="000C17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suntodelcomentario">
    <w:name w:val="annotation subject"/>
    <w:basedOn w:val="Textocomentario"/>
    <w:next w:val="Textocomentario"/>
    <w:link w:val="AsuntodelcomentarioCar"/>
    <w:uiPriority w:val="99"/>
    <w:semiHidden/>
    <w:rsid w:val="0087196B"/>
    <w:rPr>
      <w:b/>
      <w:bCs/>
    </w:rPr>
  </w:style>
  <w:style w:type="character" w:customStyle="1" w:styleId="AsuntodelcomentarioCar">
    <w:name w:val="Asunto del comentario Car"/>
    <w:link w:val="Asuntodelcomentario"/>
    <w:uiPriority w:val="99"/>
    <w:semiHidden/>
    <w:locked/>
    <w:rsid w:val="00F51D48"/>
    <w:rPr>
      <w:rFonts w:cs="Times New Roman"/>
      <w:b/>
      <w:bCs/>
      <w:sz w:val="20"/>
      <w:szCs w:val="20"/>
      <w:lang w:val="es-ES" w:eastAsia="es-ES"/>
    </w:rPr>
  </w:style>
  <w:style w:type="paragraph" w:styleId="Piedepgina">
    <w:name w:val="footer"/>
    <w:basedOn w:val="Normal"/>
    <w:link w:val="PiedepginaCar"/>
    <w:rsid w:val="00172374"/>
    <w:pPr>
      <w:tabs>
        <w:tab w:val="center" w:pos="4252"/>
        <w:tab w:val="right" w:pos="8504"/>
      </w:tabs>
    </w:pPr>
  </w:style>
  <w:style w:type="character" w:customStyle="1" w:styleId="PiedepginaCar">
    <w:name w:val="Pie de página Car"/>
    <w:link w:val="Piedepgina"/>
    <w:locked/>
    <w:rsid w:val="00F51D48"/>
    <w:rPr>
      <w:rFonts w:cs="Times New Roman"/>
      <w:sz w:val="24"/>
      <w:szCs w:val="24"/>
      <w:lang w:val="es-ES" w:eastAsia="es-ES"/>
    </w:rPr>
  </w:style>
  <w:style w:type="character" w:styleId="Nmerodepgina">
    <w:name w:val="page number"/>
    <w:uiPriority w:val="99"/>
    <w:rsid w:val="006D1376"/>
    <w:rPr>
      <w:rFonts w:cs="Times New Roman"/>
    </w:rPr>
  </w:style>
  <w:style w:type="paragraph" w:customStyle="1" w:styleId="TitPlntlla2">
    <w:name w:val="TitPlntlla2"/>
    <w:basedOn w:val="Ttulo1"/>
    <w:autoRedefine/>
    <w:uiPriority w:val="99"/>
    <w:rsid w:val="005D71A4"/>
    <w:rPr>
      <w:rFonts w:ascii="Tahoma" w:hAnsi="Tahoma" w:cs="Tahoma"/>
    </w:rPr>
  </w:style>
  <w:style w:type="paragraph" w:customStyle="1" w:styleId="TitPltlla4">
    <w:name w:val="TitPltlla4"/>
    <w:basedOn w:val="Normal"/>
    <w:uiPriority w:val="99"/>
    <w:rsid w:val="007E0FB7"/>
    <w:pPr>
      <w:ind w:left="708"/>
      <w:jc w:val="both"/>
    </w:pPr>
    <w:rPr>
      <w:rFonts w:ascii="Verdana" w:hAnsi="Verdana" w:cs="Tahoma"/>
      <w:iCs/>
      <w:color w:val="808080"/>
      <w:sz w:val="20"/>
      <w:szCs w:val="20"/>
      <w:lang w:val="es-ES_tradnl"/>
    </w:rPr>
  </w:style>
  <w:style w:type="paragraph" w:customStyle="1" w:styleId="TitPlntlla3">
    <w:name w:val="TitPlntlla3"/>
    <w:basedOn w:val="Ttulo2"/>
    <w:uiPriority w:val="99"/>
    <w:rsid w:val="004327A4"/>
  </w:style>
  <w:style w:type="paragraph" w:customStyle="1" w:styleId="TitPntlla5">
    <w:name w:val="TitPntlla5"/>
    <w:basedOn w:val="Ttulo3"/>
    <w:autoRedefine/>
    <w:uiPriority w:val="99"/>
    <w:rsid w:val="00CD182E"/>
    <w:pPr>
      <w:numPr>
        <w:ilvl w:val="0"/>
        <w:numId w:val="1"/>
      </w:numPr>
      <w:tabs>
        <w:tab w:val="left" w:pos="720"/>
      </w:tabs>
    </w:pPr>
    <w:rPr>
      <w:b w:val="0"/>
      <w:i w:val="0"/>
    </w:rPr>
  </w:style>
  <w:style w:type="paragraph" w:customStyle="1" w:styleId="TipPlntlla6">
    <w:name w:val="TipPlntlla6"/>
    <w:basedOn w:val="Ttulo4"/>
    <w:uiPriority w:val="99"/>
    <w:rsid w:val="00603BC9"/>
    <w:rPr>
      <w:b/>
    </w:rPr>
  </w:style>
  <w:style w:type="paragraph" w:customStyle="1" w:styleId="TxtPntlla1">
    <w:name w:val="TxtPntlla1"/>
    <w:basedOn w:val="TitPltlla4"/>
    <w:autoRedefine/>
    <w:uiPriority w:val="99"/>
    <w:rsid w:val="00520106"/>
    <w:pPr>
      <w:ind w:left="0"/>
      <w:jc w:val="center"/>
    </w:pPr>
    <w:rPr>
      <w:b/>
      <w:color w:val="auto"/>
      <w:sz w:val="28"/>
    </w:rPr>
  </w:style>
  <w:style w:type="paragraph" w:customStyle="1" w:styleId="TxtPlntlla2">
    <w:name w:val="TxtPlntlla2"/>
    <w:basedOn w:val="Normal"/>
    <w:autoRedefine/>
    <w:uiPriority w:val="99"/>
    <w:rsid w:val="00FB5A9C"/>
    <w:rPr>
      <w:rFonts w:ascii="Verdana" w:hAnsi="Verdana" w:cs="Tahoma"/>
      <w:lang w:val="en-US" w:eastAsia="en-US"/>
    </w:rPr>
  </w:style>
  <w:style w:type="paragraph" w:customStyle="1" w:styleId="Titplntilla1">
    <w:name w:val="Titplntilla1"/>
    <w:basedOn w:val="TitPltlla4"/>
    <w:autoRedefine/>
    <w:uiPriority w:val="99"/>
    <w:rsid w:val="007B0C5B"/>
    <w:pPr>
      <w:jc w:val="center"/>
    </w:pPr>
    <w:rPr>
      <w:rFonts w:ascii="Tahoma" w:hAnsi="Tahoma"/>
      <w:b/>
      <w:color w:val="000000"/>
      <w:sz w:val="24"/>
      <w:szCs w:val="24"/>
    </w:rPr>
  </w:style>
  <w:style w:type="paragraph" w:customStyle="1" w:styleId="TxtTbla1">
    <w:name w:val="TxtTbla1"/>
    <w:basedOn w:val="TableContents"/>
    <w:autoRedefine/>
    <w:uiPriority w:val="99"/>
    <w:rsid w:val="00B00881"/>
    <w:rPr>
      <w:rFonts w:ascii="Verdana" w:hAnsi="Verdana"/>
      <w:color w:val="auto"/>
      <w:sz w:val="20"/>
      <w:szCs w:val="20"/>
    </w:rPr>
  </w:style>
  <w:style w:type="paragraph" w:customStyle="1" w:styleId="Prrafodelista1">
    <w:name w:val="Párrafo de lista1"/>
    <w:basedOn w:val="Normal"/>
    <w:uiPriority w:val="99"/>
    <w:rsid w:val="0027067F"/>
    <w:pPr>
      <w:spacing w:after="200" w:line="276" w:lineRule="auto"/>
      <w:ind w:left="720"/>
      <w:contextualSpacing/>
    </w:pPr>
    <w:rPr>
      <w:rFonts w:ascii="Calibri" w:hAnsi="Calibri"/>
      <w:sz w:val="22"/>
      <w:szCs w:val="22"/>
      <w:lang w:eastAsia="en-US"/>
    </w:rPr>
  </w:style>
  <w:style w:type="paragraph" w:customStyle="1" w:styleId="TxtTbla2">
    <w:name w:val="TxtTbla2"/>
    <w:basedOn w:val="TitPltlla4"/>
    <w:uiPriority w:val="99"/>
    <w:rsid w:val="002B5B9F"/>
    <w:pPr>
      <w:ind w:left="0"/>
    </w:pPr>
    <w:rPr>
      <w:b/>
      <w:color w:val="FFFFFF"/>
    </w:rPr>
  </w:style>
  <w:style w:type="paragraph" w:customStyle="1" w:styleId="TxtTbla3">
    <w:name w:val="TxtTbla3"/>
    <w:basedOn w:val="TitPltlla4"/>
    <w:uiPriority w:val="99"/>
    <w:rsid w:val="0015134F"/>
    <w:pPr>
      <w:ind w:left="0"/>
    </w:pPr>
  </w:style>
  <w:style w:type="character" w:customStyle="1" w:styleId="Ttulo3Car">
    <w:name w:val="Título 3 Car"/>
    <w:link w:val="Ttulo3"/>
    <w:uiPriority w:val="99"/>
    <w:locked/>
    <w:rsid w:val="00193CA2"/>
    <w:rPr>
      <w:rFonts w:ascii="Calibri" w:hAnsi="Calibri" w:cs="Calibri"/>
      <w:b/>
      <w:bCs/>
      <w:i/>
      <w:lang w:eastAsia="en-US"/>
    </w:rPr>
  </w:style>
  <w:style w:type="paragraph" w:styleId="Prrafodelista">
    <w:name w:val="List Paragraph"/>
    <w:basedOn w:val="Normal"/>
    <w:link w:val="PrrafodelistaCar"/>
    <w:uiPriority w:val="34"/>
    <w:qFormat/>
    <w:rsid w:val="00E05ACE"/>
    <w:pPr>
      <w:ind w:left="720"/>
      <w:contextualSpacing/>
    </w:pPr>
  </w:style>
  <w:style w:type="paragraph" w:customStyle="1" w:styleId="Char">
    <w:name w:val="Char"/>
    <w:basedOn w:val="Normal"/>
    <w:uiPriority w:val="99"/>
    <w:rsid w:val="00FA1ADD"/>
    <w:pPr>
      <w:spacing w:after="160" w:line="240" w:lineRule="exact"/>
      <w:jc w:val="both"/>
    </w:pPr>
    <w:rPr>
      <w:rFonts w:ascii="Normal" w:hAnsi="Normal"/>
      <w:b/>
      <w:bCs/>
      <w:iCs/>
      <w:kern w:val="32"/>
      <w:sz w:val="20"/>
      <w:szCs w:val="20"/>
      <w:lang w:val="en-US" w:eastAsia="en-US"/>
    </w:rPr>
  </w:style>
  <w:style w:type="paragraph" w:styleId="z-Principiodelformulario">
    <w:name w:val="HTML Top of Form"/>
    <w:basedOn w:val="Normal"/>
    <w:next w:val="Normal"/>
    <w:link w:val="z-PrincipiodelformularioCar"/>
    <w:hidden/>
    <w:uiPriority w:val="99"/>
    <w:rsid w:val="000E1678"/>
    <w:pPr>
      <w:pBdr>
        <w:bottom w:val="single" w:sz="6" w:space="1" w:color="auto"/>
      </w:pBdr>
      <w:jc w:val="center"/>
    </w:pPr>
    <w:rPr>
      <w:rFonts w:ascii="Arial" w:hAnsi="Arial"/>
      <w:vanish/>
      <w:sz w:val="16"/>
      <w:szCs w:val="16"/>
      <w:lang w:val="x-none" w:eastAsia="x-none"/>
    </w:rPr>
  </w:style>
  <w:style w:type="character" w:customStyle="1" w:styleId="z-PrincipiodelformularioCar">
    <w:name w:val="z-Principio del formulario Car"/>
    <w:link w:val="z-Principiodelformulario"/>
    <w:uiPriority w:val="99"/>
    <w:locked/>
    <w:rsid w:val="000E1678"/>
    <w:rPr>
      <w:rFonts w:ascii="Arial" w:hAnsi="Arial" w:cs="Arial"/>
      <w:vanish/>
      <w:sz w:val="16"/>
      <w:szCs w:val="16"/>
    </w:rPr>
  </w:style>
  <w:style w:type="paragraph" w:styleId="z-Finaldelformulario">
    <w:name w:val="HTML Bottom of Form"/>
    <w:basedOn w:val="Normal"/>
    <w:next w:val="Normal"/>
    <w:link w:val="z-FinaldelformularioCar"/>
    <w:hidden/>
    <w:uiPriority w:val="99"/>
    <w:rsid w:val="000E1678"/>
    <w:pPr>
      <w:pBdr>
        <w:top w:val="single" w:sz="6" w:space="1" w:color="auto"/>
      </w:pBdr>
      <w:jc w:val="center"/>
    </w:pPr>
    <w:rPr>
      <w:rFonts w:ascii="Arial" w:hAnsi="Arial"/>
      <w:vanish/>
      <w:sz w:val="16"/>
      <w:szCs w:val="16"/>
      <w:lang w:val="x-none" w:eastAsia="x-none"/>
    </w:rPr>
  </w:style>
  <w:style w:type="character" w:customStyle="1" w:styleId="z-FinaldelformularioCar">
    <w:name w:val="z-Final del formulario Car"/>
    <w:link w:val="z-Finaldelformulario"/>
    <w:uiPriority w:val="99"/>
    <w:locked/>
    <w:rsid w:val="000E1678"/>
    <w:rPr>
      <w:rFonts w:ascii="Arial" w:hAnsi="Arial" w:cs="Arial"/>
      <w:vanish/>
      <w:sz w:val="16"/>
      <w:szCs w:val="16"/>
    </w:rPr>
  </w:style>
  <w:style w:type="paragraph" w:styleId="Textonotapie">
    <w:name w:val="footnote text"/>
    <w:basedOn w:val="Normal"/>
    <w:link w:val="TextonotapieCar"/>
    <w:uiPriority w:val="99"/>
    <w:rsid w:val="004224D9"/>
    <w:rPr>
      <w:sz w:val="20"/>
      <w:szCs w:val="20"/>
      <w:lang w:val="x-none" w:eastAsia="x-none"/>
    </w:rPr>
  </w:style>
  <w:style w:type="character" w:customStyle="1" w:styleId="TextonotapieCar">
    <w:name w:val="Texto nota pie Car"/>
    <w:link w:val="Textonotapie"/>
    <w:uiPriority w:val="99"/>
    <w:locked/>
    <w:rsid w:val="004224D9"/>
    <w:rPr>
      <w:rFonts w:cs="Times New Roman"/>
    </w:rPr>
  </w:style>
  <w:style w:type="character" w:styleId="Refdenotaalpie">
    <w:name w:val="footnote reference"/>
    <w:uiPriority w:val="99"/>
    <w:rsid w:val="004224D9"/>
    <w:rPr>
      <w:rFonts w:cs="Times New Roman"/>
      <w:vertAlign w:val="superscript"/>
    </w:rPr>
  </w:style>
  <w:style w:type="paragraph" w:styleId="NormalWeb">
    <w:name w:val="Normal (Web)"/>
    <w:basedOn w:val="Normal"/>
    <w:uiPriority w:val="99"/>
    <w:semiHidden/>
    <w:unhideWhenUsed/>
    <w:locked/>
    <w:rsid w:val="00A21A13"/>
    <w:pPr>
      <w:spacing w:before="100" w:beforeAutospacing="1" w:after="100" w:afterAutospacing="1"/>
    </w:pPr>
  </w:style>
  <w:style w:type="character" w:styleId="Hipervnculovisitado">
    <w:name w:val="FollowedHyperlink"/>
    <w:uiPriority w:val="99"/>
    <w:semiHidden/>
    <w:unhideWhenUsed/>
    <w:locked/>
    <w:rsid w:val="00D5639E"/>
    <w:rPr>
      <w:color w:val="800080"/>
      <w:u w:val="single"/>
    </w:rPr>
  </w:style>
  <w:style w:type="paragraph" w:styleId="Textonotaalfinal">
    <w:name w:val="endnote text"/>
    <w:basedOn w:val="Normal"/>
    <w:link w:val="TextonotaalfinalCar"/>
    <w:uiPriority w:val="99"/>
    <w:semiHidden/>
    <w:unhideWhenUsed/>
    <w:locked/>
    <w:rsid w:val="00520106"/>
    <w:rPr>
      <w:sz w:val="20"/>
      <w:szCs w:val="20"/>
    </w:rPr>
  </w:style>
  <w:style w:type="character" w:customStyle="1" w:styleId="TextonotaalfinalCar">
    <w:name w:val="Texto nota al final Car"/>
    <w:link w:val="Textonotaalfinal"/>
    <w:uiPriority w:val="99"/>
    <w:semiHidden/>
    <w:rsid w:val="00520106"/>
    <w:rPr>
      <w:lang w:val="es-ES" w:eastAsia="es-ES"/>
    </w:rPr>
  </w:style>
  <w:style w:type="character" w:styleId="Refdenotaalfinal">
    <w:name w:val="endnote reference"/>
    <w:uiPriority w:val="99"/>
    <w:semiHidden/>
    <w:unhideWhenUsed/>
    <w:locked/>
    <w:rsid w:val="00520106"/>
    <w:rPr>
      <w:vertAlign w:val="superscript"/>
    </w:rPr>
  </w:style>
  <w:style w:type="character" w:customStyle="1" w:styleId="PrrafodelistaCar">
    <w:name w:val="Párrafo de lista Car"/>
    <w:link w:val="Prrafodelista"/>
    <w:uiPriority w:val="34"/>
    <w:locked/>
    <w:rsid w:val="00084D2E"/>
    <w:rPr>
      <w:sz w:val="24"/>
      <w:szCs w:val="24"/>
    </w:rPr>
  </w:style>
  <w:style w:type="character" w:styleId="Textodelmarcadordeposicin">
    <w:name w:val="Placeholder Text"/>
    <w:basedOn w:val="Fuentedeprrafopredeter"/>
    <w:uiPriority w:val="99"/>
    <w:semiHidden/>
    <w:rsid w:val="00326C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81002">
      <w:bodyDiv w:val="1"/>
      <w:marLeft w:val="0"/>
      <w:marRight w:val="0"/>
      <w:marTop w:val="0"/>
      <w:marBottom w:val="0"/>
      <w:divBdr>
        <w:top w:val="none" w:sz="0" w:space="0" w:color="auto"/>
        <w:left w:val="none" w:sz="0" w:space="0" w:color="auto"/>
        <w:bottom w:val="none" w:sz="0" w:space="0" w:color="auto"/>
        <w:right w:val="none" w:sz="0" w:space="0" w:color="auto"/>
      </w:divBdr>
    </w:div>
    <w:div w:id="78798351">
      <w:bodyDiv w:val="1"/>
      <w:marLeft w:val="0"/>
      <w:marRight w:val="0"/>
      <w:marTop w:val="0"/>
      <w:marBottom w:val="0"/>
      <w:divBdr>
        <w:top w:val="none" w:sz="0" w:space="0" w:color="auto"/>
        <w:left w:val="none" w:sz="0" w:space="0" w:color="auto"/>
        <w:bottom w:val="none" w:sz="0" w:space="0" w:color="auto"/>
        <w:right w:val="none" w:sz="0" w:space="0" w:color="auto"/>
      </w:divBdr>
    </w:div>
    <w:div w:id="328289963">
      <w:bodyDiv w:val="1"/>
      <w:marLeft w:val="0"/>
      <w:marRight w:val="0"/>
      <w:marTop w:val="0"/>
      <w:marBottom w:val="0"/>
      <w:divBdr>
        <w:top w:val="none" w:sz="0" w:space="0" w:color="auto"/>
        <w:left w:val="none" w:sz="0" w:space="0" w:color="auto"/>
        <w:bottom w:val="none" w:sz="0" w:space="0" w:color="auto"/>
        <w:right w:val="none" w:sz="0" w:space="0" w:color="auto"/>
      </w:divBdr>
    </w:div>
    <w:div w:id="543254558">
      <w:bodyDiv w:val="1"/>
      <w:marLeft w:val="0"/>
      <w:marRight w:val="0"/>
      <w:marTop w:val="0"/>
      <w:marBottom w:val="0"/>
      <w:divBdr>
        <w:top w:val="none" w:sz="0" w:space="0" w:color="auto"/>
        <w:left w:val="none" w:sz="0" w:space="0" w:color="auto"/>
        <w:bottom w:val="none" w:sz="0" w:space="0" w:color="auto"/>
        <w:right w:val="none" w:sz="0" w:space="0" w:color="auto"/>
      </w:divBdr>
    </w:div>
    <w:div w:id="642346985">
      <w:bodyDiv w:val="1"/>
      <w:marLeft w:val="0"/>
      <w:marRight w:val="0"/>
      <w:marTop w:val="0"/>
      <w:marBottom w:val="0"/>
      <w:divBdr>
        <w:top w:val="none" w:sz="0" w:space="0" w:color="auto"/>
        <w:left w:val="none" w:sz="0" w:space="0" w:color="auto"/>
        <w:bottom w:val="none" w:sz="0" w:space="0" w:color="auto"/>
        <w:right w:val="none" w:sz="0" w:space="0" w:color="auto"/>
      </w:divBdr>
    </w:div>
    <w:div w:id="644356938">
      <w:bodyDiv w:val="1"/>
      <w:marLeft w:val="0"/>
      <w:marRight w:val="0"/>
      <w:marTop w:val="0"/>
      <w:marBottom w:val="0"/>
      <w:divBdr>
        <w:top w:val="none" w:sz="0" w:space="0" w:color="auto"/>
        <w:left w:val="none" w:sz="0" w:space="0" w:color="auto"/>
        <w:bottom w:val="none" w:sz="0" w:space="0" w:color="auto"/>
        <w:right w:val="none" w:sz="0" w:space="0" w:color="auto"/>
      </w:divBdr>
    </w:div>
    <w:div w:id="668676559">
      <w:bodyDiv w:val="1"/>
      <w:marLeft w:val="0"/>
      <w:marRight w:val="0"/>
      <w:marTop w:val="0"/>
      <w:marBottom w:val="0"/>
      <w:divBdr>
        <w:top w:val="none" w:sz="0" w:space="0" w:color="auto"/>
        <w:left w:val="none" w:sz="0" w:space="0" w:color="auto"/>
        <w:bottom w:val="none" w:sz="0" w:space="0" w:color="auto"/>
        <w:right w:val="none" w:sz="0" w:space="0" w:color="auto"/>
      </w:divBdr>
    </w:div>
    <w:div w:id="748772170">
      <w:bodyDiv w:val="1"/>
      <w:marLeft w:val="0"/>
      <w:marRight w:val="0"/>
      <w:marTop w:val="0"/>
      <w:marBottom w:val="0"/>
      <w:divBdr>
        <w:top w:val="none" w:sz="0" w:space="0" w:color="auto"/>
        <w:left w:val="none" w:sz="0" w:space="0" w:color="auto"/>
        <w:bottom w:val="none" w:sz="0" w:space="0" w:color="auto"/>
        <w:right w:val="none" w:sz="0" w:space="0" w:color="auto"/>
      </w:divBdr>
    </w:div>
    <w:div w:id="789399814">
      <w:bodyDiv w:val="1"/>
      <w:marLeft w:val="0"/>
      <w:marRight w:val="0"/>
      <w:marTop w:val="0"/>
      <w:marBottom w:val="0"/>
      <w:divBdr>
        <w:top w:val="none" w:sz="0" w:space="0" w:color="auto"/>
        <w:left w:val="none" w:sz="0" w:space="0" w:color="auto"/>
        <w:bottom w:val="none" w:sz="0" w:space="0" w:color="auto"/>
        <w:right w:val="none" w:sz="0" w:space="0" w:color="auto"/>
      </w:divBdr>
    </w:div>
    <w:div w:id="916791932">
      <w:bodyDiv w:val="1"/>
      <w:marLeft w:val="0"/>
      <w:marRight w:val="0"/>
      <w:marTop w:val="0"/>
      <w:marBottom w:val="0"/>
      <w:divBdr>
        <w:top w:val="none" w:sz="0" w:space="0" w:color="auto"/>
        <w:left w:val="none" w:sz="0" w:space="0" w:color="auto"/>
        <w:bottom w:val="none" w:sz="0" w:space="0" w:color="auto"/>
        <w:right w:val="none" w:sz="0" w:space="0" w:color="auto"/>
      </w:divBdr>
    </w:div>
    <w:div w:id="1022128696">
      <w:bodyDiv w:val="1"/>
      <w:marLeft w:val="0"/>
      <w:marRight w:val="0"/>
      <w:marTop w:val="0"/>
      <w:marBottom w:val="0"/>
      <w:divBdr>
        <w:top w:val="none" w:sz="0" w:space="0" w:color="auto"/>
        <w:left w:val="none" w:sz="0" w:space="0" w:color="auto"/>
        <w:bottom w:val="none" w:sz="0" w:space="0" w:color="auto"/>
        <w:right w:val="none" w:sz="0" w:space="0" w:color="auto"/>
      </w:divBdr>
    </w:div>
    <w:div w:id="1039010909">
      <w:bodyDiv w:val="1"/>
      <w:marLeft w:val="0"/>
      <w:marRight w:val="0"/>
      <w:marTop w:val="0"/>
      <w:marBottom w:val="0"/>
      <w:divBdr>
        <w:top w:val="none" w:sz="0" w:space="0" w:color="auto"/>
        <w:left w:val="none" w:sz="0" w:space="0" w:color="auto"/>
        <w:bottom w:val="none" w:sz="0" w:space="0" w:color="auto"/>
        <w:right w:val="none" w:sz="0" w:space="0" w:color="auto"/>
      </w:divBdr>
    </w:div>
    <w:div w:id="1064334103">
      <w:bodyDiv w:val="1"/>
      <w:marLeft w:val="0"/>
      <w:marRight w:val="0"/>
      <w:marTop w:val="0"/>
      <w:marBottom w:val="0"/>
      <w:divBdr>
        <w:top w:val="none" w:sz="0" w:space="0" w:color="auto"/>
        <w:left w:val="none" w:sz="0" w:space="0" w:color="auto"/>
        <w:bottom w:val="none" w:sz="0" w:space="0" w:color="auto"/>
        <w:right w:val="none" w:sz="0" w:space="0" w:color="auto"/>
      </w:divBdr>
    </w:div>
    <w:div w:id="1566380941">
      <w:bodyDiv w:val="1"/>
      <w:marLeft w:val="0"/>
      <w:marRight w:val="0"/>
      <w:marTop w:val="0"/>
      <w:marBottom w:val="0"/>
      <w:divBdr>
        <w:top w:val="none" w:sz="0" w:space="0" w:color="auto"/>
        <w:left w:val="none" w:sz="0" w:space="0" w:color="auto"/>
        <w:bottom w:val="none" w:sz="0" w:space="0" w:color="auto"/>
        <w:right w:val="none" w:sz="0" w:space="0" w:color="auto"/>
      </w:divBdr>
    </w:div>
    <w:div w:id="1574925198">
      <w:bodyDiv w:val="1"/>
      <w:marLeft w:val="0"/>
      <w:marRight w:val="0"/>
      <w:marTop w:val="0"/>
      <w:marBottom w:val="0"/>
      <w:divBdr>
        <w:top w:val="none" w:sz="0" w:space="0" w:color="auto"/>
        <w:left w:val="none" w:sz="0" w:space="0" w:color="auto"/>
        <w:bottom w:val="none" w:sz="0" w:space="0" w:color="auto"/>
        <w:right w:val="none" w:sz="0" w:space="0" w:color="auto"/>
      </w:divBdr>
    </w:div>
    <w:div w:id="1628312448">
      <w:bodyDiv w:val="1"/>
      <w:marLeft w:val="0"/>
      <w:marRight w:val="0"/>
      <w:marTop w:val="0"/>
      <w:marBottom w:val="0"/>
      <w:divBdr>
        <w:top w:val="none" w:sz="0" w:space="0" w:color="auto"/>
        <w:left w:val="none" w:sz="0" w:space="0" w:color="auto"/>
        <w:bottom w:val="none" w:sz="0" w:space="0" w:color="auto"/>
        <w:right w:val="none" w:sz="0" w:space="0" w:color="auto"/>
      </w:divBdr>
    </w:div>
    <w:div w:id="1629243601">
      <w:bodyDiv w:val="1"/>
      <w:marLeft w:val="0"/>
      <w:marRight w:val="0"/>
      <w:marTop w:val="0"/>
      <w:marBottom w:val="0"/>
      <w:divBdr>
        <w:top w:val="none" w:sz="0" w:space="0" w:color="auto"/>
        <w:left w:val="none" w:sz="0" w:space="0" w:color="auto"/>
        <w:bottom w:val="none" w:sz="0" w:space="0" w:color="auto"/>
        <w:right w:val="none" w:sz="0" w:space="0" w:color="auto"/>
      </w:divBdr>
    </w:div>
    <w:div w:id="1635986637">
      <w:bodyDiv w:val="1"/>
      <w:marLeft w:val="0"/>
      <w:marRight w:val="0"/>
      <w:marTop w:val="0"/>
      <w:marBottom w:val="0"/>
      <w:divBdr>
        <w:top w:val="none" w:sz="0" w:space="0" w:color="auto"/>
        <w:left w:val="none" w:sz="0" w:space="0" w:color="auto"/>
        <w:bottom w:val="none" w:sz="0" w:space="0" w:color="auto"/>
        <w:right w:val="none" w:sz="0" w:space="0" w:color="auto"/>
      </w:divBdr>
    </w:div>
    <w:div w:id="1643655336">
      <w:bodyDiv w:val="1"/>
      <w:marLeft w:val="0"/>
      <w:marRight w:val="0"/>
      <w:marTop w:val="0"/>
      <w:marBottom w:val="0"/>
      <w:divBdr>
        <w:top w:val="none" w:sz="0" w:space="0" w:color="auto"/>
        <w:left w:val="none" w:sz="0" w:space="0" w:color="auto"/>
        <w:bottom w:val="none" w:sz="0" w:space="0" w:color="auto"/>
        <w:right w:val="none" w:sz="0" w:space="0" w:color="auto"/>
      </w:divBdr>
    </w:div>
    <w:div w:id="1839998529">
      <w:marLeft w:val="0"/>
      <w:marRight w:val="0"/>
      <w:marTop w:val="0"/>
      <w:marBottom w:val="0"/>
      <w:divBdr>
        <w:top w:val="none" w:sz="0" w:space="0" w:color="auto"/>
        <w:left w:val="none" w:sz="0" w:space="0" w:color="auto"/>
        <w:bottom w:val="none" w:sz="0" w:space="0" w:color="auto"/>
        <w:right w:val="none" w:sz="0" w:space="0" w:color="auto"/>
      </w:divBdr>
    </w:div>
    <w:div w:id="1839998530">
      <w:marLeft w:val="0"/>
      <w:marRight w:val="0"/>
      <w:marTop w:val="0"/>
      <w:marBottom w:val="0"/>
      <w:divBdr>
        <w:top w:val="none" w:sz="0" w:space="0" w:color="auto"/>
        <w:left w:val="none" w:sz="0" w:space="0" w:color="auto"/>
        <w:bottom w:val="none" w:sz="0" w:space="0" w:color="auto"/>
        <w:right w:val="none" w:sz="0" w:space="0" w:color="auto"/>
      </w:divBdr>
    </w:div>
    <w:div w:id="1839998531">
      <w:marLeft w:val="0"/>
      <w:marRight w:val="0"/>
      <w:marTop w:val="0"/>
      <w:marBottom w:val="0"/>
      <w:divBdr>
        <w:top w:val="none" w:sz="0" w:space="0" w:color="auto"/>
        <w:left w:val="none" w:sz="0" w:space="0" w:color="auto"/>
        <w:bottom w:val="none" w:sz="0" w:space="0" w:color="auto"/>
        <w:right w:val="none" w:sz="0" w:space="0" w:color="auto"/>
      </w:divBdr>
    </w:div>
    <w:div w:id="1839998532">
      <w:marLeft w:val="0"/>
      <w:marRight w:val="0"/>
      <w:marTop w:val="0"/>
      <w:marBottom w:val="0"/>
      <w:divBdr>
        <w:top w:val="none" w:sz="0" w:space="0" w:color="auto"/>
        <w:left w:val="none" w:sz="0" w:space="0" w:color="auto"/>
        <w:bottom w:val="none" w:sz="0" w:space="0" w:color="auto"/>
        <w:right w:val="none" w:sz="0" w:space="0" w:color="auto"/>
      </w:divBdr>
    </w:div>
    <w:div w:id="1839998533">
      <w:marLeft w:val="0"/>
      <w:marRight w:val="0"/>
      <w:marTop w:val="0"/>
      <w:marBottom w:val="0"/>
      <w:divBdr>
        <w:top w:val="none" w:sz="0" w:space="0" w:color="auto"/>
        <w:left w:val="none" w:sz="0" w:space="0" w:color="auto"/>
        <w:bottom w:val="none" w:sz="0" w:space="0" w:color="auto"/>
        <w:right w:val="none" w:sz="0" w:space="0" w:color="auto"/>
      </w:divBdr>
    </w:div>
    <w:div w:id="1839998534">
      <w:marLeft w:val="0"/>
      <w:marRight w:val="0"/>
      <w:marTop w:val="0"/>
      <w:marBottom w:val="0"/>
      <w:divBdr>
        <w:top w:val="none" w:sz="0" w:space="0" w:color="auto"/>
        <w:left w:val="none" w:sz="0" w:space="0" w:color="auto"/>
        <w:bottom w:val="none" w:sz="0" w:space="0" w:color="auto"/>
        <w:right w:val="none" w:sz="0" w:space="0" w:color="auto"/>
      </w:divBdr>
    </w:div>
    <w:div w:id="1839998535">
      <w:marLeft w:val="0"/>
      <w:marRight w:val="0"/>
      <w:marTop w:val="0"/>
      <w:marBottom w:val="0"/>
      <w:divBdr>
        <w:top w:val="none" w:sz="0" w:space="0" w:color="auto"/>
        <w:left w:val="none" w:sz="0" w:space="0" w:color="auto"/>
        <w:bottom w:val="none" w:sz="0" w:space="0" w:color="auto"/>
        <w:right w:val="none" w:sz="0" w:space="0" w:color="auto"/>
      </w:divBdr>
    </w:div>
    <w:div w:id="1839998536">
      <w:marLeft w:val="0"/>
      <w:marRight w:val="0"/>
      <w:marTop w:val="0"/>
      <w:marBottom w:val="0"/>
      <w:divBdr>
        <w:top w:val="none" w:sz="0" w:space="0" w:color="auto"/>
        <w:left w:val="none" w:sz="0" w:space="0" w:color="auto"/>
        <w:bottom w:val="none" w:sz="0" w:space="0" w:color="auto"/>
        <w:right w:val="none" w:sz="0" w:space="0" w:color="auto"/>
      </w:divBdr>
    </w:div>
    <w:div w:id="1839998537">
      <w:marLeft w:val="0"/>
      <w:marRight w:val="0"/>
      <w:marTop w:val="0"/>
      <w:marBottom w:val="0"/>
      <w:divBdr>
        <w:top w:val="none" w:sz="0" w:space="0" w:color="auto"/>
        <w:left w:val="none" w:sz="0" w:space="0" w:color="auto"/>
        <w:bottom w:val="none" w:sz="0" w:space="0" w:color="auto"/>
        <w:right w:val="none" w:sz="0" w:space="0" w:color="auto"/>
      </w:divBdr>
    </w:div>
    <w:div w:id="1839998538">
      <w:marLeft w:val="0"/>
      <w:marRight w:val="0"/>
      <w:marTop w:val="0"/>
      <w:marBottom w:val="0"/>
      <w:divBdr>
        <w:top w:val="none" w:sz="0" w:space="0" w:color="auto"/>
        <w:left w:val="none" w:sz="0" w:space="0" w:color="auto"/>
        <w:bottom w:val="none" w:sz="0" w:space="0" w:color="auto"/>
        <w:right w:val="none" w:sz="0" w:space="0" w:color="auto"/>
      </w:divBdr>
    </w:div>
    <w:div w:id="1839998539">
      <w:marLeft w:val="0"/>
      <w:marRight w:val="0"/>
      <w:marTop w:val="0"/>
      <w:marBottom w:val="0"/>
      <w:divBdr>
        <w:top w:val="none" w:sz="0" w:space="0" w:color="auto"/>
        <w:left w:val="none" w:sz="0" w:space="0" w:color="auto"/>
        <w:bottom w:val="none" w:sz="0" w:space="0" w:color="auto"/>
        <w:right w:val="none" w:sz="0" w:space="0" w:color="auto"/>
      </w:divBdr>
    </w:div>
    <w:div w:id="1839998540">
      <w:marLeft w:val="0"/>
      <w:marRight w:val="0"/>
      <w:marTop w:val="0"/>
      <w:marBottom w:val="0"/>
      <w:divBdr>
        <w:top w:val="none" w:sz="0" w:space="0" w:color="auto"/>
        <w:left w:val="none" w:sz="0" w:space="0" w:color="auto"/>
        <w:bottom w:val="none" w:sz="0" w:space="0" w:color="auto"/>
        <w:right w:val="none" w:sz="0" w:space="0" w:color="auto"/>
      </w:divBdr>
    </w:div>
    <w:div w:id="1839998541">
      <w:marLeft w:val="0"/>
      <w:marRight w:val="0"/>
      <w:marTop w:val="0"/>
      <w:marBottom w:val="0"/>
      <w:divBdr>
        <w:top w:val="none" w:sz="0" w:space="0" w:color="auto"/>
        <w:left w:val="none" w:sz="0" w:space="0" w:color="auto"/>
        <w:bottom w:val="none" w:sz="0" w:space="0" w:color="auto"/>
        <w:right w:val="none" w:sz="0" w:space="0" w:color="auto"/>
      </w:divBdr>
    </w:div>
    <w:div w:id="1839998542">
      <w:marLeft w:val="0"/>
      <w:marRight w:val="0"/>
      <w:marTop w:val="0"/>
      <w:marBottom w:val="0"/>
      <w:divBdr>
        <w:top w:val="none" w:sz="0" w:space="0" w:color="auto"/>
        <w:left w:val="none" w:sz="0" w:space="0" w:color="auto"/>
        <w:bottom w:val="none" w:sz="0" w:space="0" w:color="auto"/>
        <w:right w:val="none" w:sz="0" w:space="0" w:color="auto"/>
      </w:divBdr>
    </w:div>
    <w:div w:id="1839998543">
      <w:marLeft w:val="0"/>
      <w:marRight w:val="0"/>
      <w:marTop w:val="0"/>
      <w:marBottom w:val="0"/>
      <w:divBdr>
        <w:top w:val="none" w:sz="0" w:space="0" w:color="auto"/>
        <w:left w:val="none" w:sz="0" w:space="0" w:color="auto"/>
        <w:bottom w:val="none" w:sz="0" w:space="0" w:color="auto"/>
        <w:right w:val="none" w:sz="0" w:space="0" w:color="auto"/>
      </w:divBdr>
    </w:div>
    <w:div w:id="1839998544">
      <w:marLeft w:val="0"/>
      <w:marRight w:val="0"/>
      <w:marTop w:val="0"/>
      <w:marBottom w:val="0"/>
      <w:divBdr>
        <w:top w:val="none" w:sz="0" w:space="0" w:color="auto"/>
        <w:left w:val="none" w:sz="0" w:space="0" w:color="auto"/>
        <w:bottom w:val="none" w:sz="0" w:space="0" w:color="auto"/>
        <w:right w:val="none" w:sz="0" w:space="0" w:color="auto"/>
      </w:divBdr>
    </w:div>
    <w:div w:id="1839998545">
      <w:marLeft w:val="0"/>
      <w:marRight w:val="0"/>
      <w:marTop w:val="0"/>
      <w:marBottom w:val="0"/>
      <w:divBdr>
        <w:top w:val="none" w:sz="0" w:space="0" w:color="auto"/>
        <w:left w:val="none" w:sz="0" w:space="0" w:color="auto"/>
        <w:bottom w:val="none" w:sz="0" w:space="0" w:color="auto"/>
        <w:right w:val="none" w:sz="0" w:space="0" w:color="auto"/>
      </w:divBdr>
    </w:div>
    <w:div w:id="1839998546">
      <w:marLeft w:val="0"/>
      <w:marRight w:val="0"/>
      <w:marTop w:val="0"/>
      <w:marBottom w:val="0"/>
      <w:divBdr>
        <w:top w:val="none" w:sz="0" w:space="0" w:color="auto"/>
        <w:left w:val="none" w:sz="0" w:space="0" w:color="auto"/>
        <w:bottom w:val="none" w:sz="0" w:space="0" w:color="auto"/>
        <w:right w:val="none" w:sz="0" w:space="0" w:color="auto"/>
      </w:divBdr>
    </w:div>
    <w:div w:id="1839998547">
      <w:marLeft w:val="0"/>
      <w:marRight w:val="0"/>
      <w:marTop w:val="0"/>
      <w:marBottom w:val="0"/>
      <w:divBdr>
        <w:top w:val="none" w:sz="0" w:space="0" w:color="auto"/>
        <w:left w:val="none" w:sz="0" w:space="0" w:color="auto"/>
        <w:bottom w:val="none" w:sz="0" w:space="0" w:color="auto"/>
        <w:right w:val="none" w:sz="0" w:space="0" w:color="auto"/>
      </w:divBdr>
    </w:div>
    <w:div w:id="1839998548">
      <w:marLeft w:val="0"/>
      <w:marRight w:val="0"/>
      <w:marTop w:val="0"/>
      <w:marBottom w:val="0"/>
      <w:divBdr>
        <w:top w:val="none" w:sz="0" w:space="0" w:color="auto"/>
        <w:left w:val="none" w:sz="0" w:space="0" w:color="auto"/>
        <w:bottom w:val="none" w:sz="0" w:space="0" w:color="auto"/>
        <w:right w:val="none" w:sz="0" w:space="0" w:color="auto"/>
      </w:divBdr>
    </w:div>
    <w:div w:id="1839998549">
      <w:marLeft w:val="0"/>
      <w:marRight w:val="0"/>
      <w:marTop w:val="0"/>
      <w:marBottom w:val="0"/>
      <w:divBdr>
        <w:top w:val="none" w:sz="0" w:space="0" w:color="auto"/>
        <w:left w:val="none" w:sz="0" w:space="0" w:color="auto"/>
        <w:bottom w:val="none" w:sz="0" w:space="0" w:color="auto"/>
        <w:right w:val="none" w:sz="0" w:space="0" w:color="auto"/>
      </w:divBdr>
    </w:div>
    <w:div w:id="1839998550">
      <w:marLeft w:val="0"/>
      <w:marRight w:val="0"/>
      <w:marTop w:val="0"/>
      <w:marBottom w:val="0"/>
      <w:divBdr>
        <w:top w:val="none" w:sz="0" w:space="0" w:color="auto"/>
        <w:left w:val="none" w:sz="0" w:space="0" w:color="auto"/>
        <w:bottom w:val="none" w:sz="0" w:space="0" w:color="auto"/>
        <w:right w:val="none" w:sz="0" w:space="0" w:color="auto"/>
      </w:divBdr>
    </w:div>
    <w:div w:id="1839998551">
      <w:marLeft w:val="0"/>
      <w:marRight w:val="0"/>
      <w:marTop w:val="0"/>
      <w:marBottom w:val="0"/>
      <w:divBdr>
        <w:top w:val="none" w:sz="0" w:space="0" w:color="auto"/>
        <w:left w:val="none" w:sz="0" w:space="0" w:color="auto"/>
        <w:bottom w:val="none" w:sz="0" w:space="0" w:color="auto"/>
        <w:right w:val="none" w:sz="0" w:space="0" w:color="auto"/>
      </w:divBdr>
    </w:div>
    <w:div w:id="1839998552">
      <w:marLeft w:val="0"/>
      <w:marRight w:val="0"/>
      <w:marTop w:val="0"/>
      <w:marBottom w:val="0"/>
      <w:divBdr>
        <w:top w:val="none" w:sz="0" w:space="0" w:color="auto"/>
        <w:left w:val="none" w:sz="0" w:space="0" w:color="auto"/>
        <w:bottom w:val="none" w:sz="0" w:space="0" w:color="auto"/>
        <w:right w:val="none" w:sz="0" w:space="0" w:color="auto"/>
      </w:divBdr>
    </w:div>
    <w:div w:id="1839998553">
      <w:marLeft w:val="0"/>
      <w:marRight w:val="0"/>
      <w:marTop w:val="0"/>
      <w:marBottom w:val="0"/>
      <w:divBdr>
        <w:top w:val="none" w:sz="0" w:space="0" w:color="auto"/>
        <w:left w:val="none" w:sz="0" w:space="0" w:color="auto"/>
        <w:bottom w:val="none" w:sz="0" w:space="0" w:color="auto"/>
        <w:right w:val="none" w:sz="0" w:space="0" w:color="auto"/>
      </w:divBdr>
    </w:div>
    <w:div w:id="1839998554">
      <w:marLeft w:val="0"/>
      <w:marRight w:val="0"/>
      <w:marTop w:val="0"/>
      <w:marBottom w:val="0"/>
      <w:divBdr>
        <w:top w:val="none" w:sz="0" w:space="0" w:color="auto"/>
        <w:left w:val="none" w:sz="0" w:space="0" w:color="auto"/>
        <w:bottom w:val="none" w:sz="0" w:space="0" w:color="auto"/>
        <w:right w:val="none" w:sz="0" w:space="0" w:color="auto"/>
      </w:divBdr>
    </w:div>
    <w:div w:id="1839998555">
      <w:marLeft w:val="0"/>
      <w:marRight w:val="0"/>
      <w:marTop w:val="0"/>
      <w:marBottom w:val="0"/>
      <w:divBdr>
        <w:top w:val="none" w:sz="0" w:space="0" w:color="auto"/>
        <w:left w:val="none" w:sz="0" w:space="0" w:color="auto"/>
        <w:bottom w:val="none" w:sz="0" w:space="0" w:color="auto"/>
        <w:right w:val="none" w:sz="0" w:space="0" w:color="auto"/>
      </w:divBdr>
    </w:div>
    <w:div w:id="1839998556">
      <w:marLeft w:val="0"/>
      <w:marRight w:val="0"/>
      <w:marTop w:val="0"/>
      <w:marBottom w:val="0"/>
      <w:divBdr>
        <w:top w:val="none" w:sz="0" w:space="0" w:color="auto"/>
        <w:left w:val="none" w:sz="0" w:space="0" w:color="auto"/>
        <w:bottom w:val="none" w:sz="0" w:space="0" w:color="auto"/>
        <w:right w:val="none" w:sz="0" w:space="0" w:color="auto"/>
      </w:divBdr>
    </w:div>
    <w:div w:id="1862549934">
      <w:bodyDiv w:val="1"/>
      <w:marLeft w:val="0"/>
      <w:marRight w:val="0"/>
      <w:marTop w:val="0"/>
      <w:marBottom w:val="0"/>
      <w:divBdr>
        <w:top w:val="none" w:sz="0" w:space="0" w:color="auto"/>
        <w:left w:val="none" w:sz="0" w:space="0" w:color="auto"/>
        <w:bottom w:val="none" w:sz="0" w:space="0" w:color="auto"/>
        <w:right w:val="none" w:sz="0" w:space="0" w:color="auto"/>
      </w:divBdr>
    </w:div>
    <w:div w:id="1866282120">
      <w:bodyDiv w:val="1"/>
      <w:marLeft w:val="0"/>
      <w:marRight w:val="0"/>
      <w:marTop w:val="0"/>
      <w:marBottom w:val="0"/>
      <w:divBdr>
        <w:top w:val="none" w:sz="0" w:space="0" w:color="auto"/>
        <w:left w:val="none" w:sz="0" w:space="0" w:color="auto"/>
        <w:bottom w:val="none" w:sz="0" w:space="0" w:color="auto"/>
        <w:right w:val="none" w:sz="0" w:space="0" w:color="auto"/>
      </w:divBdr>
    </w:div>
    <w:div w:id="1931742928">
      <w:bodyDiv w:val="1"/>
      <w:marLeft w:val="0"/>
      <w:marRight w:val="0"/>
      <w:marTop w:val="0"/>
      <w:marBottom w:val="0"/>
      <w:divBdr>
        <w:top w:val="none" w:sz="0" w:space="0" w:color="auto"/>
        <w:left w:val="none" w:sz="0" w:space="0" w:color="auto"/>
        <w:bottom w:val="none" w:sz="0" w:space="0" w:color="auto"/>
        <w:right w:val="none" w:sz="0" w:space="0" w:color="auto"/>
      </w:divBdr>
    </w:div>
    <w:div w:id="2034960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genciadepublicidadymarketing.com/control.php"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www.agenciadepublicidadymarketing.com/content/miarchivo.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acky\Escritorio\DERS%20-%20%5bCodigo%20Proyecto%5d%20-%20V3.0.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F6DBA3-A64F-4B82-9C4F-A122E7C7B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DERS - [Codigo Proyecto] - V3.0.dot</Template>
  <TotalTime>658</TotalTime>
  <Pages>15</Pages>
  <Words>2513</Words>
  <Characters>13822</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DERS -GOBTBOG0045- 3.0</vt:lpstr>
    </vt:vector>
  </TitlesOfParts>
  <Company/>
  <LinksUpToDate>false</LinksUpToDate>
  <CharactersWithSpaces>16303</CharactersWithSpaces>
  <SharedDoc>false</SharedDoc>
  <HLinks>
    <vt:vector size="30" baseType="variant">
      <vt:variant>
        <vt:i4>1048626</vt:i4>
      </vt:variant>
      <vt:variant>
        <vt:i4>26</vt:i4>
      </vt:variant>
      <vt:variant>
        <vt:i4>0</vt:i4>
      </vt:variant>
      <vt:variant>
        <vt:i4>5</vt:i4>
      </vt:variant>
      <vt:variant>
        <vt:lpwstr/>
      </vt:variant>
      <vt:variant>
        <vt:lpwstr>_Toc532221778</vt:lpwstr>
      </vt:variant>
      <vt:variant>
        <vt:i4>1048626</vt:i4>
      </vt:variant>
      <vt:variant>
        <vt:i4>20</vt:i4>
      </vt:variant>
      <vt:variant>
        <vt:i4>0</vt:i4>
      </vt:variant>
      <vt:variant>
        <vt:i4>5</vt:i4>
      </vt:variant>
      <vt:variant>
        <vt:lpwstr/>
      </vt:variant>
      <vt:variant>
        <vt:lpwstr>_Toc532221777</vt:lpwstr>
      </vt:variant>
      <vt:variant>
        <vt:i4>1048626</vt:i4>
      </vt:variant>
      <vt:variant>
        <vt:i4>14</vt:i4>
      </vt:variant>
      <vt:variant>
        <vt:i4>0</vt:i4>
      </vt:variant>
      <vt:variant>
        <vt:i4>5</vt:i4>
      </vt:variant>
      <vt:variant>
        <vt:lpwstr/>
      </vt:variant>
      <vt:variant>
        <vt:lpwstr>_Toc532221776</vt:lpwstr>
      </vt:variant>
      <vt:variant>
        <vt:i4>1048626</vt:i4>
      </vt:variant>
      <vt:variant>
        <vt:i4>8</vt:i4>
      </vt:variant>
      <vt:variant>
        <vt:i4>0</vt:i4>
      </vt:variant>
      <vt:variant>
        <vt:i4>5</vt:i4>
      </vt:variant>
      <vt:variant>
        <vt:lpwstr/>
      </vt:variant>
      <vt:variant>
        <vt:lpwstr>_Toc532221775</vt:lpwstr>
      </vt:variant>
      <vt:variant>
        <vt:i4>1048626</vt:i4>
      </vt:variant>
      <vt:variant>
        <vt:i4>2</vt:i4>
      </vt:variant>
      <vt:variant>
        <vt:i4>0</vt:i4>
      </vt:variant>
      <vt:variant>
        <vt:i4>5</vt:i4>
      </vt:variant>
      <vt:variant>
        <vt:lpwstr/>
      </vt:variant>
      <vt:variant>
        <vt:lpwstr>_Toc532221774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DERS -GOBTBOG0045- 3.0</dc:title>
  <dc:subject>Juntos</dc:subject>
  <dc:creator>Liliana Calderón</dc:creator>
  <cp:keywords/>
  <dc:description/>
  <cp:lastModifiedBy>GIHECO-2</cp:lastModifiedBy>
  <cp:revision>37</cp:revision>
  <cp:lastPrinted>2011-07-14T14:23:00Z</cp:lastPrinted>
  <dcterms:created xsi:type="dcterms:W3CDTF">2022-10-22T23:04:00Z</dcterms:created>
  <dcterms:modified xsi:type="dcterms:W3CDTF">2022-12-20T17:47:00Z</dcterms:modified>
</cp:coreProperties>
</file>